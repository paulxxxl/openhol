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lang w:val="ru-RU" w:eastAsia="ru-RU"/>
        </w:rPr>
        <w:id w:val="-210248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94F2A0" w14:textId="0AD2C252" w:rsidR="005D3F71" w:rsidRPr="005D3F71" w:rsidRDefault="005D3F71" w:rsidP="005D3F71">
          <w:pPr>
            <w:pStyle w:val="NP1"/>
            <w:jc w:val="center"/>
            <w:rPr>
              <w:b/>
            </w:rPr>
          </w:pPr>
          <w:r w:rsidRPr="005D3F71">
            <w:rPr>
              <w:b/>
            </w:rPr>
            <w:t>Зміст</w:t>
          </w:r>
        </w:p>
        <w:p w14:paraId="3F1204F0" w14:textId="5EF522B2" w:rsidR="008C6BF6" w:rsidRDefault="005D3F71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66782" w:history="1">
            <w:r w:rsidR="008C6BF6" w:rsidRPr="0045368E">
              <w:rPr>
                <w:rStyle w:val="ae"/>
                <w:noProof/>
              </w:rPr>
              <w:t>1</w:t>
            </w:r>
            <w:r w:rsidR="008C6BF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6BF6" w:rsidRPr="0045368E">
              <w:rPr>
                <w:rStyle w:val="ae"/>
                <w:noProof/>
              </w:rPr>
              <w:t>Довідники</w:t>
            </w:r>
            <w:r w:rsidR="008C6BF6">
              <w:rPr>
                <w:noProof/>
                <w:webHidden/>
              </w:rPr>
              <w:tab/>
            </w:r>
            <w:r w:rsidR="008C6BF6">
              <w:rPr>
                <w:noProof/>
                <w:webHidden/>
              </w:rPr>
              <w:fldChar w:fldCharType="begin"/>
            </w:r>
            <w:r w:rsidR="008C6BF6">
              <w:rPr>
                <w:noProof/>
                <w:webHidden/>
              </w:rPr>
              <w:instrText xml:space="preserve"> PAGEREF _Toc447666782 \h </w:instrText>
            </w:r>
            <w:r w:rsidR="008C6BF6">
              <w:rPr>
                <w:noProof/>
                <w:webHidden/>
              </w:rPr>
            </w:r>
            <w:r w:rsidR="008C6BF6">
              <w:rPr>
                <w:noProof/>
                <w:webHidden/>
              </w:rPr>
              <w:fldChar w:fldCharType="separate"/>
            </w:r>
            <w:r w:rsidR="008C6BF6">
              <w:rPr>
                <w:noProof/>
                <w:webHidden/>
              </w:rPr>
              <w:t>3</w:t>
            </w:r>
            <w:r w:rsidR="008C6BF6">
              <w:rPr>
                <w:noProof/>
                <w:webHidden/>
              </w:rPr>
              <w:fldChar w:fldCharType="end"/>
            </w:r>
          </w:hyperlink>
        </w:p>
        <w:p w14:paraId="31544122" w14:textId="27019020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3" w:history="1">
            <w:r w:rsidRPr="0045368E">
              <w:rPr>
                <w:rStyle w:val="ae"/>
                <w:cap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Особистий кабінет  API 2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75F2" w14:textId="610E328A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4" w:history="1">
            <w:r w:rsidRPr="0045368E">
              <w:rPr>
                <w:rStyle w:val="ae"/>
                <w:cap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Опис загальних параметрів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680F" w14:textId="548A24C6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5" w:history="1">
            <w:r w:rsidRPr="0045368E">
              <w:rPr>
                <w:rStyle w:val="ae"/>
                <w:cap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довідник міст компанії «Нова Пошта» (метод «getCities»)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C232" w14:textId="6CDBE36F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6" w:history="1">
            <w:r w:rsidRPr="0045368E">
              <w:rPr>
                <w:rStyle w:val="ae"/>
                <w:cap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довідник вулиць компанії «Нова Пошта (метод «getStreet»)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BB3A" w14:textId="40F1D694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7" w:history="1">
            <w:r w:rsidRPr="0045368E">
              <w:rPr>
                <w:rStyle w:val="ae"/>
                <w:cap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довідник відділень компанії «Нова пошта»                                                     (метод «getWarehouses»)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6959" w14:textId="67BA815B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8" w:history="1">
            <w:r w:rsidRPr="0045368E">
              <w:rPr>
                <w:rStyle w:val="ae"/>
                <w:rFonts w:cs="Times New Roman"/>
                <w:cap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 xml:space="preserve">Завантажити довідник </w:t>
            </w:r>
            <w:r w:rsidRPr="0045368E">
              <w:rPr>
                <w:rStyle w:val="ae"/>
                <w:rFonts w:cs="Times New Roman"/>
                <w:noProof/>
              </w:rPr>
              <w:t>типів відділень (метод getWarehouseTypes)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6DE5" w14:textId="0A22D5B6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89" w:history="1">
            <w:r w:rsidRPr="0045368E">
              <w:rPr>
                <w:rStyle w:val="ae"/>
                <w:caps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список контрагентів відправників/одержувачів (метод «getCounterparties»).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DFFA" w14:textId="42573BF2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0" w:history="1">
            <w:r w:rsidRPr="0045368E">
              <w:rPr>
                <w:rStyle w:val="ae"/>
                <w:caps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список адрес контагентів (метод «getCounterpartyAddresses»)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6856" w14:textId="6C7D95FA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1" w:history="1">
            <w:r w:rsidRPr="0045368E">
              <w:rPr>
                <w:rStyle w:val="ae"/>
                <w:caps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список контактних осіб контрагентів (метод «getCounterpartyContactPersons»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A85F" w14:textId="399C0D5F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2" w:history="1">
            <w:r w:rsidRPr="0045368E">
              <w:rPr>
                <w:rStyle w:val="ae"/>
                <w:caps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видів платників (метод «getTypesOfPayers»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2B8A" w14:textId="3A306FB3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3" w:history="1">
            <w:r w:rsidRPr="0045368E">
              <w:rPr>
                <w:rStyle w:val="ae"/>
                <w:caps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форм оплати (метод «getPaymentForm»)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1D9C" w14:textId="1B2B3B9D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4" w:history="1">
            <w:r w:rsidRPr="0045368E">
              <w:rPr>
                <w:rStyle w:val="ae"/>
                <w:caps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типів вантажу (метод «getCargoTypes»)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A04B" w14:textId="46DFB12D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5" w:history="1">
            <w:r w:rsidRPr="0045368E">
              <w:rPr>
                <w:rStyle w:val="ae"/>
                <w:caps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технологій доставки  (метод «getServiceTypes»)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8470B" w14:textId="1629F4B6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6" w:history="1">
            <w:r w:rsidRPr="0045368E">
              <w:rPr>
                <w:rStyle w:val="ae"/>
                <w:caps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опису вантажу  (метод «getCargoDescriptionList»)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5D1F" w14:textId="3C36D643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7" w:history="1">
            <w:r w:rsidRPr="0045368E">
              <w:rPr>
                <w:rStyle w:val="ae"/>
                <w:caps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довідник географічних областей України (метод «getAreas»)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25DB" w14:textId="5C2E74D4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8" w:history="1">
            <w:r w:rsidRPr="0045368E">
              <w:rPr>
                <w:rStyle w:val="ae"/>
                <w:caps/>
                <w:noProof/>
              </w:rPr>
              <w:t>1.16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форм власності (Метод «getOwnershipFormsList»)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3A39" w14:textId="79BA9163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799" w:history="1">
            <w:r w:rsidRPr="0045368E">
              <w:rPr>
                <w:rStyle w:val="ae"/>
                <w:caps/>
                <w:noProof/>
              </w:rPr>
              <w:t>1.17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видів зворотної доставки (метод «getBackwardDeliveryCargoTypes»)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5354" w14:textId="322413E8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0" w:history="1">
            <w:r w:rsidRPr="0045368E">
              <w:rPr>
                <w:rStyle w:val="ae"/>
                <w:caps/>
                <w:noProof/>
              </w:rPr>
              <w:t>1.18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видів палет (метод «getPalletsList»)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A751" w14:textId="53A42440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1" w:history="1">
            <w:r w:rsidRPr="0045368E">
              <w:rPr>
                <w:rStyle w:val="ae"/>
                <w:caps/>
                <w:noProof/>
              </w:rPr>
              <w:t>1.19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типів контрагентів відправників (метод «getTypesOfCounterparties»)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9430" w14:textId="3C33B1DD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2" w:history="1">
            <w:r w:rsidRPr="0045368E">
              <w:rPr>
                <w:rStyle w:val="ae"/>
                <w:caps/>
                <w:noProof/>
              </w:rPr>
              <w:t>1.20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видів платників зворотної доставки (метод «getTypesOfPayersForRedelivery»)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AD09" w14:textId="3E903762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3" w:history="1">
            <w:r w:rsidRPr="0045368E">
              <w:rPr>
                <w:rStyle w:val="ae"/>
                <w:caps/>
                <w:noProof/>
              </w:rPr>
              <w:t>1.21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часових інтервалів (метод «getTimeIntervals»)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20391" w14:textId="714DF5A9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4" w:history="1">
            <w:r w:rsidRPr="0045368E">
              <w:rPr>
                <w:rStyle w:val="ae"/>
                <w:caps/>
                <w:noProof/>
              </w:rPr>
              <w:t>1.22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шин і дисків (метод «getTiresWheelsList»)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AE97" w14:textId="2A1C21B7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5" w:history="1">
            <w:r w:rsidRPr="0045368E">
              <w:rPr>
                <w:rStyle w:val="ae"/>
                <w:caps/>
                <w:noProof/>
              </w:rPr>
              <w:t>1.23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типів піддонів, якщо замовлена послуга зворотної доставки піддонів  (метод «getTraysList»)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99353" w14:textId="1EC25658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6" w:history="1">
            <w:r w:rsidRPr="0045368E">
              <w:rPr>
                <w:rStyle w:val="ae"/>
                <w:caps/>
                <w:noProof/>
              </w:rPr>
              <w:t>1.24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типів контрагентів відправників (метод «getTypesOfCounterparties»)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5A108" w14:textId="556487F8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7" w:history="1">
            <w:r w:rsidRPr="0045368E">
              <w:rPr>
                <w:rStyle w:val="ae"/>
                <w:caps/>
                <w:noProof/>
              </w:rPr>
              <w:t>1.25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статусів документів  (метод «getDocumentStatuses»)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F8D7D" w14:textId="4F0F6BFF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8" w:history="1">
            <w:r w:rsidRPr="0045368E">
              <w:rPr>
                <w:rStyle w:val="ae"/>
                <w:caps/>
                <w:noProof/>
              </w:rPr>
              <w:t>1.26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Збереження контрагента (Метод «save»)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3EF97" w14:textId="371AE310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09" w:history="1">
            <w:r w:rsidRPr="0045368E">
              <w:rPr>
                <w:rStyle w:val="ae"/>
                <w:caps/>
                <w:noProof/>
              </w:rPr>
              <w:t>1.27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Зберегти контрагента з типом (юридична особа) організація.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655E" w14:textId="70B08E53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0" w:history="1">
            <w:r w:rsidRPr="0045368E">
              <w:rPr>
                <w:rStyle w:val="ae"/>
                <w:caps/>
                <w:noProof/>
              </w:rPr>
              <w:t>1.28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Зберегти контрагента з типом третя особа (метод «saveThirdPerson»)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CE78" w14:textId="7DED0280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1" w:history="1">
            <w:r w:rsidRPr="0045368E">
              <w:rPr>
                <w:rStyle w:val="ae"/>
                <w:caps/>
                <w:noProof/>
              </w:rPr>
              <w:t>1.29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Оновити дані контрагента (метод «update»)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9AD3C" w14:textId="33B0B06F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2" w:history="1">
            <w:r w:rsidRPr="0045368E">
              <w:rPr>
                <w:rStyle w:val="ae"/>
                <w:caps/>
                <w:noProof/>
              </w:rPr>
              <w:t>1.30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Видалення даних контрагента (метод «</w:t>
            </w:r>
            <w:r w:rsidRPr="0045368E">
              <w:rPr>
                <w:rStyle w:val="ae"/>
                <w:noProof/>
                <w:lang w:val="en-US"/>
              </w:rPr>
              <w:t>delete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8FE4" w14:textId="731B714D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3" w:history="1">
            <w:r w:rsidRPr="0045368E">
              <w:rPr>
                <w:rStyle w:val="ae"/>
                <w:caps/>
                <w:noProof/>
              </w:rPr>
              <w:t>1.31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параметри контрагента (метод «</w:t>
            </w:r>
            <w:r w:rsidRPr="0045368E">
              <w:rPr>
                <w:rStyle w:val="ae"/>
                <w:rFonts w:eastAsiaTheme="minorHAnsi" w:cs="Times New Roman"/>
                <w:noProof/>
                <w:lang w:val="en-US" w:eastAsia="en-US"/>
              </w:rPr>
              <w:t>getCounterpartyOptions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80767" w14:textId="784345C0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4" w:history="1">
            <w:r w:rsidRPr="0045368E">
              <w:rPr>
                <w:rStyle w:val="ae"/>
                <w:caps/>
                <w:noProof/>
              </w:rPr>
              <w:t>1.32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адреси відправника/отримувача (метод «</w:t>
            </w:r>
            <w:r w:rsidRPr="0045368E">
              <w:rPr>
                <w:rStyle w:val="ae"/>
                <w:noProof/>
                <w:lang w:val="en-US"/>
              </w:rPr>
              <w:t>save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0D1A3" w14:textId="2545ABC3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5" w:history="1">
            <w:r w:rsidRPr="0045368E">
              <w:rPr>
                <w:rStyle w:val="ae"/>
                <w:caps/>
                <w:noProof/>
              </w:rPr>
              <w:t>1.33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Оновлення адреси контрагента відправника/отримувача (метод «</w:t>
            </w:r>
            <w:r w:rsidRPr="0045368E">
              <w:rPr>
                <w:rStyle w:val="ae"/>
                <w:noProof/>
                <w:lang w:val="en-US"/>
              </w:rPr>
              <w:t>update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71E2C" w14:textId="4A292400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6" w:history="1">
            <w:r w:rsidRPr="0045368E">
              <w:rPr>
                <w:rStyle w:val="ae"/>
                <w:caps/>
                <w:noProof/>
              </w:rPr>
              <w:t>1.34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Видалення адреси відправника/отримувача (метод «</w:t>
            </w:r>
            <w:r w:rsidRPr="0045368E">
              <w:rPr>
                <w:rStyle w:val="ae"/>
                <w:noProof/>
                <w:lang w:val="en-US"/>
              </w:rPr>
              <w:t>delete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7485" w14:textId="7BE9F342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7" w:history="1">
            <w:r w:rsidRPr="0045368E">
              <w:rPr>
                <w:rStyle w:val="ae"/>
                <w:caps/>
                <w:noProof/>
              </w:rPr>
              <w:t>1.35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Збереження даних контактної особи відправника/отримувача (метод «save»)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F9CB" w14:textId="7F8830EB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8" w:history="1">
            <w:r w:rsidRPr="0045368E">
              <w:rPr>
                <w:rStyle w:val="ae"/>
                <w:caps/>
                <w:noProof/>
              </w:rPr>
              <w:t>1.36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Оновлення/редагування даних контактної особи конр агента (Метод «</w:t>
            </w:r>
            <w:r w:rsidRPr="0045368E">
              <w:rPr>
                <w:rStyle w:val="ae"/>
                <w:noProof/>
                <w:lang w:val="en-US"/>
              </w:rPr>
              <w:t>update</w:t>
            </w:r>
            <w:r w:rsidRPr="0045368E">
              <w:rPr>
                <w:rStyle w:val="ae"/>
                <w:noProof/>
              </w:rPr>
              <w:t>»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B4AB" w14:textId="36C0E69D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19" w:history="1">
            <w:r w:rsidRPr="0045368E">
              <w:rPr>
                <w:rStyle w:val="ae"/>
                <w:caps/>
                <w:noProof/>
              </w:rPr>
              <w:t>1.37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Видалення даних контактної особи контрагента (метод «</w:t>
            </w:r>
            <w:r w:rsidRPr="0045368E">
              <w:rPr>
                <w:rStyle w:val="ae"/>
                <w:noProof/>
                <w:lang w:val="en-US"/>
              </w:rPr>
              <w:t>delete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C862" w14:textId="57E06A1D" w:rsidR="008C6BF6" w:rsidRDefault="008C6BF6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0" w:history="1">
            <w:r w:rsidRPr="0045368E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1D49" w14:textId="398B6669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1" w:history="1">
            <w:r w:rsidRPr="0045368E">
              <w:rPr>
                <w:rStyle w:val="ae"/>
                <w:cap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інтернет документу «ЕН» (метод «</w:t>
            </w:r>
            <w:r w:rsidRPr="0045368E">
              <w:rPr>
                <w:rStyle w:val="ae"/>
                <w:noProof/>
                <w:lang w:val="en-US"/>
              </w:rPr>
              <w:t>save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5084" w14:textId="46B009D4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2" w:history="1">
            <w:r w:rsidRPr="0045368E">
              <w:rPr>
                <w:rStyle w:val="ae"/>
                <w:cap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інтернет документу «ЕН» на поштомат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8702" w14:textId="4EDF723B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3" w:history="1">
            <w:r w:rsidRPr="0045368E">
              <w:rPr>
                <w:rStyle w:val="ae"/>
                <w:cap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інтернет документу «ЕН» на поштомат «Приват Банка»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3444" w14:textId="7074683E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4" w:history="1">
            <w:r w:rsidRPr="0045368E">
              <w:rPr>
                <w:rStyle w:val="ae"/>
                <w:cap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інтернет документу «ЕН» на поштомат «</w:t>
            </w:r>
            <w:r w:rsidRPr="0045368E">
              <w:rPr>
                <w:rStyle w:val="ae"/>
                <w:noProof/>
                <w:lang w:val="en-US"/>
              </w:rPr>
              <w:t>InPost</w:t>
            </w:r>
            <w:r w:rsidRPr="0045368E">
              <w:rPr>
                <w:rStyle w:val="ae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D4B2" w14:textId="2167AE21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5" w:history="1">
            <w:r w:rsidRPr="0045368E">
              <w:rPr>
                <w:rStyle w:val="ae"/>
                <w:cap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Список операцій з ЕН та основних послуг через формування запиту в АРІ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F68C9" w14:textId="3ABDF545" w:rsidR="008C6BF6" w:rsidRDefault="008C6BF6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6" w:history="1">
            <w:r w:rsidRPr="0045368E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Робота з реєстрами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3C2BB" w14:textId="1291A22D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7" w:history="1">
            <w:r w:rsidRPr="0045368E">
              <w:rPr>
                <w:rStyle w:val="ae"/>
                <w: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Додавання експрес-накладних до реєстру (модель «insertDocuments»)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665D" w14:textId="1EF3D31D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8" w:history="1">
            <w:r w:rsidRPr="0045368E">
              <w:rPr>
                <w:rStyle w:val="ae"/>
                <w: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Видалення експрес-накладних з реєстру  (модель «removeDocuments»)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BCE1" w14:textId="330A2B83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29" w:history="1">
            <w:r w:rsidRPr="0045368E">
              <w:rPr>
                <w:rStyle w:val="ae"/>
                <w: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Видалити/розформувати реєстр відправлень (метод «deleteScanSheet»)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3B4F7" w14:textId="093C496D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0" w:history="1">
            <w:r w:rsidRPr="0045368E">
              <w:rPr>
                <w:rStyle w:val="ae"/>
                <w: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інформацію по одному реєстру (метод «getScanSheet»)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24E89" w14:textId="0EB3C89D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1" w:history="1">
            <w:r w:rsidRPr="0045368E">
              <w:rPr>
                <w:rStyle w:val="ae"/>
                <w: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Завантажити список реєстрів (метод «getScanSheetList»)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A4E0" w14:textId="184B7246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2" w:history="1">
            <w:r w:rsidRPr="0045368E">
              <w:rPr>
                <w:rStyle w:val="ae"/>
                <w: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Завантаження друкованої форми реєстру (printScanSheet)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0DAD" w14:textId="5FB7A545" w:rsidR="008C6BF6" w:rsidRDefault="008C6BF6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3" w:history="1">
            <w:r w:rsidRPr="0045368E">
              <w:rPr>
                <w:rStyle w:val="a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Приклади запитів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679B1" w14:textId="61F1A817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4" w:history="1">
            <w:r w:rsidRPr="0045368E">
              <w:rPr>
                <w:rStyle w:val="ae"/>
                <w: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Редагування інтернет документу «ЕН» (метод «</w:t>
            </w:r>
            <w:r w:rsidRPr="0045368E">
              <w:rPr>
                <w:rStyle w:val="ae"/>
                <w:noProof/>
                <w:lang w:val="en-US"/>
              </w:rPr>
              <w:t>update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5EF4" w14:textId="3491F667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5" w:history="1">
            <w:r w:rsidRPr="0045368E">
              <w:rPr>
                <w:rStyle w:val="ae"/>
                <w: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Видалення інтернет документу «ЕН» (метод «</w:t>
            </w:r>
            <w:r w:rsidRPr="0045368E">
              <w:rPr>
                <w:rStyle w:val="ae"/>
                <w:noProof/>
                <w:lang w:val="en-US"/>
              </w:rPr>
              <w:t>delete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2A6CF" w14:textId="00E56073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6" w:history="1">
            <w:r w:rsidRPr="0045368E">
              <w:rPr>
                <w:rStyle w:val="ae"/>
                <w: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Отримати список «ЕН» (метод «</w:t>
            </w:r>
            <w:r w:rsidRPr="0045368E">
              <w:rPr>
                <w:rStyle w:val="ae"/>
                <w:noProof/>
                <w:lang w:val="en-US"/>
              </w:rPr>
              <w:t>getDocumentList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629D2" w14:textId="6C57502C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7" w:history="1">
            <w:r w:rsidRPr="0045368E">
              <w:rPr>
                <w:rStyle w:val="ae"/>
                <w: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для друку документів «ЕН»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0FDD" w14:textId="254B7EEE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8" w:history="1">
            <w:r w:rsidRPr="0045368E">
              <w:rPr>
                <w:rStyle w:val="ae"/>
                <w: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для друку маркувань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826C" w14:textId="6C83E8DA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39" w:history="1">
            <w:r w:rsidRPr="0045368E">
              <w:rPr>
                <w:rStyle w:val="ae"/>
                <w: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для відстеження «трекінг документів ЕН»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743A" w14:textId="264B80A1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0" w:history="1">
            <w:r w:rsidRPr="0045368E">
              <w:rPr>
                <w:rStyle w:val="ae"/>
                <w:cap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для отримання повного звіту по накладним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ACD0" w14:textId="70207A68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1" w:history="1">
            <w:r w:rsidRPr="0045368E">
              <w:rPr>
                <w:rStyle w:val="ae"/>
                <w:caps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Розрахунок вартості доставки (метод «</w:t>
            </w:r>
            <w:r w:rsidRPr="0045368E">
              <w:rPr>
                <w:rStyle w:val="ae"/>
                <w:noProof/>
                <w:lang w:val="en-US"/>
              </w:rPr>
              <w:t>getDocumentPrice</w:t>
            </w:r>
            <w:r w:rsidRPr="0045368E">
              <w:rPr>
                <w:rStyle w:val="ae"/>
                <w:noProof/>
              </w:rPr>
              <w:t>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575F0" w14:textId="40683A6C" w:rsidR="008C6BF6" w:rsidRDefault="008C6BF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2" w:history="1">
            <w:r w:rsidRPr="0045368E">
              <w:rPr>
                <w:rStyle w:val="ae"/>
                <w:caps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Орієнтовна дата доставки (метод «getDocumentDeliveryDate»)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51E1" w14:textId="26930A6C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3" w:history="1">
            <w:r w:rsidRPr="0045368E">
              <w:rPr>
                <w:rStyle w:val="ae"/>
                <w:caps/>
                <w:noProof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з платником послуги «Третя особа»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E878" w14:textId="5B9E1C0B" w:rsidR="008C6BF6" w:rsidRDefault="008C6BF6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4" w:history="1">
            <w:r w:rsidRPr="0045368E">
              <w:rPr>
                <w:rStyle w:val="ae"/>
                <w:caps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Створення інтернет документів «ЕН» з різними типами послуг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4B98" w14:textId="670BF0B6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5" w:history="1">
            <w:r w:rsidRPr="0045368E">
              <w:rPr>
                <w:rStyle w:val="ae"/>
                <w:caps/>
                <w:noProof/>
              </w:rPr>
              <w:t>4.11.1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запитів з замовленням послуги зворотної доставки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AD67" w14:textId="206FDC30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6" w:history="1">
            <w:r w:rsidRPr="0045368E">
              <w:rPr>
                <w:rStyle w:val="ae"/>
                <w:caps/>
                <w:noProof/>
              </w:rPr>
              <w:t>4.11.2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запиту на створення ЕН із замовленням послуги  «Експрес палета»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488B" w14:textId="469FA2F7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7" w:history="1">
            <w:r w:rsidRPr="0045368E">
              <w:rPr>
                <w:rStyle w:val="ae"/>
                <w:caps/>
                <w:noProof/>
              </w:rPr>
              <w:t>4.11.3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запитів на створення ЕН з різними типами вантажу.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2EDB6" w14:textId="04D30008" w:rsidR="008C6BF6" w:rsidRDefault="008C6BF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8" w:history="1">
            <w:r w:rsidRPr="0045368E">
              <w:rPr>
                <w:rStyle w:val="ae"/>
                <w:caps/>
                <w:noProof/>
              </w:rPr>
              <w:t>4.11.4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Формування запитів на створення «ЕН» з додатковими послугами.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4A90" w14:textId="5651BDD9" w:rsidR="008C6BF6" w:rsidRDefault="008C6BF6">
          <w:pPr>
            <w:pStyle w:val="1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7666849" w:history="1">
            <w:r w:rsidRPr="0045368E">
              <w:rPr>
                <w:rStyle w:val="a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368E">
              <w:rPr>
                <w:rStyle w:val="ae"/>
                <w:noProof/>
              </w:rPr>
              <w:t>Опис можливих помилок та попереджень в відповіді на запит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_Toc447666849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A504" w14:textId="7100999D" w:rsidR="005D3F71" w:rsidRDefault="005D3F71">
          <w:r>
            <w:rPr>
              <w:b/>
              <w:bCs/>
            </w:rPr>
            <w:fldChar w:fldCharType="end"/>
          </w:r>
        </w:p>
      </w:sdtContent>
    </w:sdt>
    <w:p w14:paraId="2BEF1E9A" w14:textId="4B18C747" w:rsidR="00E53336" w:rsidRPr="00E53336" w:rsidRDefault="005D3F71">
      <w:r>
        <w:br w:type="page"/>
      </w:r>
    </w:p>
    <w:p w14:paraId="29C918B9" w14:textId="77777777" w:rsidR="00E53336" w:rsidRDefault="009877B8" w:rsidP="00E53336">
      <w:pPr>
        <w:pStyle w:val="-1NP0"/>
      </w:pPr>
      <w:bookmarkStart w:id="0" w:name="_Toc447666782"/>
      <w:r>
        <w:lastRenderedPageBreak/>
        <w:t>Довідники</w:t>
      </w:r>
      <w:bookmarkEnd w:id="0"/>
    </w:p>
    <w:p w14:paraId="355F58E9" w14:textId="77777777" w:rsidR="0010667C" w:rsidRPr="0010667C" w:rsidRDefault="0010667C" w:rsidP="0010667C">
      <w:pPr>
        <w:pStyle w:val="NP1"/>
      </w:pPr>
    </w:p>
    <w:p w14:paraId="7F38DFAA" w14:textId="4D81F92C" w:rsidR="00E53336" w:rsidRPr="00E53336" w:rsidRDefault="006D1329" w:rsidP="0010667C">
      <w:pPr>
        <w:pStyle w:val="-2NP0"/>
      </w:pPr>
      <w:bookmarkStart w:id="1" w:name="_Toc447666783"/>
      <w:r>
        <w:t xml:space="preserve">Особистий кабінет </w:t>
      </w:r>
      <w:r w:rsidR="00E53336" w:rsidRPr="00E53336">
        <w:t xml:space="preserve"> API 2 Home</w:t>
      </w:r>
      <w:bookmarkEnd w:id="1"/>
    </w:p>
    <w:p w14:paraId="6F5E3B34" w14:textId="08FC26D4" w:rsidR="006D1329" w:rsidRDefault="006D1329" w:rsidP="0028341A">
      <w:pPr>
        <w:pStyle w:val="NP"/>
        <w:ind w:firstLine="709"/>
      </w:pPr>
      <w:r>
        <w:t xml:space="preserve">Для швидкого оформлення великої кількості відправлень, використовуйте спосіб електронного обміну даними між інформаційною системою </w:t>
      </w:r>
      <w:r w:rsidR="00F641B3">
        <w:t>компанії «Нова Пошта» і програм</w:t>
      </w:r>
      <w:r>
        <w:t>ним комплексом Партнера</w:t>
      </w:r>
      <w:r w:rsidRPr="006D1329">
        <w:rPr>
          <w:lang w:val="ru-RU"/>
        </w:rPr>
        <w:t>/</w:t>
      </w:r>
      <w:r>
        <w:t>Клієнта.</w:t>
      </w:r>
    </w:p>
    <w:p w14:paraId="3C309409" w14:textId="6AD34C1D" w:rsidR="006D1329" w:rsidRDefault="006D1329" w:rsidP="0028341A">
      <w:pPr>
        <w:pStyle w:val="NP"/>
        <w:ind w:firstLine="709"/>
      </w:pPr>
      <w:r>
        <w:t xml:space="preserve">Обмін даними здійснюється шляхом передачі інформації в виді файлів в форматі </w:t>
      </w:r>
      <w:r w:rsidR="00F641B3">
        <w:rPr>
          <w:lang w:val="en-US"/>
        </w:rPr>
        <w:t>JSON</w:t>
      </w:r>
      <w:r w:rsidR="00F641B3">
        <w:t xml:space="preserve"> через програмне середовище АРІ.</w:t>
      </w:r>
    </w:p>
    <w:p w14:paraId="7082F3E3" w14:textId="579E304A" w:rsidR="00F641B3" w:rsidRDefault="00F641B3" w:rsidP="0028341A">
      <w:pPr>
        <w:pStyle w:val="NP"/>
        <w:ind w:firstLine="709"/>
      </w:pPr>
      <w:r>
        <w:t xml:space="preserve">Для початку роботи з фінкціоналом АРІ компанії «Нова Пошта» необхідно створити ключ на сторінці налаштування в особистому кабінеті </w:t>
      </w:r>
      <w:hyperlink r:id="rId8" w:history="1">
        <w:r w:rsidRPr="006D1329">
          <w:rPr>
            <w:rStyle w:val="ae"/>
          </w:rPr>
          <w:t>my.novaposhta.ua</w:t>
        </w:r>
      </w:hyperlink>
      <w:r>
        <w:t>.</w:t>
      </w:r>
    </w:p>
    <w:p w14:paraId="3D579101" w14:textId="23A6F05F" w:rsidR="00F641B3" w:rsidRDefault="00F641B3" w:rsidP="00E53336">
      <w:pPr>
        <w:pStyle w:val="NP"/>
        <w:ind w:firstLine="0"/>
      </w:pPr>
      <w:r>
        <w:t>Ключ АРІ обов</w:t>
      </w:r>
      <w:r w:rsidRPr="00F641B3">
        <w:rPr>
          <w:lang w:val="ru-RU"/>
        </w:rPr>
        <w:t>’</w:t>
      </w:r>
      <w:r>
        <w:t>язково включається в кожний файл при формуванні запиту.</w:t>
      </w:r>
    </w:p>
    <w:p w14:paraId="6BB7D910" w14:textId="2178CE30" w:rsidR="00E53336" w:rsidRPr="00E53336" w:rsidRDefault="00F641B3" w:rsidP="00E53336">
      <w:pPr>
        <w:pStyle w:val="NP"/>
        <w:ind w:firstLine="0"/>
      </w:pPr>
      <w:r w:rsidRPr="0028341A">
        <w:rPr>
          <w:color w:val="FF0000"/>
        </w:rPr>
        <w:t xml:space="preserve">Важливо! </w:t>
      </w:r>
      <w:r w:rsidR="00F720F5">
        <w:t>Всі створювані</w:t>
      </w:r>
      <w:r>
        <w:t xml:space="preserve"> ключі обмежені в часі дії</w:t>
      </w:r>
      <w:r w:rsidR="0010667C">
        <w:t>,</w:t>
      </w:r>
      <w:r w:rsidR="0028341A">
        <w:t xml:space="preserve"> рекомендує</w:t>
      </w:r>
      <w:r w:rsidR="00970084">
        <w:t>м враховувати дані обмеження</w:t>
      </w:r>
      <w:r w:rsidR="0010667C">
        <w:t>.</w:t>
      </w:r>
    </w:p>
    <w:p w14:paraId="6BC2B7F1" w14:textId="72B46FCE" w:rsidR="00E53336" w:rsidRPr="00E53336" w:rsidRDefault="0028341A" w:rsidP="00E53336">
      <w:pPr>
        <w:pStyle w:val="NP"/>
        <w:ind w:firstLine="0"/>
      </w:pPr>
      <w:r>
        <w:t>Точка входу для сервісі</w:t>
      </w:r>
      <w:r w:rsidR="00E53336" w:rsidRPr="00E53336">
        <w:t>в в форм</w:t>
      </w:r>
      <w:r>
        <w:t>аті</w:t>
      </w:r>
      <w:r w:rsidR="00E53336" w:rsidRPr="00E53336">
        <w:t xml:space="preserve"> JSON </w:t>
      </w:r>
      <w:hyperlink r:id="rId9" w:history="1">
        <w:r w:rsidR="00E53336" w:rsidRPr="00E53336">
          <w:rPr>
            <w:rStyle w:val="ae"/>
          </w:rPr>
          <w:t>https://api.novaposhta.ua/v2.0/json/</w:t>
        </w:r>
      </w:hyperlink>
    </w:p>
    <w:p w14:paraId="4FC51C92" w14:textId="77777777" w:rsidR="00E53336" w:rsidRPr="00E53336" w:rsidRDefault="00E53336" w:rsidP="00E53336">
      <w:pPr>
        <w:pStyle w:val="NP1"/>
      </w:pPr>
    </w:p>
    <w:p w14:paraId="75C55504" w14:textId="44723273" w:rsidR="00A55564" w:rsidRPr="00A55564" w:rsidRDefault="00A55564" w:rsidP="00A55564">
      <w:pPr>
        <w:pStyle w:val="-2NP0"/>
      </w:pPr>
      <w:bookmarkStart w:id="2" w:name="_Toc447666784"/>
      <w:r>
        <w:t>Опис загальних параметрів</w:t>
      </w:r>
      <w:bookmarkEnd w:id="2"/>
    </w:p>
    <w:tbl>
      <w:tblPr>
        <w:tblStyle w:val="af4"/>
        <w:tblW w:w="0" w:type="auto"/>
        <w:tblInd w:w="-1168" w:type="dxa"/>
        <w:tblLook w:val="04A0" w:firstRow="1" w:lastRow="0" w:firstColumn="1" w:lastColumn="0" w:noHBand="0" w:noVBand="1"/>
      </w:tblPr>
      <w:tblGrid>
        <w:gridCol w:w="5419"/>
        <w:gridCol w:w="5377"/>
      </w:tblGrid>
      <w:tr w:rsidR="00A55564" w14:paraId="7088D883" w14:textId="77777777" w:rsidTr="00F720F5">
        <w:tc>
          <w:tcPr>
            <w:tcW w:w="10796" w:type="dxa"/>
            <w:gridSpan w:val="2"/>
            <w:shd w:val="clear" w:color="auto" w:fill="C5E0B3" w:themeFill="accent6" w:themeFillTint="66"/>
          </w:tcPr>
          <w:p w14:paraId="05AD9DBC" w14:textId="77777777" w:rsidR="00A55564" w:rsidRDefault="00A55564" w:rsidP="00E6319E">
            <w:pPr>
              <w:pStyle w:val="NP1"/>
              <w:ind w:firstLine="0"/>
              <w:jc w:val="center"/>
            </w:pPr>
            <w:r>
              <w:t>Запит</w:t>
            </w:r>
          </w:p>
        </w:tc>
      </w:tr>
      <w:tr w:rsidR="00A55564" w14:paraId="56395B56" w14:textId="77777777" w:rsidTr="00F720F5">
        <w:tc>
          <w:tcPr>
            <w:tcW w:w="5419" w:type="dxa"/>
          </w:tcPr>
          <w:p w14:paraId="4CE701AA" w14:textId="089118CC" w:rsidR="00A55564" w:rsidRDefault="00A55564" w:rsidP="00E6319E">
            <w:pPr>
              <w:pStyle w:val="NP1"/>
              <w:ind w:firstLine="0"/>
            </w:pPr>
            <w:r>
              <w:t>apiKey</w:t>
            </w:r>
          </w:p>
        </w:tc>
        <w:tc>
          <w:tcPr>
            <w:tcW w:w="5377" w:type="dxa"/>
          </w:tcPr>
          <w:p w14:paraId="5537BC23" w14:textId="77777777" w:rsidR="00A55564" w:rsidRDefault="00A55564" w:rsidP="00E6319E">
            <w:pPr>
              <w:pStyle w:val="NP1"/>
              <w:ind w:firstLine="0"/>
            </w:pPr>
            <w:r>
              <w:t>ключ API (направляється при реєстрації користувача)</w:t>
            </w:r>
          </w:p>
        </w:tc>
      </w:tr>
      <w:tr w:rsidR="00A55564" w14:paraId="4F3A9995" w14:textId="77777777" w:rsidTr="00F720F5">
        <w:tc>
          <w:tcPr>
            <w:tcW w:w="5419" w:type="dxa"/>
          </w:tcPr>
          <w:p w14:paraId="7171DD2A" w14:textId="417108E6" w:rsidR="00A55564" w:rsidRDefault="00A55564" w:rsidP="00E6319E">
            <w:pPr>
              <w:pStyle w:val="NP1"/>
              <w:ind w:firstLine="0"/>
            </w:pPr>
            <w:r>
              <w:t>modelName</w:t>
            </w:r>
          </w:p>
        </w:tc>
        <w:tc>
          <w:tcPr>
            <w:tcW w:w="5377" w:type="dxa"/>
          </w:tcPr>
          <w:p w14:paraId="383E75D1" w14:textId="77777777" w:rsidR="00A55564" w:rsidRPr="00CF5FB0" w:rsidRDefault="00A55564" w:rsidP="00E6319E">
            <w:pPr>
              <w:pStyle w:val="NP1"/>
              <w:ind w:firstLine="0"/>
            </w:pPr>
            <w:r>
              <w:t>ім</w:t>
            </w:r>
            <w:r>
              <w:rPr>
                <w:lang w:val="en-US"/>
              </w:rPr>
              <w:t>’</w:t>
            </w:r>
            <w:r>
              <w:t>я моделі</w:t>
            </w:r>
          </w:p>
        </w:tc>
      </w:tr>
      <w:tr w:rsidR="00A55564" w14:paraId="02878786" w14:textId="77777777" w:rsidTr="00F720F5">
        <w:tc>
          <w:tcPr>
            <w:tcW w:w="5419" w:type="dxa"/>
          </w:tcPr>
          <w:p w14:paraId="1622CDFC" w14:textId="286F41A3" w:rsidR="00A55564" w:rsidRDefault="00A55564" w:rsidP="00E6319E">
            <w:pPr>
              <w:pStyle w:val="NP1"/>
              <w:ind w:firstLine="0"/>
            </w:pPr>
            <w:r>
              <w:t>calledMethod</w:t>
            </w:r>
          </w:p>
        </w:tc>
        <w:tc>
          <w:tcPr>
            <w:tcW w:w="5377" w:type="dxa"/>
          </w:tcPr>
          <w:p w14:paraId="504502C1" w14:textId="77777777" w:rsidR="00A55564" w:rsidRPr="00CF5FB0" w:rsidRDefault="00A55564" w:rsidP="00E6319E">
            <w:pPr>
              <w:pStyle w:val="NP1"/>
              <w:ind w:firstLine="0"/>
            </w:pPr>
            <w:r>
              <w:t>ім</w:t>
            </w:r>
            <w:r>
              <w:rPr>
                <w:lang w:val="en-US"/>
              </w:rPr>
              <w:t>’</w:t>
            </w:r>
            <w:r>
              <w:t>я викликаного методу</w:t>
            </w:r>
          </w:p>
        </w:tc>
      </w:tr>
      <w:tr w:rsidR="00A55564" w14:paraId="720116D8" w14:textId="77777777" w:rsidTr="00F720F5">
        <w:tc>
          <w:tcPr>
            <w:tcW w:w="5419" w:type="dxa"/>
          </w:tcPr>
          <w:p w14:paraId="2466D841" w14:textId="77777777" w:rsidR="00A55564" w:rsidRDefault="00A55564" w:rsidP="00E6319E">
            <w:pPr>
              <w:pStyle w:val="NP1"/>
              <w:ind w:firstLine="0"/>
            </w:pPr>
            <w:r>
              <w:t>methodProperties</w:t>
            </w:r>
          </w:p>
        </w:tc>
        <w:tc>
          <w:tcPr>
            <w:tcW w:w="5377" w:type="dxa"/>
          </w:tcPr>
          <w:p w14:paraId="1882EE6A" w14:textId="77777777" w:rsidR="00A55564" w:rsidRDefault="00A55564" w:rsidP="00E6319E">
            <w:pPr>
              <w:pStyle w:val="NP1"/>
              <w:ind w:firstLine="0"/>
            </w:pPr>
            <w:r>
              <w:t>властивість методу, для всіх методів</w:t>
            </w:r>
          </w:p>
        </w:tc>
      </w:tr>
      <w:tr w:rsidR="00A55564" w14:paraId="53A712C1" w14:textId="77777777" w:rsidTr="00F720F5">
        <w:tc>
          <w:tcPr>
            <w:tcW w:w="10796" w:type="dxa"/>
            <w:gridSpan w:val="2"/>
            <w:shd w:val="clear" w:color="auto" w:fill="B4C6E7" w:themeFill="accent5" w:themeFillTint="66"/>
          </w:tcPr>
          <w:p w14:paraId="6BE1E1FA" w14:textId="77777777" w:rsidR="00A55564" w:rsidRDefault="00A55564" w:rsidP="00E6319E">
            <w:pPr>
              <w:pStyle w:val="NP1"/>
              <w:ind w:firstLine="0"/>
              <w:jc w:val="center"/>
            </w:pPr>
            <w:r>
              <w:t>Відповідь</w:t>
            </w:r>
          </w:p>
        </w:tc>
      </w:tr>
      <w:tr w:rsidR="00A55564" w14:paraId="77F33F94" w14:textId="77777777" w:rsidTr="00F720F5">
        <w:tc>
          <w:tcPr>
            <w:tcW w:w="5419" w:type="dxa"/>
          </w:tcPr>
          <w:p w14:paraId="4B875559" w14:textId="77777777" w:rsidR="00A55564" w:rsidRDefault="00A55564" w:rsidP="00E6319E">
            <w:pPr>
              <w:pStyle w:val="NP1"/>
              <w:ind w:firstLine="0"/>
            </w:pPr>
            <w:r>
              <w:t>success</w:t>
            </w:r>
          </w:p>
        </w:tc>
        <w:tc>
          <w:tcPr>
            <w:tcW w:w="5377" w:type="dxa"/>
          </w:tcPr>
          <w:p w14:paraId="21E20C01" w14:textId="77777777" w:rsidR="00A55564" w:rsidRDefault="00A55564" w:rsidP="00E6319E">
            <w:pPr>
              <w:pStyle w:val="NP1"/>
              <w:ind w:firstLine="0"/>
            </w:pPr>
            <w:r>
              <w:t>true - при вдалому запиті, false – якщо виникла помилка</w:t>
            </w:r>
          </w:p>
        </w:tc>
      </w:tr>
      <w:tr w:rsidR="00A55564" w14:paraId="50F2FB29" w14:textId="77777777" w:rsidTr="00F720F5">
        <w:tc>
          <w:tcPr>
            <w:tcW w:w="5419" w:type="dxa"/>
          </w:tcPr>
          <w:p w14:paraId="49DAF9F7" w14:textId="77777777" w:rsidR="00A55564" w:rsidRDefault="00A55564" w:rsidP="00E6319E">
            <w:pPr>
              <w:pStyle w:val="NP1"/>
              <w:ind w:firstLine="0"/>
            </w:pPr>
            <w:r>
              <w:t>data</w:t>
            </w:r>
          </w:p>
        </w:tc>
        <w:tc>
          <w:tcPr>
            <w:tcW w:w="5377" w:type="dxa"/>
          </w:tcPr>
          <w:p w14:paraId="70B45377" w14:textId="77777777" w:rsidR="00A55564" w:rsidRDefault="00A55564" w:rsidP="00E6319E">
            <w:pPr>
              <w:pStyle w:val="NP1"/>
              <w:ind w:firstLine="0"/>
            </w:pPr>
            <w:r>
              <w:t xml:space="preserve">параметри з даними </w:t>
            </w:r>
          </w:p>
        </w:tc>
      </w:tr>
      <w:tr w:rsidR="00A55564" w14:paraId="281B621B" w14:textId="77777777" w:rsidTr="00F720F5">
        <w:tc>
          <w:tcPr>
            <w:tcW w:w="5419" w:type="dxa"/>
          </w:tcPr>
          <w:p w14:paraId="149A2259" w14:textId="77777777" w:rsidR="00A55564" w:rsidRDefault="00A55564" w:rsidP="00E6319E">
            <w:pPr>
              <w:pStyle w:val="NP1"/>
              <w:ind w:firstLine="0"/>
            </w:pPr>
            <w:r>
              <w:t>errors</w:t>
            </w:r>
          </w:p>
        </w:tc>
        <w:tc>
          <w:tcPr>
            <w:tcW w:w="5377" w:type="dxa"/>
          </w:tcPr>
          <w:p w14:paraId="78246AA0" w14:textId="77777777" w:rsidR="00A55564" w:rsidRDefault="00A55564" w:rsidP="00E6319E">
            <w:pPr>
              <w:pStyle w:val="NP1"/>
              <w:ind w:firstLine="0"/>
            </w:pPr>
            <w:r>
              <w:t>помилка</w:t>
            </w:r>
          </w:p>
        </w:tc>
      </w:tr>
      <w:tr w:rsidR="00A55564" w14:paraId="6D050C29" w14:textId="77777777" w:rsidTr="00F720F5">
        <w:tc>
          <w:tcPr>
            <w:tcW w:w="5419" w:type="dxa"/>
          </w:tcPr>
          <w:p w14:paraId="3D8F6187" w14:textId="77777777" w:rsidR="00A55564" w:rsidRDefault="00A55564" w:rsidP="00E6319E">
            <w:pPr>
              <w:pStyle w:val="NP1"/>
              <w:ind w:firstLine="0"/>
            </w:pPr>
            <w:r>
              <w:t>warnings</w:t>
            </w:r>
          </w:p>
        </w:tc>
        <w:tc>
          <w:tcPr>
            <w:tcW w:w="5377" w:type="dxa"/>
          </w:tcPr>
          <w:p w14:paraId="409D48F7" w14:textId="77777777" w:rsidR="00A55564" w:rsidRDefault="00A55564" w:rsidP="00E6319E">
            <w:pPr>
              <w:pStyle w:val="NP1"/>
              <w:ind w:firstLine="0"/>
            </w:pPr>
            <w:r>
              <w:t>попередження</w:t>
            </w:r>
          </w:p>
        </w:tc>
      </w:tr>
      <w:tr w:rsidR="00A55564" w14:paraId="7537B91C" w14:textId="77777777" w:rsidTr="00F720F5">
        <w:tc>
          <w:tcPr>
            <w:tcW w:w="5419" w:type="dxa"/>
          </w:tcPr>
          <w:p w14:paraId="75B07854" w14:textId="77777777" w:rsidR="00A55564" w:rsidRDefault="00A55564" w:rsidP="00E6319E">
            <w:pPr>
              <w:pStyle w:val="NP1"/>
              <w:ind w:firstLine="0"/>
            </w:pPr>
            <w:r>
              <w:t>info</w:t>
            </w:r>
          </w:p>
        </w:tc>
        <w:tc>
          <w:tcPr>
            <w:tcW w:w="5377" w:type="dxa"/>
          </w:tcPr>
          <w:p w14:paraId="0E051D0A" w14:textId="77777777" w:rsidR="00A55564" w:rsidRDefault="00A55564" w:rsidP="00E6319E">
            <w:pPr>
              <w:pStyle w:val="NP1"/>
              <w:ind w:firstLine="0"/>
            </w:pPr>
            <w:r>
              <w:t>інформація</w:t>
            </w:r>
          </w:p>
        </w:tc>
      </w:tr>
    </w:tbl>
    <w:p w14:paraId="69405ED0" w14:textId="1FBEA5DF" w:rsidR="00A55564" w:rsidRDefault="00A55564" w:rsidP="00C15846"/>
    <w:p w14:paraId="25E2B631" w14:textId="77777777" w:rsidR="0010667C" w:rsidRDefault="0010667C" w:rsidP="00C15846"/>
    <w:p w14:paraId="646A84B6" w14:textId="77777777" w:rsidR="00F720F5" w:rsidRDefault="00F720F5" w:rsidP="00C15846"/>
    <w:p w14:paraId="1EB56BD3" w14:textId="77777777" w:rsidR="00F720F5" w:rsidRDefault="00F720F5" w:rsidP="00C15846"/>
    <w:p w14:paraId="05743D96" w14:textId="77777777" w:rsidR="0010667C" w:rsidRDefault="0010667C" w:rsidP="00C15846"/>
    <w:p w14:paraId="576B576B" w14:textId="77777777" w:rsidR="0010667C" w:rsidRDefault="0010667C" w:rsidP="00C15846"/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D44CB" w:rsidRPr="0011435A" w14:paraId="2249A317" w14:textId="77777777" w:rsidTr="00B138B6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8CC4A53" w14:textId="48537EF8" w:rsidR="000D44CB" w:rsidRPr="0028341A" w:rsidRDefault="0028341A" w:rsidP="00B138B6">
            <w:pPr>
              <w:pStyle w:val="af"/>
              <w:spacing w:after="0"/>
              <w:jc w:val="center"/>
              <w:rPr>
                <w:lang w:val="en-US"/>
              </w:rPr>
            </w:pPr>
            <w:r>
              <w:rPr>
                <w:lang w:val="uk-UA"/>
              </w:rPr>
              <w:lastRenderedPageBreak/>
              <w:t xml:space="preserve">Структура запиту </w:t>
            </w:r>
            <w:r>
              <w:rPr>
                <w:lang w:val="en-US"/>
              </w:rPr>
              <w:t>JSON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04C1836" w14:textId="17ABE945" w:rsidR="000D44CB" w:rsidRPr="0011435A" w:rsidRDefault="0013030F" w:rsidP="00B138B6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D44CB" w:rsidRPr="005C7C24" w14:paraId="7D5A9B2B" w14:textId="77777777" w:rsidTr="00B138B6">
        <w:trPr>
          <w:trHeight w:val="1934"/>
        </w:trPr>
        <w:tc>
          <w:tcPr>
            <w:tcW w:w="7318" w:type="dxa"/>
          </w:tcPr>
          <w:p w14:paraId="39D0AD3F" w14:textId="15931305" w:rsidR="005203D6" w:rsidRPr="00C75149" w:rsidRDefault="005203D6" w:rsidP="000D44CB">
            <w:pPr>
              <w:rPr>
                <w:rFonts w:eastAsia="Times New Roman" w:cs="Arial"/>
                <w:sz w:val="22"/>
                <w:szCs w:val="22"/>
                <w:lang w:eastAsia="uk-UA"/>
              </w:rPr>
            </w:pPr>
            <w:r w:rsidRPr="00C75149">
              <w:rPr>
                <w:rFonts w:eastAsia="Times New Roman" w:cs="Arial"/>
                <w:sz w:val="22"/>
                <w:szCs w:val="22"/>
                <w:lang w:eastAsia="uk-UA"/>
              </w:rPr>
              <w:t>{</w:t>
            </w:r>
          </w:p>
          <w:p w14:paraId="7123468C" w14:textId="1A95E1F6" w:rsidR="000D44CB" w:rsidRPr="000D44CB" w:rsidRDefault="000D44CB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</w:t>
            </w:r>
            <w:r w:rsidRPr="005203D6"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</w:t>
            </w:r>
            <w:r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apiKey": "ключ API пользователя",</w:t>
            </w:r>
          </w:p>
          <w:p w14:paraId="187FB9CA" w14:textId="412A7D2C" w:rsidR="000D44CB" w:rsidRPr="000D44CB" w:rsidRDefault="00F720F5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  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</w:t>
            </w:r>
            <w:r w:rsidR="005203D6" w:rsidRPr="005203D6"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</w:t>
            </w:r>
            <w:r w:rsidR="005203D6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modelName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": "[имя модели]",</w:t>
            </w:r>
          </w:p>
          <w:p w14:paraId="2DBA1D76" w14:textId="1610C64C" w:rsidR="000D44CB" w:rsidRPr="000D44CB" w:rsidRDefault="00F720F5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     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</w:t>
            </w:r>
            <w:r w:rsidR="005203D6" w:rsidRPr="005203D6"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</w:t>
            </w:r>
            <w:r w:rsidR="005203D6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calledMethod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": "[имя вызываемого метода]",</w:t>
            </w:r>
          </w:p>
          <w:p w14:paraId="565D800C" w14:textId="1C941CC4" w:rsidR="000D44CB" w:rsidRPr="000D44CB" w:rsidRDefault="00F720F5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        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</w:t>
            </w:r>
            <w:r w:rsidR="005203D6" w:rsidRPr="005203D6"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</w:t>
            </w:r>
            <w:r w:rsidR="005203D6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methodProperties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": {</w:t>
            </w:r>
          </w:p>
          <w:p w14:paraId="7566E801" w14:textId="792045CB" w:rsidR="000D44CB" w:rsidRPr="000D44CB" w:rsidRDefault="00F720F5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           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"[свойство1]": "...",</w:t>
            </w:r>
          </w:p>
          <w:p w14:paraId="07DF5E16" w14:textId="66227E98" w:rsidR="000D44CB" w:rsidRPr="000D44CB" w:rsidRDefault="00F720F5" w:rsidP="000D44CB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Arial"/>
                <w:sz w:val="22"/>
                <w:szCs w:val="22"/>
                <w:lang w:val="uk-UA" w:eastAsia="uk-UA"/>
              </w:rPr>
              <w:t xml:space="preserve">            </w:t>
            </w:r>
            <w:r w:rsidR="000D44CB" w:rsidRPr="000D44CB">
              <w:rPr>
                <w:rFonts w:eastAsia="Times New Roman" w:cs="Arial"/>
                <w:sz w:val="22"/>
                <w:szCs w:val="22"/>
                <w:lang w:val="uk-UA" w:eastAsia="uk-UA"/>
              </w:rPr>
              <w:t>"[свойство2]": "</w:t>
            </w:r>
          </w:p>
          <w:p w14:paraId="5C3AD62C" w14:textId="545F852E" w:rsidR="000D44CB" w:rsidRPr="005203D6" w:rsidRDefault="00F720F5" w:rsidP="00B138B6">
            <w:pPr>
              <w:rPr>
                <w:rFonts w:eastAsia="Times New Roman" w:cs="Courier New"/>
                <w:sz w:val="22"/>
                <w:szCs w:val="22"/>
                <w:lang w:val="en-US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</w:t>
            </w:r>
            <w:r w:rsidR="005203D6" w:rsidRPr="005203D6">
              <w:rPr>
                <w:rFonts w:eastAsia="Times New Roman" w:cs="Courier New"/>
                <w:sz w:val="22"/>
                <w:szCs w:val="22"/>
                <w:lang w:val="en-US" w:eastAsia="uk-UA"/>
              </w:rPr>
              <w:t>}</w:t>
            </w:r>
          </w:p>
          <w:p w14:paraId="11742C16" w14:textId="5CA4D01C" w:rsidR="005203D6" w:rsidRPr="005203D6" w:rsidRDefault="005203D6" w:rsidP="00B138B6">
            <w:pPr>
              <w:rPr>
                <w:rFonts w:eastAsia="Times New Roman" w:cs="Courier New"/>
                <w:sz w:val="22"/>
                <w:szCs w:val="22"/>
                <w:lang w:val="en-US" w:eastAsia="uk-UA"/>
              </w:rPr>
            </w:pPr>
            <w:r w:rsidRPr="005203D6">
              <w:rPr>
                <w:rFonts w:eastAsia="Times New Roman" w:cs="Courier New"/>
                <w:sz w:val="22"/>
                <w:szCs w:val="22"/>
                <w:lang w:val="en-US" w:eastAsia="uk-UA"/>
              </w:rPr>
              <w:t>}</w:t>
            </w:r>
          </w:p>
        </w:tc>
        <w:tc>
          <w:tcPr>
            <w:tcW w:w="3813" w:type="dxa"/>
          </w:tcPr>
          <w:p w14:paraId="30CBF6AC" w14:textId="77777777" w:rsidR="000D44CB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D1E6BC4" w14:textId="030A6753" w:rsidR="005203D6" w:rsidRPr="005768F5" w:rsidRDefault="000D44CB" w:rsidP="00B138B6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3921D18" w14:textId="77777777" w:rsidR="000D44CB" w:rsidRPr="004979CC" w:rsidRDefault="000D44CB" w:rsidP="00B138B6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3772D7F8" w14:textId="77777777" w:rsidR="000D44CB" w:rsidRPr="00FD145C" w:rsidRDefault="000D44CB" w:rsidP="00B138B6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FD145C">
              <w:rPr>
                <w:color w:val="000000" w:themeColor="text1"/>
              </w:rPr>
              <w:t>- тип методу</w:t>
            </w:r>
          </w:p>
          <w:p w14:paraId="4BD40C0D" w14:textId="77777777" w:rsidR="000D44CB" w:rsidRDefault="000D44CB" w:rsidP="00B138B6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2C380D15" w14:textId="2D73A087" w:rsidR="000D44CB" w:rsidRPr="005C7C24" w:rsidRDefault="0028341A" w:rsidP="0028341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параметри та дані</w:t>
            </w:r>
          </w:p>
        </w:tc>
      </w:tr>
      <w:tr w:rsidR="000D44CB" w:rsidRPr="005C7C24" w14:paraId="4A6CF688" w14:textId="77777777" w:rsidTr="00B138B6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7FFB7D6" w14:textId="0AD48BB9" w:rsidR="000D44CB" w:rsidRPr="005C7C24" w:rsidRDefault="000C1F71" w:rsidP="00B138B6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Структура відповіді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483C3FEB" w14:textId="77777777" w:rsidR="000D44CB" w:rsidRPr="005C7C24" w:rsidRDefault="000D44CB" w:rsidP="00B138B6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D44CB" w:rsidRPr="005C7C24" w14:paraId="330E3349" w14:textId="77777777" w:rsidTr="00B138B6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544DF7F4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{</w:t>
            </w:r>
          </w:p>
          <w:p w14:paraId="5CE79FC4" w14:textId="49506644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 success": true,</w:t>
            </w:r>
          </w:p>
          <w:p w14:paraId="7F67CF4C" w14:textId="75CD2D7D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 data": [</w:t>
            </w:r>
          </w:p>
          <w:p w14:paraId="2CB5B66A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{</w:t>
            </w:r>
          </w:p>
          <w:p w14:paraId="5223D2C7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"[свойство1]": "...",</w:t>
            </w:r>
          </w:p>
          <w:p w14:paraId="435A0711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"[свойство1]": "..."</w:t>
            </w:r>
          </w:p>
          <w:p w14:paraId="6FCDEACB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}</w:t>
            </w:r>
          </w:p>
          <w:p w14:paraId="49B562DC" w14:textId="77777777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],</w:t>
            </w:r>
          </w:p>
          <w:p w14:paraId="2E0EEFB9" w14:textId="26EA88E6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 errors": [ ],</w:t>
            </w:r>
          </w:p>
          <w:p w14:paraId="70BD5C2F" w14:textId="10D8CA8C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 warnings": [ ],</w:t>
            </w:r>
          </w:p>
          <w:p w14:paraId="28090EDB" w14:textId="2EDB9CA2" w:rsidR="0028341A" w:rsidRPr="0028341A" w:rsidRDefault="0028341A" w:rsidP="0028341A">
            <w:pPr>
              <w:rPr>
                <w:rFonts w:eastAsia="Times New Roman" w:cs="Arial"/>
                <w:sz w:val="22"/>
                <w:szCs w:val="22"/>
                <w:lang w:val="uk-UA" w:eastAsia="uk-UA"/>
              </w:rPr>
            </w:pPr>
            <w:r w:rsidRPr="0028341A">
              <w:rPr>
                <w:rFonts w:eastAsia="Times New Roman" w:cs="Arial"/>
                <w:sz w:val="22"/>
                <w:szCs w:val="22"/>
                <w:lang w:val="uk-UA" w:eastAsia="uk-UA"/>
              </w:rPr>
              <w:t>" info": [ ]</w:t>
            </w:r>
          </w:p>
          <w:p w14:paraId="61442846" w14:textId="77777777" w:rsidR="000D44CB" w:rsidRPr="005C7C24" w:rsidRDefault="000D44CB" w:rsidP="0028341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0ECA020A" w14:textId="77777777" w:rsidR="000D44CB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6BCEFBA" w14:textId="77777777" w:rsidR="000D44CB" w:rsidRPr="00696B0C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4945B851" w14:textId="77777777" w:rsidR="000D44CB" w:rsidRPr="00696B0C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12BCDE1C" w14:textId="77777777" w:rsidR="000D44CB" w:rsidRPr="00696B0C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86C95CE" w14:textId="3A14BF81" w:rsidR="000D44CB" w:rsidRDefault="0028341A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параметри та дані</w:t>
            </w:r>
          </w:p>
          <w:p w14:paraId="28BBFE51" w14:textId="77777777" w:rsidR="000D44CB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9038ABC" w14:textId="77777777" w:rsidR="0028341A" w:rsidRDefault="0028341A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5EB5F5E" w14:textId="77777777" w:rsidR="000D44CB" w:rsidRDefault="000D44CB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1B69142" w14:textId="77777777" w:rsidR="0028341A" w:rsidRDefault="0028341A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помилки</w:t>
            </w:r>
          </w:p>
          <w:p w14:paraId="03DE9A39" w14:textId="1EB55466" w:rsidR="0028341A" w:rsidRDefault="0028341A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попередження</w:t>
            </w:r>
          </w:p>
          <w:p w14:paraId="63A10373" w14:textId="7CAEA2CC" w:rsidR="0028341A" w:rsidRPr="005C7C24" w:rsidRDefault="0028341A" w:rsidP="00B138B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доп. інформація</w:t>
            </w:r>
          </w:p>
        </w:tc>
      </w:tr>
    </w:tbl>
    <w:p w14:paraId="6D634621" w14:textId="0DCF1E5A" w:rsidR="0010667C" w:rsidRPr="000D44CB" w:rsidRDefault="0010667C" w:rsidP="00C15846">
      <w:pPr>
        <w:rPr>
          <w:lang w:val="uk-UA"/>
        </w:rPr>
      </w:pPr>
    </w:p>
    <w:p w14:paraId="040FC52C" w14:textId="650272DB" w:rsidR="00E46766" w:rsidRDefault="009813C2" w:rsidP="00C15846">
      <w:pPr>
        <w:rPr>
          <w:rStyle w:val="af2"/>
          <w:lang w:val="uk-UA"/>
        </w:rPr>
      </w:pPr>
      <w:hyperlink w:anchor="структура_запиту" w:history="1">
        <w:r w:rsidR="00E46766" w:rsidRPr="00E46766">
          <w:rPr>
            <w:rStyle w:val="ae"/>
            <w:lang w:val="uk-UA"/>
          </w:rPr>
          <w:t>Структура запиту на створення «ЕН»</w:t>
        </w:r>
      </w:hyperlink>
    </w:p>
    <w:p w14:paraId="0A1530A8" w14:textId="7504AA9B" w:rsidR="00E46766" w:rsidRPr="00E46766" w:rsidRDefault="00E46766" w:rsidP="00C15846">
      <w:pPr>
        <w:rPr>
          <w:rStyle w:val="af2"/>
        </w:rPr>
      </w:pPr>
      <w:r w:rsidRPr="000953D6">
        <w:rPr>
          <w:rStyle w:val="af2"/>
        </w:rPr>
        <w:t>Різні типи запитів виконуються за різними методами в різних моделях.</w:t>
      </w:r>
    </w:p>
    <w:p w14:paraId="79418147" w14:textId="679E5B5E" w:rsidR="000953D6" w:rsidRPr="000953D6" w:rsidRDefault="000953D6" w:rsidP="00C15846">
      <w:pPr>
        <w:rPr>
          <w:rStyle w:val="af2"/>
        </w:rPr>
      </w:pPr>
      <w:r w:rsidRPr="000953D6">
        <w:rPr>
          <w:rStyle w:val="af2"/>
        </w:rPr>
        <w:t xml:space="preserve">Види моделей: </w:t>
      </w:r>
    </w:p>
    <w:p w14:paraId="427041F0" w14:textId="777B8C1E" w:rsidR="000953D6" w:rsidRDefault="000953D6" w:rsidP="000953D6">
      <w:pPr>
        <w:pStyle w:val="2-NP0"/>
      </w:pPr>
      <w:r>
        <w:t>«</w:t>
      </w:r>
      <w:r>
        <w:rPr>
          <w:lang w:val="en-US"/>
        </w:rPr>
        <w:t>InternetDocument</w:t>
      </w:r>
      <w:r>
        <w:t>»</w:t>
      </w:r>
      <w:r>
        <w:rPr>
          <w:lang w:val="en-US"/>
        </w:rPr>
        <w:t xml:space="preserve"> - </w:t>
      </w:r>
      <w:r>
        <w:t>модель для оформлення відправлень</w:t>
      </w:r>
    </w:p>
    <w:p w14:paraId="753915C1" w14:textId="77777777" w:rsidR="000953D6" w:rsidRDefault="000953D6" w:rsidP="000953D6">
      <w:pPr>
        <w:pStyle w:val="2-NP0"/>
      </w:pPr>
      <w:r>
        <w:rPr>
          <w:lang w:val="ru-RU"/>
        </w:rPr>
        <w:t>«</w:t>
      </w:r>
      <w:r>
        <w:rPr>
          <w:lang w:val="en-US"/>
        </w:rPr>
        <w:t>Common</w:t>
      </w:r>
      <w:r>
        <w:rPr>
          <w:lang w:val="ru-RU"/>
        </w:rPr>
        <w:t>»</w:t>
      </w:r>
      <w:r>
        <w:t xml:space="preserve"> - модель для роботи з довідниками</w:t>
      </w:r>
    </w:p>
    <w:p w14:paraId="03DC3347" w14:textId="77777777" w:rsidR="000953D6" w:rsidRDefault="000953D6" w:rsidP="000953D6">
      <w:pPr>
        <w:pStyle w:val="2-NP0"/>
      </w:pPr>
      <w:r>
        <w:t>«Counterparty» - модель для роботи з даними контрагента</w:t>
      </w:r>
    </w:p>
    <w:p w14:paraId="64146DCA" w14:textId="71682B74" w:rsidR="000953D6" w:rsidRDefault="000953D6" w:rsidP="000953D6">
      <w:pPr>
        <w:pStyle w:val="2-NP0"/>
      </w:pPr>
      <w:r>
        <w:t>«ContactPerson» - модель для роботи з дан</w:t>
      </w:r>
      <w:r w:rsidR="00306F98">
        <w:t>и</w:t>
      </w:r>
      <w:r>
        <w:t>ми контактної особи</w:t>
      </w:r>
    </w:p>
    <w:p w14:paraId="05D9BD7E" w14:textId="77777777" w:rsidR="000953D6" w:rsidRDefault="000953D6" w:rsidP="000953D6">
      <w:pPr>
        <w:pStyle w:val="2-NP0"/>
      </w:pPr>
      <w:r>
        <w:t>«Address» - модель для роботи з адресами</w:t>
      </w:r>
    </w:p>
    <w:p w14:paraId="7A10F45D" w14:textId="0C8DD178" w:rsidR="000953D6" w:rsidRDefault="000953D6" w:rsidP="000953D6">
      <w:pPr>
        <w:pStyle w:val="2-NP0"/>
      </w:pPr>
      <w:r>
        <w:t>«ScanSheet» - модель для роботи з реєстрами прийому-передачі відправлення</w:t>
      </w:r>
    </w:p>
    <w:p w14:paraId="37A9B1A7" w14:textId="77777777" w:rsidR="000953D6" w:rsidRPr="00FF21A1" w:rsidRDefault="000953D6" w:rsidP="000953D6">
      <w:pPr>
        <w:pStyle w:val="2-NP0"/>
        <w:numPr>
          <w:ilvl w:val="0"/>
          <w:numId w:val="0"/>
        </w:numPr>
        <w:ind w:left="1134"/>
      </w:pPr>
    </w:p>
    <w:p w14:paraId="1DB4DEFA" w14:textId="77777777" w:rsidR="00FF21A1" w:rsidRDefault="00FF21A1" w:rsidP="00C15846"/>
    <w:p w14:paraId="3EDAE32E" w14:textId="77777777" w:rsidR="00FF21A1" w:rsidRDefault="00FF21A1" w:rsidP="00C15846"/>
    <w:p w14:paraId="4ABCF78C" w14:textId="77777777" w:rsidR="00FF21A1" w:rsidRDefault="00FF21A1" w:rsidP="00C15846"/>
    <w:p w14:paraId="7C7A1B33" w14:textId="77777777" w:rsidR="00FF21A1" w:rsidRDefault="00FF21A1" w:rsidP="00C15846"/>
    <w:p w14:paraId="00F1A043" w14:textId="77777777" w:rsidR="00FF21A1" w:rsidRDefault="00FF21A1" w:rsidP="00C15846"/>
    <w:p w14:paraId="0BA4A243" w14:textId="77777777" w:rsidR="00FF21A1" w:rsidRDefault="00FF21A1" w:rsidP="00C15846"/>
    <w:p w14:paraId="45F193D8" w14:textId="77777777" w:rsidR="00FF21A1" w:rsidRDefault="00FF21A1" w:rsidP="00C15846"/>
    <w:p w14:paraId="30F6DFF0" w14:textId="77777777" w:rsidR="00FF21A1" w:rsidRDefault="00FF21A1" w:rsidP="00C15846"/>
    <w:p w14:paraId="753343CD" w14:textId="77777777" w:rsidR="00FF21A1" w:rsidRDefault="00FF21A1" w:rsidP="00C15846">
      <w:pPr>
        <w:rPr>
          <w:lang w:val="uk-UA" w:eastAsia="uk-UA"/>
        </w:rPr>
      </w:pPr>
    </w:p>
    <w:p w14:paraId="4C0578FD" w14:textId="77777777" w:rsidR="0010667C" w:rsidRDefault="0010667C" w:rsidP="00C15846">
      <w:pPr>
        <w:rPr>
          <w:lang w:val="uk-UA" w:eastAsia="uk-UA"/>
        </w:rPr>
      </w:pPr>
    </w:p>
    <w:p w14:paraId="08FF68F1" w14:textId="77777777" w:rsidR="0010667C" w:rsidRDefault="0010667C" w:rsidP="00C15846">
      <w:pPr>
        <w:rPr>
          <w:lang w:val="uk-UA" w:eastAsia="uk-UA"/>
        </w:rPr>
      </w:pPr>
    </w:p>
    <w:p w14:paraId="6F4CB20B" w14:textId="77777777" w:rsidR="0010667C" w:rsidRDefault="0010667C" w:rsidP="00C15846">
      <w:pPr>
        <w:rPr>
          <w:lang w:val="uk-UA" w:eastAsia="uk-UA"/>
        </w:rPr>
      </w:pPr>
    </w:p>
    <w:p w14:paraId="651B53CB" w14:textId="77777777" w:rsidR="00F720F5" w:rsidRPr="00C15846" w:rsidRDefault="00F720F5" w:rsidP="00C15846">
      <w:pPr>
        <w:rPr>
          <w:lang w:val="uk-UA" w:eastAsia="uk-UA"/>
        </w:rPr>
      </w:pPr>
    </w:p>
    <w:p w14:paraId="7127F75B" w14:textId="0C2A86BB" w:rsidR="00D14297" w:rsidRDefault="00D14297" w:rsidP="00D14297">
      <w:pPr>
        <w:pStyle w:val="-2NP0"/>
      </w:pPr>
      <w:bookmarkStart w:id="3" w:name="_Toc414965465"/>
      <w:bookmarkStart w:id="4" w:name="_Toc447666785"/>
      <w:r>
        <w:lastRenderedPageBreak/>
        <w:t>Завантажити довідник міст компанії «Нова Пошта»</w:t>
      </w:r>
      <w:bookmarkEnd w:id="3"/>
      <w:r w:rsidR="0003298A">
        <w:t xml:space="preserve"> (</w:t>
      </w:r>
      <w:r w:rsidR="00E315DC">
        <w:t>м</w:t>
      </w:r>
      <w:r w:rsidR="0003298A">
        <w:t>етод «getCities»)</w:t>
      </w:r>
      <w:bookmarkEnd w:id="4"/>
    </w:p>
    <w:p w14:paraId="4940521D" w14:textId="529A54C7" w:rsidR="0003298A" w:rsidRPr="0003298A" w:rsidRDefault="0003298A" w:rsidP="0003298A">
      <w:pPr>
        <w:pStyle w:val="NP1"/>
        <w:ind w:firstLine="0"/>
      </w:pPr>
      <w:r>
        <w:t>Метод «</w:t>
      </w:r>
      <w:r>
        <w:rPr>
          <w:lang w:val="en-US"/>
        </w:rPr>
        <w:t>getCities</w:t>
      </w:r>
      <w:r>
        <w:t>»</w:t>
      </w:r>
      <w:r w:rsidRPr="0003298A">
        <w:t xml:space="preserve"> прац</w:t>
      </w:r>
      <w:r>
        <w:t xml:space="preserve">ює в моделі </w:t>
      </w:r>
      <w:r w:rsidRPr="00FD64E6">
        <w:rPr>
          <w:sz w:val="22"/>
          <w:szCs w:val="22"/>
        </w:rPr>
        <w:t>"Address"</w:t>
      </w:r>
      <w:r>
        <w:rPr>
          <w:sz w:val="22"/>
          <w:szCs w:val="22"/>
        </w:rPr>
        <w:t>.</w:t>
      </w:r>
    </w:p>
    <w:p w14:paraId="52B7C128" w14:textId="42617D68" w:rsidR="00D14297" w:rsidRDefault="00D14297" w:rsidP="00A96DB7">
      <w:pPr>
        <w:pStyle w:val="NP1"/>
        <w:ind w:firstLine="0"/>
      </w:pPr>
      <w:r>
        <w:t>Для оновлення даних, довідник необхідно завантажувати один раз в добу.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D14297" w:rsidRPr="00FD64E6" w14:paraId="39F7507E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E79F1EC" w14:textId="77777777" w:rsidR="00D14297" w:rsidRPr="00FD64E6" w:rsidRDefault="00D14297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отримання довідника міст компанії «Нова Пошта»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5742D522" w14:textId="16B8CCB7" w:rsidR="00D14297" w:rsidRPr="0011435A" w:rsidRDefault="0013030F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D14297" w:rsidRPr="005C7C24" w14:paraId="7058B8A7" w14:textId="77777777" w:rsidTr="005B12FD">
        <w:trPr>
          <w:trHeight w:val="1870"/>
        </w:trPr>
        <w:tc>
          <w:tcPr>
            <w:tcW w:w="7318" w:type="dxa"/>
          </w:tcPr>
          <w:p w14:paraId="5FD7D520" w14:textId="77777777" w:rsidR="00D14297" w:rsidRPr="00FD64E6" w:rsidRDefault="00D14297" w:rsidP="00523624">
            <w:pPr>
              <w:rPr>
                <w:sz w:val="22"/>
                <w:szCs w:val="22"/>
                <w:lang w:val="uk-UA"/>
              </w:rPr>
            </w:pPr>
            <w:r w:rsidRPr="00FD64E6">
              <w:rPr>
                <w:sz w:val="22"/>
                <w:szCs w:val="22"/>
                <w:lang w:val="uk-UA"/>
              </w:rPr>
              <w:t>{</w:t>
            </w:r>
          </w:p>
          <w:p w14:paraId="76182748" w14:textId="7F8AD746" w:rsidR="00D14297" w:rsidRPr="00FD64E6" w:rsidRDefault="00D14297" w:rsidP="00523624">
            <w:pPr>
              <w:rPr>
                <w:sz w:val="22"/>
                <w:szCs w:val="22"/>
                <w:lang w:val="uk-UA"/>
              </w:rPr>
            </w:pPr>
            <w:r w:rsidRPr="00FD64E6">
              <w:rPr>
                <w:sz w:val="22"/>
                <w:szCs w:val="22"/>
                <w:lang w:val="uk-UA"/>
              </w:rPr>
              <w:t xml:space="preserve">    "apiKey": "</w:t>
            </w:r>
            <w:r w:rsidR="00C46221">
              <w:rPr>
                <w:sz w:val="22"/>
                <w:szCs w:val="22"/>
                <w:lang w:val="en-US"/>
              </w:rPr>
              <w:t>ваш ключ АРІ 2.0</w:t>
            </w:r>
            <w:r w:rsidRPr="00FD64E6">
              <w:rPr>
                <w:sz w:val="22"/>
                <w:szCs w:val="22"/>
                <w:lang w:val="uk-UA"/>
              </w:rPr>
              <w:t>",</w:t>
            </w:r>
          </w:p>
          <w:p w14:paraId="17A7DC43" w14:textId="77777777" w:rsidR="00D14297" w:rsidRPr="003C1809" w:rsidRDefault="00D14297" w:rsidP="00523624">
            <w:pPr>
              <w:rPr>
                <w:color w:val="000000" w:themeColor="text1"/>
                <w:sz w:val="22"/>
                <w:szCs w:val="22"/>
                <w:lang w:val="uk-UA"/>
              </w:rPr>
            </w:pPr>
            <w:r w:rsidRPr="00FD64E6">
              <w:rPr>
                <w:sz w:val="22"/>
                <w:szCs w:val="22"/>
                <w:lang w:val="uk-UA"/>
              </w:rPr>
              <w:t xml:space="preserve">    "modelName": "</w:t>
            </w:r>
            <w:r w:rsidRPr="005B12FD">
              <w:rPr>
                <w:color w:val="00B050"/>
                <w:sz w:val="22"/>
                <w:szCs w:val="22"/>
                <w:lang w:val="uk-UA"/>
              </w:rPr>
              <w:t>Address</w:t>
            </w:r>
            <w:r w:rsidRPr="00FD64E6">
              <w:rPr>
                <w:sz w:val="22"/>
                <w:szCs w:val="22"/>
                <w:lang w:val="uk-UA"/>
              </w:rPr>
              <w:t>",</w:t>
            </w:r>
          </w:p>
          <w:p w14:paraId="1DB9A76C" w14:textId="77777777" w:rsidR="00D14297" w:rsidRPr="003C1809" w:rsidRDefault="00D14297" w:rsidP="00523624">
            <w:pPr>
              <w:rPr>
                <w:color w:val="000000" w:themeColor="text1"/>
                <w:sz w:val="22"/>
                <w:szCs w:val="22"/>
                <w:lang w:val="uk-UA"/>
              </w:rPr>
            </w:pPr>
            <w:r w:rsidRPr="003C1809">
              <w:rPr>
                <w:color w:val="000000" w:themeColor="text1"/>
                <w:sz w:val="22"/>
                <w:szCs w:val="22"/>
                <w:lang w:val="uk-UA"/>
              </w:rPr>
              <w:t xml:space="preserve">    "calledMethod": "</w:t>
            </w:r>
            <w:r w:rsidRPr="005B12FD">
              <w:rPr>
                <w:color w:val="2E74B5" w:themeColor="accent1" w:themeShade="BF"/>
                <w:sz w:val="22"/>
                <w:szCs w:val="22"/>
                <w:lang w:val="uk-UA"/>
              </w:rPr>
              <w:t>getCities</w:t>
            </w:r>
            <w:r w:rsidRPr="003C1809">
              <w:rPr>
                <w:color w:val="000000" w:themeColor="text1"/>
                <w:sz w:val="22"/>
                <w:szCs w:val="22"/>
                <w:lang w:val="uk-UA"/>
              </w:rPr>
              <w:t>",</w:t>
            </w:r>
          </w:p>
          <w:p w14:paraId="76588CBC" w14:textId="77777777" w:rsidR="00D14297" w:rsidRPr="00FD64E6" w:rsidRDefault="00D14297" w:rsidP="00523624">
            <w:pPr>
              <w:rPr>
                <w:sz w:val="22"/>
                <w:szCs w:val="22"/>
                <w:lang w:val="uk-UA"/>
              </w:rPr>
            </w:pPr>
            <w:r w:rsidRPr="00FD64E6">
              <w:rPr>
                <w:sz w:val="22"/>
                <w:szCs w:val="22"/>
                <w:lang w:val="uk-UA"/>
              </w:rPr>
              <w:t xml:space="preserve">    "methodProperties": {}</w:t>
            </w:r>
          </w:p>
          <w:p w14:paraId="3E1BF279" w14:textId="77777777" w:rsidR="00D14297" w:rsidRPr="005C7C24" w:rsidRDefault="00D14297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FD64E6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13" w:type="dxa"/>
          </w:tcPr>
          <w:p w14:paraId="5131CE45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EC2FD63" w14:textId="77777777" w:rsidR="00D14297" w:rsidRPr="005768F5" w:rsidRDefault="00D14297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97FB461" w14:textId="77777777" w:rsidR="00D14297" w:rsidRPr="004979CC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337B8FD" w14:textId="77777777" w:rsidR="00D14297" w:rsidRPr="003C1809" w:rsidRDefault="00D14297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C1809">
              <w:rPr>
                <w:color w:val="000000" w:themeColor="text1"/>
              </w:rPr>
              <w:t>- тип методу</w:t>
            </w:r>
          </w:p>
          <w:p w14:paraId="1BC0B441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4ACFDC22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(яку потрібно видалити)</w:t>
            </w:r>
          </w:p>
          <w:p w14:paraId="233CD8DF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D14297" w:rsidRPr="005C7C24" w14:paraId="02757040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6B0D01D" w14:textId="77777777" w:rsidR="00D14297" w:rsidRPr="005C7C24" w:rsidRDefault="00D14297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82C9C50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D14297" w:rsidRPr="00E61431" w14:paraId="437BB359" w14:textId="77777777" w:rsidTr="00523624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6E5FE9CA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7098E078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3E856B4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352FBA6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18CFB5A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"Description": "Агрономічне",</w:t>
            </w:r>
          </w:p>
          <w:p w14:paraId="289382D7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"DescriptionRu": "Агрономичное",</w:t>
            </w:r>
          </w:p>
          <w:p w14:paraId="3E0F2F19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"Ref": "ebc0eda9-93ec-11e3-b441-0050568002cf",</w:t>
            </w:r>
          </w:p>
          <w:p w14:paraId="678EA660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"Delivery1": "1",</w:t>
            </w:r>
          </w:p>
          <w:p w14:paraId="669197F9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"Delivery2": "0",</w:t>
            </w:r>
          </w:p>
          <w:p w14:paraId="7A802942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"Delivery3": "1",</w:t>
            </w:r>
          </w:p>
          <w:p w14:paraId="21BBC835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"Delivery4": "0",</w:t>
            </w:r>
          </w:p>
          <w:p w14:paraId="3BFC5D37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"Delivery5": "1",</w:t>
            </w:r>
          </w:p>
          <w:p w14:paraId="5B90D727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"Delivery6": "0",</w:t>
            </w:r>
          </w:p>
          <w:p w14:paraId="5E9ADAA4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"Delivery7": "0",</w:t>
            </w:r>
          </w:p>
          <w:p w14:paraId="75C2BFDC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"Area": "71508129-9b87-11de-822f-000c2965ae0e",</w:t>
            </w:r>
          </w:p>
          <w:p w14:paraId="4B47458B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"AreaRegionDescription": "Вінницький р-н",</w:t>
            </w:r>
          </w:p>
          <w:p w14:paraId="0843D19F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"AreaRegionDescriptionRu": "Винницкий р-н",</w:t>
            </w:r>
          </w:p>
          <w:p w14:paraId="2CCD785C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"SettlementTypeDescription": "село",</w:t>
            </w:r>
          </w:p>
          <w:p w14:paraId="618F32B8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"SettlementTypeDescriptionRu": "село",</w:t>
            </w:r>
          </w:p>
          <w:p w14:paraId="4D9999C1" w14:textId="77777777" w:rsidR="00D14297" w:rsidRPr="00FD64E6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    "Conglomerates": ""</w:t>
            </w:r>
          </w:p>
          <w:p w14:paraId="18AC63F2" w14:textId="77777777" w:rsidR="00D14297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64E6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88304CC" w14:textId="77777777" w:rsidR="00D14297" w:rsidRPr="00E53336" w:rsidRDefault="00D14297" w:rsidP="00523624">
            <w:pPr>
              <w:pStyle w:val="HTML"/>
              <w:rPr>
                <w:rFonts w:asciiTheme="minorHAnsi" w:hAnsiTheme="minorHAnsi"/>
                <w:sz w:val="24"/>
                <w:szCs w:val="24"/>
              </w:rPr>
            </w:pPr>
            <w:r w:rsidRPr="00E53336">
              <w:rPr>
                <w:rFonts w:asciiTheme="minorHAnsi" w:hAnsiTheme="minorHAnsi"/>
                <w:sz w:val="24"/>
                <w:szCs w:val="24"/>
              </w:rPr>
              <w:t xml:space="preserve">… </w:t>
            </w:r>
          </w:p>
          <w:p w14:paraId="6B7B3AB2" w14:textId="76CD7AEA" w:rsidR="00D14297" w:rsidRPr="0003298A" w:rsidRDefault="00D14297" w:rsidP="0003298A">
            <w:pPr>
              <w:pStyle w:val="HTML"/>
              <w:rPr>
                <w:rFonts w:ascii="Times New Roman" w:hAnsi="Times New Roman" w:cs="Times New Roman"/>
                <w:color w:val="FF0000"/>
                <w:sz w:val="36"/>
                <w:szCs w:val="36"/>
                <w:lang w:val="ru-RU"/>
              </w:rPr>
            </w:pPr>
            <w:r w:rsidRPr="00E5333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 відповіді наведений лише один приклад, повний спис</w:t>
            </w:r>
            <w:r w:rsidR="006A4FF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ок міст довідника ви зможете </w:t>
            </w:r>
            <w:r w:rsidRPr="00E5333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побачити в середовищі </w:t>
            </w:r>
            <w:r w:rsidRPr="00E53336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API</w:t>
            </w:r>
            <w:r w:rsidRPr="00E53336"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  <w:t xml:space="preserve"> 2.0</w:t>
            </w:r>
          </w:p>
        </w:tc>
        <w:tc>
          <w:tcPr>
            <w:tcW w:w="3813" w:type="dxa"/>
          </w:tcPr>
          <w:p w14:paraId="7187B02D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D7EB5BD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010F1C8F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BC74808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7232994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назва міста</w:t>
            </w:r>
          </w:p>
          <w:p w14:paraId="4AFF13CB" w14:textId="77777777" w:rsidR="00D14297" w:rsidRPr="00FD64E6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н</w:t>
            </w:r>
            <w:r>
              <w:rPr>
                <w:rFonts w:asciiTheme="minorHAnsi" w:hAnsiTheme="minorHAnsi"/>
              </w:rPr>
              <w:t>айменование</w:t>
            </w:r>
            <w:r>
              <w:rPr>
                <w:rFonts w:asciiTheme="minorHAnsi" w:hAnsiTheme="minorHAnsi"/>
                <w:lang w:val="uk-UA"/>
              </w:rPr>
              <w:t xml:space="preserve"> города</w:t>
            </w:r>
          </w:p>
          <w:p w14:paraId="36A72458" w14:textId="77777777" w:rsidR="00D14297" w:rsidRPr="00FD64E6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міста</w:t>
            </w:r>
          </w:p>
          <w:p w14:paraId="452A1664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понеділок: так</w:t>
            </w:r>
          </w:p>
          <w:p w14:paraId="7AA9CCAC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вівторок: ні</w:t>
            </w:r>
          </w:p>
          <w:p w14:paraId="5F1DD439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середу: так</w:t>
            </w:r>
          </w:p>
          <w:p w14:paraId="166384B9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четвер: ні</w:t>
            </w:r>
          </w:p>
          <w:p w14:paraId="02E763E9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п</w:t>
            </w:r>
            <w:r w:rsidRPr="00FD64E6">
              <w:t>’</w:t>
            </w:r>
            <w:r>
              <w:rPr>
                <w:lang w:val="uk-UA"/>
              </w:rPr>
              <w:t>ятницю: так</w:t>
            </w:r>
          </w:p>
          <w:p w14:paraId="01F085B0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суботу: ні</w:t>
            </w:r>
          </w:p>
          <w:p w14:paraId="03457295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неділю: ні</w:t>
            </w:r>
          </w:p>
          <w:p w14:paraId="1A4966BD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регіона</w:t>
            </w:r>
          </w:p>
          <w:p w14:paraId="0CF71DBF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регіону</w:t>
            </w:r>
          </w:p>
          <w:p w14:paraId="7F3CE4CB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найменование региона</w:t>
            </w:r>
          </w:p>
          <w:p w14:paraId="5E224789" w14:textId="77777777" w:rsidR="00D14297" w:rsidRPr="00CF48F1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населеного пункта</w:t>
            </w:r>
          </w:p>
          <w:p w14:paraId="641F29E9" w14:textId="77777777" w:rsidR="00D14297" w:rsidRDefault="00D14297" w:rsidP="00523624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 xml:space="preserve">- </w:t>
            </w:r>
            <w:r>
              <w:t>тип поселенного пункта</w:t>
            </w:r>
          </w:p>
          <w:p w14:paraId="1A97B301" w14:textId="77777777" w:rsidR="00D14297" w:rsidRPr="00CF48F1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конгломерата</w:t>
            </w:r>
          </w:p>
          <w:p w14:paraId="48BADB4B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6B1468B6" w14:textId="69787EC3" w:rsidR="00D14297" w:rsidRDefault="00D14297" w:rsidP="00D14297">
      <w:pPr>
        <w:rPr>
          <w:lang w:val="uk-UA" w:eastAsia="uk-UA"/>
        </w:rPr>
      </w:pPr>
    </w:p>
    <w:p w14:paraId="48567EE1" w14:textId="77777777" w:rsidR="00C15846" w:rsidRDefault="00C15846">
      <w:pPr>
        <w:rPr>
          <w:lang w:val="uk-UA" w:eastAsia="uk-UA"/>
        </w:rPr>
      </w:pPr>
      <w:r>
        <w:rPr>
          <w:lang w:val="uk-UA" w:eastAsia="uk-UA"/>
        </w:rPr>
        <w:br w:type="page"/>
      </w:r>
    </w:p>
    <w:p w14:paraId="0901F5BF" w14:textId="706DE6F1" w:rsidR="00D14297" w:rsidRDefault="009A6769" w:rsidP="00D14297">
      <w:pPr>
        <w:rPr>
          <w:lang w:val="uk-UA" w:eastAsia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466567" wp14:editId="1835A3F2">
                <wp:simplePos x="0" y="0"/>
                <wp:positionH relativeFrom="column">
                  <wp:posOffset>2684343</wp:posOffset>
                </wp:positionH>
                <wp:positionV relativeFrom="paragraph">
                  <wp:posOffset>338389</wp:posOffset>
                </wp:positionV>
                <wp:extent cx="59377" cy="1294410"/>
                <wp:effectExtent l="19050" t="0" r="93345" b="5842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7" cy="1294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D30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0" o:spid="_x0000_s1026" type="#_x0000_t32" style="position:absolute;margin-left:211.35pt;margin-top:26.65pt;width:4.7pt;height:10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69113" wp14:editId="4341A5D5">
                <wp:simplePos x="0" y="0"/>
                <wp:positionH relativeFrom="column">
                  <wp:posOffset>1864945</wp:posOffset>
                </wp:positionH>
                <wp:positionV relativeFrom="paragraph">
                  <wp:posOffset>136508</wp:posOffset>
                </wp:positionV>
                <wp:extent cx="688595" cy="1484415"/>
                <wp:effectExtent l="38100" t="0" r="35560" b="5905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8595" cy="148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33D7C" id="Прямая со стрелкой 86" o:spid="_x0000_s1026" type="#_x0000_t32" style="position:absolute;margin-left:146.85pt;margin-top:10.75pt;width:54.2pt;height:116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="00D14297">
        <w:rPr>
          <w:lang w:val="uk-UA" w:eastAsia="uk-UA"/>
        </w:rPr>
        <w:t>Якщо в цей запит додати парам</w:t>
      </w:r>
      <w:r w:rsidR="00D14297">
        <w:rPr>
          <w:lang w:eastAsia="uk-UA"/>
        </w:rPr>
        <w:t>е</w:t>
      </w:r>
      <w:r w:rsidR="00D14297">
        <w:rPr>
          <w:lang w:val="uk-UA" w:eastAsia="uk-UA"/>
        </w:rPr>
        <w:t xml:space="preserve">тр </w:t>
      </w:r>
      <w:r w:rsidR="00D14297" w:rsidRPr="00964FC0">
        <w:rPr>
          <w:rFonts w:asciiTheme="minorHAnsi" w:hAnsiTheme="minorHAnsi"/>
          <w:lang w:val="uk-UA" w:eastAsia="uk-UA"/>
        </w:rPr>
        <w:t>«</w:t>
      </w:r>
      <w:r w:rsidR="00D14297" w:rsidRPr="00964FC0">
        <w:rPr>
          <w:rFonts w:asciiTheme="minorHAnsi" w:hAnsiTheme="minorHAnsi"/>
          <w:lang w:val="en-US" w:eastAsia="uk-UA"/>
        </w:rPr>
        <w:t>FindByString</w:t>
      </w:r>
      <w:r w:rsidR="00D14297" w:rsidRPr="00964FC0">
        <w:rPr>
          <w:rFonts w:asciiTheme="minorHAnsi" w:hAnsiTheme="minorHAnsi"/>
          <w:lang w:val="uk-UA" w:eastAsia="uk-UA"/>
        </w:rPr>
        <w:t>»</w:t>
      </w:r>
      <w:r w:rsidR="00D14297">
        <w:rPr>
          <w:lang w:val="uk-UA" w:eastAsia="uk-UA"/>
        </w:rPr>
        <w:t xml:space="preserve"> (пошук по рядкам) і в його властивостях прописати назву населеного пункта (Бровари) який потрібно знайти,</w:t>
      </w:r>
    </w:p>
    <w:p w14:paraId="2B3D5BF5" w14:textId="4BF4E975" w:rsidR="00D14297" w:rsidRDefault="009A6769" w:rsidP="00D14297">
      <w:pPr>
        <w:rPr>
          <w:lang w:val="uk-UA"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43E474" wp14:editId="648E0684">
                <wp:simplePos x="0" y="0"/>
                <wp:positionH relativeFrom="column">
                  <wp:posOffset>2494280</wp:posOffset>
                </wp:positionH>
                <wp:positionV relativeFrom="paragraph">
                  <wp:posOffset>1484844</wp:posOffset>
                </wp:positionV>
                <wp:extent cx="475013" cy="0"/>
                <wp:effectExtent l="0" t="0" r="20320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0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DC1A0" id="Прямая соединительная линия 9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4pt,116.9pt" to="233.8pt,1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666B3" wp14:editId="0DAD0E9D">
                <wp:simplePos x="0" y="0"/>
                <wp:positionH relativeFrom="column">
                  <wp:posOffset>1531810</wp:posOffset>
                </wp:positionH>
                <wp:positionV relativeFrom="paragraph">
                  <wp:posOffset>1484844</wp:posOffset>
                </wp:positionV>
                <wp:extent cx="795647" cy="0"/>
                <wp:effectExtent l="0" t="0" r="24130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098A6" id="Прямая соединительная линия 8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6pt,116.9pt" to="183.25pt,1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10BFD18" wp14:editId="4A1ABC4A">
            <wp:extent cx="3836035" cy="18643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88FD" w14:textId="77777777" w:rsidR="00D14297" w:rsidRDefault="00D14297" w:rsidP="00D14297">
      <w:pPr>
        <w:rPr>
          <w:lang w:val="uk-UA" w:eastAsia="uk-UA"/>
        </w:rPr>
      </w:pPr>
      <w:r>
        <w:rPr>
          <w:lang w:val="uk-UA" w:eastAsia="uk-UA"/>
        </w:rPr>
        <w:t>то отримаємо запит за допомогою якого в довіднику знаходиться населений пункт.</w:t>
      </w:r>
    </w:p>
    <w:p w14:paraId="787D3A95" w14:textId="1EC97868" w:rsidR="00D14297" w:rsidRDefault="0003298A" w:rsidP="00D14297">
      <w:pPr>
        <w:pStyle w:val="-NP6"/>
      </w:pPr>
      <w:r>
        <w:tab/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D14297" w:rsidRPr="0011435A" w14:paraId="055C6857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73D5CE3" w14:textId="77777777" w:rsidR="00D14297" w:rsidRPr="007B0D2F" w:rsidRDefault="00D14297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отримання даних міста з параметром пошуку по рядкам в системі АРІ 2.0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8216CED" w14:textId="5B320BA3" w:rsidR="00D14297" w:rsidRPr="0011435A" w:rsidRDefault="0013030F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D14297" w:rsidRPr="005C7C24" w14:paraId="23441C59" w14:textId="77777777" w:rsidTr="00523624">
        <w:trPr>
          <w:trHeight w:val="2186"/>
        </w:trPr>
        <w:tc>
          <w:tcPr>
            <w:tcW w:w="7318" w:type="dxa"/>
          </w:tcPr>
          <w:p w14:paraId="451B7379" w14:textId="77777777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>{</w:t>
            </w:r>
          </w:p>
          <w:p w14:paraId="4929C6B1" w14:textId="6EA682DC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 xml:space="preserve">    "apiKey": "</w:t>
            </w:r>
            <w:r w:rsidR="003901F1">
              <w:rPr>
                <w:sz w:val="22"/>
                <w:szCs w:val="22"/>
                <w:lang w:val="en-US"/>
              </w:rPr>
              <w:t xml:space="preserve"> ваш ключ АРІ 2.0</w:t>
            </w:r>
            <w:r w:rsidRPr="00E568CA">
              <w:rPr>
                <w:sz w:val="22"/>
                <w:szCs w:val="22"/>
                <w:lang w:val="en-US"/>
              </w:rPr>
              <w:t>",</w:t>
            </w:r>
          </w:p>
          <w:p w14:paraId="62B8570E" w14:textId="77777777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 xml:space="preserve">    "modelName": "</w:t>
            </w:r>
            <w:r w:rsidRPr="005B12FD">
              <w:rPr>
                <w:color w:val="00B050"/>
                <w:sz w:val="22"/>
                <w:szCs w:val="22"/>
                <w:lang w:val="en-US"/>
              </w:rPr>
              <w:t>Address</w:t>
            </w:r>
            <w:r w:rsidRPr="00E568CA">
              <w:rPr>
                <w:sz w:val="22"/>
                <w:szCs w:val="22"/>
                <w:lang w:val="en-US"/>
              </w:rPr>
              <w:t>",</w:t>
            </w:r>
          </w:p>
          <w:p w14:paraId="54F09D5C" w14:textId="77777777" w:rsidR="00D14297" w:rsidRPr="004444CE" w:rsidRDefault="00D14297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5B12FD">
              <w:rPr>
                <w:color w:val="2E74B5" w:themeColor="accent1" w:themeShade="BF"/>
                <w:sz w:val="22"/>
                <w:szCs w:val="22"/>
                <w:lang w:val="en-US"/>
              </w:rPr>
              <w:t>getCities</w:t>
            </w: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2DD1B421" w14:textId="77777777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60F82A6E" w14:textId="77777777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 xml:space="preserve">        "FindByString": "Бровари"</w:t>
            </w:r>
          </w:p>
          <w:p w14:paraId="2B80B300" w14:textId="77777777" w:rsidR="00D14297" w:rsidRPr="00E568CA" w:rsidRDefault="00D14297" w:rsidP="00523624">
            <w:pPr>
              <w:rPr>
                <w:sz w:val="22"/>
                <w:szCs w:val="22"/>
                <w:lang w:val="en-US"/>
              </w:rPr>
            </w:pPr>
            <w:r w:rsidRPr="00E568CA">
              <w:rPr>
                <w:sz w:val="22"/>
                <w:szCs w:val="22"/>
                <w:lang w:val="en-US"/>
              </w:rPr>
              <w:t xml:space="preserve">    }</w:t>
            </w:r>
          </w:p>
          <w:p w14:paraId="035FD634" w14:textId="77777777" w:rsidR="00D14297" w:rsidRPr="005C7C24" w:rsidRDefault="00D14297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568CA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0EA93C25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D751436" w14:textId="77777777" w:rsidR="00D14297" w:rsidRPr="005768F5" w:rsidRDefault="00D14297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5F951B01" w14:textId="77777777" w:rsidR="00D14297" w:rsidRPr="004979CC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7639E8D3" w14:textId="77777777" w:rsidR="00D14297" w:rsidRPr="004444CE" w:rsidRDefault="00D14297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444CE">
              <w:rPr>
                <w:color w:val="000000" w:themeColor="text1"/>
              </w:rPr>
              <w:t>- тип методу</w:t>
            </w:r>
          </w:p>
          <w:p w14:paraId="26A5E356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450F174F" w14:textId="6160B1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</w:t>
            </w:r>
            <w:r w:rsidR="00C64540">
              <w:rPr>
                <w:lang w:val="uk-UA"/>
              </w:rPr>
              <w:t>ор адреси (</w:t>
            </w:r>
            <w:r w:rsidR="00C64540">
              <w:t>назва м</w:t>
            </w:r>
            <w:r w:rsidR="00C64540">
              <w:rPr>
                <w:lang w:val="uk-UA"/>
              </w:rPr>
              <w:t>іста яке потрібно знайти</w:t>
            </w:r>
            <w:r>
              <w:rPr>
                <w:lang w:val="uk-UA"/>
              </w:rPr>
              <w:t>)</w:t>
            </w:r>
          </w:p>
          <w:p w14:paraId="6EFE0CF6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D14297" w:rsidRPr="005C7C24" w14:paraId="06D6A644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07005A3A" w14:textId="77777777" w:rsidR="00D14297" w:rsidRPr="005C7C24" w:rsidRDefault="00D14297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3921905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D14297" w:rsidRPr="00B4174F" w14:paraId="371CA082" w14:textId="77777777" w:rsidTr="005B12FD">
        <w:trPr>
          <w:trHeight w:val="841"/>
        </w:trPr>
        <w:tc>
          <w:tcPr>
            <w:tcW w:w="7318" w:type="dxa"/>
            <w:tcBorders>
              <w:bottom w:val="single" w:sz="4" w:space="0" w:color="auto"/>
            </w:tcBorders>
          </w:tcPr>
          <w:p w14:paraId="73B5432F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BDF6308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3E6CE40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8832466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A182AE7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"Description": "Бровари",</w:t>
            </w:r>
          </w:p>
          <w:p w14:paraId="0C32D58F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"DescriptionRu": "Бровары",</w:t>
            </w:r>
          </w:p>
          <w:p w14:paraId="15378952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"Ref": "db5c88d7-391c-11dd-90d9-001a92567626",</w:t>
            </w:r>
          </w:p>
          <w:p w14:paraId="0E9BD560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"Delivery1": "1",</w:t>
            </w:r>
          </w:p>
          <w:p w14:paraId="0B557B67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"Delivery2": "1",</w:t>
            </w:r>
          </w:p>
          <w:p w14:paraId="696BC262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"Delivery3": "1",</w:t>
            </w:r>
          </w:p>
          <w:p w14:paraId="660D0AA2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"Delivery4": "1",</w:t>
            </w:r>
          </w:p>
          <w:p w14:paraId="1D5DCB4F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"Delivery5": "1",</w:t>
            </w:r>
          </w:p>
          <w:p w14:paraId="324D631A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"Delivery6": "1",</w:t>
            </w:r>
          </w:p>
          <w:p w14:paraId="5DDFA845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"Delivery7": "0",</w:t>
            </w:r>
          </w:p>
          <w:p w14:paraId="68475860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"Area": "71508131-9b87-11de-822f-000c2965ae0e",</w:t>
            </w:r>
          </w:p>
          <w:p w14:paraId="141637A4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"AreaRegionDescription": "Броварський р-н",</w:t>
            </w:r>
          </w:p>
          <w:p w14:paraId="33613D1C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"AreaRegionDescriptionRu": "Броварской р-н",</w:t>
            </w:r>
          </w:p>
          <w:p w14:paraId="34722D4B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"SettlementTypeDescription": "місто",</w:t>
            </w:r>
          </w:p>
          <w:p w14:paraId="1B407316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"SettlementTypeDescriptionRu": "город",</w:t>
            </w:r>
          </w:p>
          <w:p w14:paraId="128BC87E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"Conglomerates": [</w:t>
            </w:r>
          </w:p>
          <w:p w14:paraId="179757C7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    "d4771ed0-4fb7-11e4-91b8-2f592fe1dcac"</w:t>
            </w:r>
          </w:p>
          <w:p w14:paraId="240F2424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    ]</w:t>
            </w:r>
          </w:p>
          <w:p w14:paraId="73EA516A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F4255A0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EDBE0B9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448EDF3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"warnings": [],</w:t>
            </w:r>
          </w:p>
          <w:p w14:paraId="3CDD6DD3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5CB1CBC" w14:textId="77777777" w:rsidR="00D14297" w:rsidRPr="00C767AA" w:rsidRDefault="00D14297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767AA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C1A0D0C" w14:textId="77777777" w:rsidR="00D14297" w:rsidRPr="005C7C24" w:rsidRDefault="00D14297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7E735A66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A60017A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40257A11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78C8A25B" w14:textId="77777777" w:rsidR="00D14297" w:rsidRPr="00696B0C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4098880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назва міста</w:t>
            </w:r>
          </w:p>
          <w:p w14:paraId="3CC671B0" w14:textId="77777777" w:rsidR="00D14297" w:rsidRPr="00FD64E6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н</w:t>
            </w:r>
            <w:r>
              <w:rPr>
                <w:rFonts w:asciiTheme="minorHAnsi" w:hAnsiTheme="minorHAnsi"/>
              </w:rPr>
              <w:t>айменование</w:t>
            </w:r>
            <w:r>
              <w:rPr>
                <w:rFonts w:asciiTheme="minorHAnsi" w:hAnsiTheme="minorHAnsi"/>
                <w:lang w:val="uk-UA"/>
              </w:rPr>
              <w:t xml:space="preserve"> города</w:t>
            </w:r>
          </w:p>
          <w:p w14:paraId="240448F4" w14:textId="77777777" w:rsidR="00D14297" w:rsidRPr="00FD64E6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міста</w:t>
            </w:r>
          </w:p>
          <w:p w14:paraId="536F6E37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понеділок: так</w:t>
            </w:r>
          </w:p>
          <w:p w14:paraId="74E408F2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вівторок: так</w:t>
            </w:r>
          </w:p>
          <w:p w14:paraId="6B382B5D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середу: так</w:t>
            </w:r>
          </w:p>
          <w:p w14:paraId="64E48DF0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четвер: так</w:t>
            </w:r>
          </w:p>
          <w:p w14:paraId="2F261378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п</w:t>
            </w:r>
            <w:r w:rsidRPr="00FD64E6">
              <w:t>’</w:t>
            </w:r>
            <w:r>
              <w:rPr>
                <w:lang w:val="uk-UA"/>
              </w:rPr>
              <w:t>ятницю: так</w:t>
            </w:r>
          </w:p>
          <w:p w14:paraId="62C5AFEB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суботу: так</w:t>
            </w:r>
          </w:p>
          <w:p w14:paraId="54FAB598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неділю: ні</w:t>
            </w:r>
          </w:p>
          <w:p w14:paraId="31155F49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регіона</w:t>
            </w:r>
          </w:p>
          <w:p w14:paraId="1BF54FE9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регіону</w:t>
            </w:r>
          </w:p>
          <w:p w14:paraId="2D074FB3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найменование региона</w:t>
            </w:r>
          </w:p>
          <w:p w14:paraId="0C894665" w14:textId="77777777" w:rsidR="00D14297" w:rsidRPr="00CF48F1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населеного пункта</w:t>
            </w:r>
          </w:p>
          <w:p w14:paraId="095E454B" w14:textId="77777777" w:rsidR="00D14297" w:rsidRDefault="00D14297" w:rsidP="00523624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 xml:space="preserve">- </w:t>
            </w:r>
            <w:r>
              <w:t>тип поселенного пункта</w:t>
            </w:r>
          </w:p>
          <w:p w14:paraId="0095155B" w14:textId="77777777" w:rsidR="00D14297" w:rsidRPr="00CF48F1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 ідентифікатор конгломерата</w:t>
            </w:r>
          </w:p>
          <w:p w14:paraId="726105FE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F2FDB7C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A03ECF4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3A61C5D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69AFFD0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354BB36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- попередження (відсутні)</w:t>
            </w:r>
          </w:p>
          <w:p w14:paraId="349EC8A1" w14:textId="77777777" w:rsidR="00D14297" w:rsidRDefault="00D14297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A83A34D" w14:textId="77777777" w:rsidR="00D14297" w:rsidRPr="005C7C24" w:rsidRDefault="00D14297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289C94D6" w14:textId="77777777" w:rsidR="005B12FD" w:rsidRDefault="005B12FD" w:rsidP="005B12FD">
      <w:pPr>
        <w:pStyle w:val="-2NP0"/>
        <w:numPr>
          <w:ilvl w:val="0"/>
          <w:numId w:val="0"/>
        </w:numPr>
      </w:pPr>
      <w:bookmarkStart w:id="5" w:name="_Toc414965466"/>
      <w:bookmarkStart w:id="6" w:name="_Toc414965467"/>
    </w:p>
    <w:p w14:paraId="3916F74C" w14:textId="572E59A8" w:rsidR="00354F0D" w:rsidRDefault="00354F0D" w:rsidP="005B12FD">
      <w:pPr>
        <w:pStyle w:val="-2NP0"/>
      </w:pPr>
      <w:bookmarkStart w:id="7" w:name="_Toc447666786"/>
      <w:r w:rsidRPr="00C30C09">
        <w:t xml:space="preserve">Завантажити довідник вулиць компанії «Нова Пошта </w:t>
      </w:r>
      <w:r>
        <w:t>(метод «getStreet»</w:t>
      </w:r>
      <w:r w:rsidRPr="00C30C09">
        <w:t>)</w:t>
      </w:r>
      <w:bookmarkEnd w:id="5"/>
      <w:bookmarkEnd w:id="7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354F0D" w:rsidRPr="00FD64E6" w14:paraId="659A5E93" w14:textId="77777777" w:rsidTr="00CC614C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11A0064" w14:textId="77777777" w:rsidR="00354F0D" w:rsidRPr="00FD64E6" w:rsidRDefault="00354F0D" w:rsidP="00CC614C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отримання довідника вулиць компанії «Нова Пошта»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D8DD7BE" w14:textId="7BBCEAC7" w:rsidR="00354F0D" w:rsidRPr="0011435A" w:rsidRDefault="0013030F" w:rsidP="00CC614C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354F0D" w:rsidRPr="005C7C24" w14:paraId="0088D54D" w14:textId="77777777" w:rsidTr="00CC614C">
        <w:trPr>
          <w:trHeight w:val="1934"/>
        </w:trPr>
        <w:tc>
          <w:tcPr>
            <w:tcW w:w="7318" w:type="dxa"/>
          </w:tcPr>
          <w:p w14:paraId="6E2B2356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>{</w:t>
            </w:r>
          </w:p>
          <w:p w14:paraId="07F796B4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 xml:space="preserve"> Ваш ключ АРІ 2.0</w:t>
            </w:r>
            <w:r w:rsidRPr="00EB1738">
              <w:rPr>
                <w:sz w:val="22"/>
                <w:szCs w:val="22"/>
                <w:lang w:val="uk-UA"/>
              </w:rPr>
              <w:t>",</w:t>
            </w:r>
          </w:p>
          <w:p w14:paraId="405D1FA1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"modelName": "</w:t>
            </w:r>
            <w:r w:rsidRPr="005B12FD">
              <w:rPr>
                <w:color w:val="00B050"/>
                <w:sz w:val="22"/>
                <w:szCs w:val="22"/>
                <w:lang w:val="uk-UA"/>
              </w:rPr>
              <w:t>Address</w:t>
            </w:r>
            <w:r w:rsidRPr="00EB1738">
              <w:rPr>
                <w:sz w:val="22"/>
                <w:szCs w:val="22"/>
                <w:lang w:val="uk-UA"/>
              </w:rPr>
              <w:t>",</w:t>
            </w:r>
          </w:p>
          <w:p w14:paraId="4F932BB8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</w:t>
            </w:r>
            <w:r w:rsidRPr="00FD145C">
              <w:rPr>
                <w:color w:val="000000" w:themeColor="text1"/>
                <w:sz w:val="22"/>
                <w:szCs w:val="22"/>
                <w:lang w:val="uk-UA"/>
              </w:rPr>
              <w:t>"calledMethod": "</w:t>
            </w:r>
            <w:r w:rsidRPr="005B12FD">
              <w:rPr>
                <w:color w:val="2E74B5" w:themeColor="accent1" w:themeShade="BF"/>
                <w:sz w:val="22"/>
                <w:szCs w:val="22"/>
                <w:lang w:val="uk-UA"/>
              </w:rPr>
              <w:t>getStreet</w:t>
            </w:r>
            <w:r w:rsidRPr="00FD145C">
              <w:rPr>
                <w:color w:val="000000" w:themeColor="text1"/>
                <w:sz w:val="22"/>
                <w:szCs w:val="22"/>
                <w:lang w:val="uk-UA"/>
              </w:rPr>
              <w:t>",</w:t>
            </w:r>
          </w:p>
          <w:p w14:paraId="5C010F94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"methodProperties": {</w:t>
            </w:r>
          </w:p>
          <w:p w14:paraId="2FBF8386" w14:textId="5E7E2197" w:rsidR="00354F0D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    "CityRef": "8d5a980d-391c-11dd-90d9-001a92567626"</w:t>
            </w:r>
            <w:r w:rsidR="007057DC">
              <w:rPr>
                <w:sz w:val="22"/>
                <w:szCs w:val="22"/>
                <w:lang w:val="uk-UA"/>
              </w:rPr>
              <w:t>,</w:t>
            </w:r>
          </w:p>
          <w:p w14:paraId="35A6C727" w14:textId="77777777" w:rsidR="007057DC" w:rsidRDefault="007057DC" w:rsidP="00CC614C">
            <w:pPr>
              <w:rPr>
                <w:sz w:val="22"/>
                <w:szCs w:val="22"/>
                <w:lang w:val="uk-UA"/>
              </w:rPr>
            </w:pPr>
          </w:p>
          <w:p w14:paraId="1FF393E9" w14:textId="6B65A639" w:rsidR="007057DC" w:rsidRPr="00EB1738" w:rsidRDefault="007057DC" w:rsidP="00CC614C">
            <w:pPr>
              <w:rPr>
                <w:sz w:val="22"/>
                <w:szCs w:val="22"/>
                <w:lang w:val="uk-UA"/>
              </w:rPr>
            </w:pPr>
            <w:r w:rsidRPr="007057DC">
              <w:rPr>
                <w:sz w:val="22"/>
                <w:szCs w:val="22"/>
                <w:lang w:val="uk-UA"/>
              </w:rPr>
              <w:t xml:space="preserve"> </w:t>
            </w:r>
            <w:r>
              <w:rPr>
                <w:sz w:val="22"/>
                <w:szCs w:val="22"/>
                <w:lang w:val="uk-UA"/>
              </w:rPr>
              <w:t xml:space="preserve">      </w:t>
            </w:r>
            <w:r w:rsidRPr="007057DC">
              <w:rPr>
                <w:sz w:val="22"/>
                <w:szCs w:val="22"/>
                <w:lang w:val="uk-UA"/>
              </w:rPr>
              <w:t xml:space="preserve"> "Page": "1"</w:t>
            </w:r>
          </w:p>
          <w:p w14:paraId="61256E97" w14:textId="77777777" w:rsidR="00354F0D" w:rsidRPr="00EB1738" w:rsidRDefault="00354F0D" w:rsidP="00CC614C">
            <w:pPr>
              <w:rPr>
                <w:sz w:val="22"/>
                <w:szCs w:val="22"/>
                <w:lang w:val="uk-UA"/>
              </w:rPr>
            </w:pPr>
            <w:r w:rsidRPr="00EB1738">
              <w:rPr>
                <w:sz w:val="22"/>
                <w:szCs w:val="22"/>
                <w:lang w:val="uk-UA"/>
              </w:rPr>
              <w:t xml:space="preserve">    }</w:t>
            </w:r>
          </w:p>
          <w:p w14:paraId="7410788F" w14:textId="77777777" w:rsidR="00354F0D" w:rsidRPr="005C7C24" w:rsidRDefault="00354F0D" w:rsidP="00CC614C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B1738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13" w:type="dxa"/>
          </w:tcPr>
          <w:p w14:paraId="36EE00C2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39FE139" w14:textId="77777777" w:rsidR="00354F0D" w:rsidRPr="005768F5" w:rsidRDefault="00354F0D" w:rsidP="00CC614C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790443E" w14:textId="77777777" w:rsidR="00354F0D" w:rsidRPr="004979CC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4496ADA7" w14:textId="77777777" w:rsidR="00354F0D" w:rsidRPr="00FD145C" w:rsidRDefault="00354F0D" w:rsidP="00CC614C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FD145C">
              <w:rPr>
                <w:color w:val="000000" w:themeColor="text1"/>
              </w:rPr>
              <w:t>- тип методу</w:t>
            </w:r>
          </w:p>
          <w:p w14:paraId="6390C32C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439C5137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(з якого ви хочете вивантажити довідник вулиць)</w:t>
            </w:r>
          </w:p>
          <w:p w14:paraId="5EE489D7" w14:textId="5A32F31D" w:rsidR="00354F0D" w:rsidRPr="005C7C24" w:rsidRDefault="007057DC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параметр який відповідаю за вивантаження даних по 500 значень на сторінку</w:t>
            </w:r>
          </w:p>
        </w:tc>
      </w:tr>
      <w:tr w:rsidR="00354F0D" w:rsidRPr="005C7C24" w14:paraId="79ADA55D" w14:textId="77777777" w:rsidTr="00CC614C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C6B966F" w14:textId="77777777" w:rsidR="00354F0D" w:rsidRPr="005C7C24" w:rsidRDefault="00354F0D" w:rsidP="00CC614C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676E149" w14:textId="77777777" w:rsidR="00354F0D" w:rsidRPr="005C7C24" w:rsidRDefault="00354F0D" w:rsidP="00CC614C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354F0D" w:rsidRPr="00E61431" w14:paraId="2BCCD0F2" w14:textId="77777777" w:rsidTr="00CC614C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15ADE244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ACDF962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AE504A9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EF09BFE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F9D1586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        "Description": "1- Нова (Видубичі)",</w:t>
            </w:r>
          </w:p>
          <w:p w14:paraId="184F7CA4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        "Ref": "f739cb98-5583-11e2-ad8d-d4ae52ab9fab",</w:t>
            </w:r>
          </w:p>
          <w:p w14:paraId="3C6D5394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        "StreetsTypeRef": "Street",</w:t>
            </w:r>
          </w:p>
          <w:p w14:paraId="492C30DA" w14:textId="77777777" w:rsidR="00354F0D" w:rsidRPr="00EB173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B1738">
              <w:rPr>
                <w:rFonts w:asciiTheme="minorHAnsi" w:hAnsiTheme="minorHAnsi"/>
                <w:sz w:val="22"/>
                <w:szCs w:val="22"/>
              </w:rPr>
              <w:t xml:space="preserve">            "StreetsType": "вул."</w:t>
            </w:r>
          </w:p>
          <w:p w14:paraId="3F5AFE1A" w14:textId="77777777" w:rsidR="00354F0D" w:rsidRPr="00306F98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F3B3468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D563D85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    "Description": "1-А Лінія",</w:t>
            </w:r>
          </w:p>
          <w:p w14:paraId="4082D296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    "Ref": "cd335133-f2ff-11dd-a18e-001d92f78697",</w:t>
            </w:r>
          </w:p>
          <w:p w14:paraId="75D591F7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    "StreetsTypeRef": "Line",</w:t>
            </w:r>
          </w:p>
          <w:p w14:paraId="1D4DA9E4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    "StreetsType": "лінія"</w:t>
            </w:r>
          </w:p>
          <w:p w14:paraId="477B5EBA" w14:textId="77777777" w:rsidR="00306F98" w:rsidRPr="00306F98" w:rsidRDefault="00306F98" w:rsidP="00306F9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06F98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86E0FA9" w14:textId="77777777" w:rsidR="00306F98" w:rsidRPr="00EB1738" w:rsidRDefault="00306F98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20D2FC4C" w14:textId="77777777" w:rsidR="00354F0D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5925A2B6" w14:textId="77777777" w:rsidR="00354F0D" w:rsidRPr="000C1F71" w:rsidRDefault="00354F0D" w:rsidP="00CC614C">
            <w:pPr>
              <w:pStyle w:val="HTML"/>
              <w:rPr>
                <w:rFonts w:asciiTheme="minorHAnsi" w:hAnsiTheme="minorHAnsi"/>
                <w:sz w:val="24"/>
                <w:szCs w:val="24"/>
              </w:rPr>
            </w:pPr>
            <w:r w:rsidRPr="000C1F71">
              <w:rPr>
                <w:rFonts w:asciiTheme="minorHAnsi" w:hAnsiTheme="minorHAnsi"/>
                <w:sz w:val="24"/>
                <w:szCs w:val="24"/>
              </w:rPr>
              <w:t xml:space="preserve">… </w:t>
            </w:r>
          </w:p>
          <w:p w14:paraId="13DFF550" w14:textId="154F180F" w:rsidR="00354F0D" w:rsidRPr="000C1F71" w:rsidRDefault="00354F0D" w:rsidP="00CC614C">
            <w:pPr>
              <w:pStyle w:val="HTML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 відпов</w:t>
            </w:r>
            <w:r w:rsidR="00306F98"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іді наведені лише два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приклад</w:t>
            </w:r>
            <w:r w:rsidR="00306F98"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а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, повний список</w:t>
            </w:r>
            <w:r w:rsidR="005454F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вулиць довідника ви зможете 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побачити в середовищі 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API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2.0</w:t>
            </w:r>
          </w:p>
          <w:p w14:paraId="11D2C5B2" w14:textId="77777777" w:rsidR="00354F0D" w:rsidRPr="005C7C24" w:rsidRDefault="00354F0D" w:rsidP="00CC614C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5DF70A04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94818D0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0DECC9D8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5008149F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10BF798" w14:textId="77777777" w:rsidR="00354F0D" w:rsidRPr="00EB1738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EB1738">
              <w:rPr>
                <w:rFonts w:asciiTheme="minorHAnsi" w:hAnsiTheme="minorHAnsi"/>
                <w:lang w:val="uk-UA"/>
              </w:rPr>
              <w:t>- назва вулиці</w:t>
            </w:r>
          </w:p>
          <w:p w14:paraId="23266846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вулиці</w:t>
            </w:r>
          </w:p>
          <w:p w14:paraId="137B080B" w14:textId="77777777" w:rsidR="00354F0D" w:rsidRPr="00FD64E6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вулиці</w:t>
            </w:r>
          </w:p>
          <w:p w14:paraId="5C8BA2F8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вулиці (вул., просп., тощо)</w:t>
            </w:r>
          </w:p>
          <w:p w14:paraId="73F7DEC1" w14:textId="77777777" w:rsidR="00306F98" w:rsidRDefault="00306F98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7298A14" w14:textId="77777777" w:rsidR="00306F98" w:rsidRDefault="00306F98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FA2CD66" w14:textId="77777777" w:rsidR="00306F98" w:rsidRPr="00EB1738" w:rsidRDefault="00306F98" w:rsidP="00306F9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EB1738">
              <w:rPr>
                <w:rFonts w:asciiTheme="minorHAnsi" w:hAnsiTheme="minorHAnsi"/>
                <w:lang w:val="uk-UA"/>
              </w:rPr>
              <w:t>- назва вулиці</w:t>
            </w:r>
          </w:p>
          <w:p w14:paraId="03AE9B60" w14:textId="77777777" w:rsidR="00306F98" w:rsidRDefault="00306F98" w:rsidP="00306F9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вулиці</w:t>
            </w:r>
          </w:p>
          <w:p w14:paraId="5C8B52C4" w14:textId="77777777" w:rsidR="00306F98" w:rsidRPr="00FD64E6" w:rsidRDefault="00306F98" w:rsidP="00306F9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вулиці</w:t>
            </w:r>
          </w:p>
          <w:p w14:paraId="71F053D4" w14:textId="67F31F70" w:rsidR="00306F98" w:rsidRPr="005C7C24" w:rsidRDefault="00306F98" w:rsidP="00306F9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вулиці (вул., просп., тощо)</w:t>
            </w:r>
          </w:p>
        </w:tc>
      </w:tr>
    </w:tbl>
    <w:p w14:paraId="6B78A12A" w14:textId="77777777" w:rsidR="00354F0D" w:rsidRDefault="00354F0D" w:rsidP="00354F0D">
      <w:pPr>
        <w:rPr>
          <w:lang w:val="uk-UA" w:eastAsia="uk-UA"/>
        </w:rPr>
      </w:pPr>
    </w:p>
    <w:p w14:paraId="0DCBAC84" w14:textId="77777777" w:rsidR="00354F0D" w:rsidRDefault="00354F0D" w:rsidP="00354F0D">
      <w:pPr>
        <w:rPr>
          <w:lang w:val="uk-UA" w:eastAsia="uk-UA"/>
        </w:rPr>
      </w:pPr>
      <w:r>
        <w:rPr>
          <w:lang w:val="uk-UA" w:eastAsia="uk-UA"/>
        </w:rPr>
        <w:br w:type="page"/>
      </w:r>
    </w:p>
    <w:p w14:paraId="59A5F8ED" w14:textId="77777777" w:rsidR="00354F0D" w:rsidRDefault="00354F0D" w:rsidP="00354F0D">
      <w:pPr>
        <w:rPr>
          <w:lang w:val="uk-UA" w:eastAsia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E5D8C8" wp14:editId="2ABA4840">
                <wp:simplePos x="0" y="0"/>
                <wp:positionH relativeFrom="column">
                  <wp:posOffset>1948072</wp:posOffset>
                </wp:positionH>
                <wp:positionV relativeFrom="paragraph">
                  <wp:posOffset>137415</wp:posOffset>
                </wp:positionV>
                <wp:extent cx="605468" cy="1484415"/>
                <wp:effectExtent l="38100" t="0" r="23495" b="59055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468" cy="148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7F65" id="Прямая со стрелкой 87" o:spid="_x0000_s1026" type="#_x0000_t32" style="position:absolute;margin-left:153.4pt;margin-top:10.8pt;width:47.65pt;height:116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727FB0" wp14:editId="0E9964DF">
                <wp:simplePos x="0" y="0"/>
                <wp:positionH relativeFrom="column">
                  <wp:posOffset>2684343</wp:posOffset>
                </wp:positionH>
                <wp:positionV relativeFrom="paragraph">
                  <wp:posOffset>338389</wp:posOffset>
                </wp:positionV>
                <wp:extent cx="23751" cy="1258784"/>
                <wp:effectExtent l="57150" t="0" r="71755" b="55880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1" cy="12587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39486" id="Прямая со стрелкой 77" o:spid="_x0000_s1026" type="#_x0000_t32" style="position:absolute;margin-left:211.35pt;margin-top:26.65pt;width:1.85pt;height:99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lang w:val="uk-UA" w:eastAsia="uk-UA"/>
        </w:rPr>
        <w:t>Якщо в цей запит додати парам</w:t>
      </w:r>
      <w:r>
        <w:rPr>
          <w:lang w:eastAsia="uk-UA"/>
        </w:rPr>
        <w:t>е</w:t>
      </w:r>
      <w:r>
        <w:rPr>
          <w:lang w:val="uk-UA" w:eastAsia="uk-UA"/>
        </w:rPr>
        <w:t xml:space="preserve">тр </w:t>
      </w:r>
      <w:r w:rsidRPr="00964FC0">
        <w:rPr>
          <w:rFonts w:asciiTheme="minorHAnsi" w:hAnsiTheme="minorHAnsi"/>
          <w:lang w:val="uk-UA" w:eastAsia="uk-UA"/>
        </w:rPr>
        <w:t>«</w:t>
      </w:r>
      <w:r w:rsidRPr="00964FC0">
        <w:rPr>
          <w:rFonts w:asciiTheme="minorHAnsi" w:hAnsiTheme="minorHAnsi"/>
          <w:lang w:val="en-US" w:eastAsia="uk-UA"/>
        </w:rPr>
        <w:t>FindByString</w:t>
      </w:r>
      <w:r w:rsidRPr="00964FC0">
        <w:rPr>
          <w:rFonts w:asciiTheme="minorHAnsi" w:hAnsiTheme="minorHAnsi"/>
          <w:lang w:val="uk-UA" w:eastAsia="uk-UA"/>
        </w:rPr>
        <w:t>»</w:t>
      </w:r>
      <w:r>
        <w:rPr>
          <w:lang w:val="uk-UA" w:eastAsia="uk-UA"/>
        </w:rPr>
        <w:t xml:space="preserve"> (пошук по рядкам) і в його властивостях прописати назву вулиці чи проспекту (Броварський) який потрібно знайти,</w:t>
      </w:r>
    </w:p>
    <w:p w14:paraId="4F4B860C" w14:textId="77777777" w:rsidR="00354F0D" w:rsidRDefault="00354F0D" w:rsidP="00354F0D">
      <w:pPr>
        <w:rPr>
          <w:lang w:val="uk-UA"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BF8200" wp14:editId="26EAFC50">
                <wp:simplePos x="0" y="0"/>
                <wp:positionH relativeFrom="column">
                  <wp:posOffset>2411152</wp:posOffset>
                </wp:positionH>
                <wp:positionV relativeFrom="paragraph">
                  <wp:posOffset>1402913</wp:posOffset>
                </wp:positionV>
                <wp:extent cx="866898" cy="11875"/>
                <wp:effectExtent l="0" t="0" r="28575" b="2667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898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2D29E" id="Прямая соединительная линия 94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85pt,110.45pt" to="258.1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DE5963" wp14:editId="3017FA04">
                <wp:simplePos x="0" y="0"/>
                <wp:positionH relativeFrom="column">
                  <wp:posOffset>1519934</wp:posOffset>
                </wp:positionH>
                <wp:positionV relativeFrom="paragraph">
                  <wp:posOffset>1414532</wp:posOffset>
                </wp:positionV>
                <wp:extent cx="843148" cy="0"/>
                <wp:effectExtent l="0" t="0" r="33655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314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8EBF0" id="Прямая соединительная линия 9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pt,111.4pt" to="186.1pt,1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2DF3722" wp14:editId="6852D85C">
            <wp:extent cx="4572000" cy="182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5CEE">
        <w:rPr>
          <w:lang w:val="uk-UA" w:eastAsia="uk-UA"/>
        </w:rPr>
        <w:t xml:space="preserve"> </w:t>
      </w:r>
    </w:p>
    <w:p w14:paraId="195944CE" w14:textId="3ED713E1" w:rsidR="00354F0D" w:rsidRDefault="00354F0D" w:rsidP="007057DC">
      <w:pPr>
        <w:rPr>
          <w:lang w:val="uk-UA" w:eastAsia="uk-UA"/>
        </w:rPr>
      </w:pPr>
      <w:r>
        <w:rPr>
          <w:lang w:val="uk-UA" w:eastAsia="uk-UA"/>
        </w:rPr>
        <w:t>то отримаємо запит за допомогою якого в довіднику знаходиться проспект чи вулиц</w:t>
      </w:r>
      <w:r w:rsidR="005454F2">
        <w:rPr>
          <w:lang w:val="uk-UA" w:eastAsia="uk-UA"/>
        </w:rPr>
        <w:t>я</w:t>
      </w:r>
      <w:r w:rsidR="005E7888">
        <w:rPr>
          <w:lang w:val="uk-UA" w:eastAsia="uk-UA"/>
        </w:rPr>
        <w:t>.</w:t>
      </w:r>
    </w:p>
    <w:p w14:paraId="5C2261F3" w14:textId="77777777" w:rsidR="007057DC" w:rsidRPr="007057DC" w:rsidRDefault="007057DC" w:rsidP="007057DC">
      <w:pPr>
        <w:rPr>
          <w:lang w:val="uk-UA" w:eastAsia="uk-UA"/>
        </w:rPr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354F0D" w:rsidRPr="0011435A" w14:paraId="17D69514" w14:textId="77777777" w:rsidTr="00CC614C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0B164E3" w14:textId="77777777" w:rsidR="00354F0D" w:rsidRPr="007B0D2F" w:rsidRDefault="00354F0D" w:rsidP="00CC614C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отримання даних вулиці з параметром пошуку по рядкам в системі АРІ 2.0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07807F9" w14:textId="3AAB5CD2" w:rsidR="00354F0D" w:rsidRPr="0011435A" w:rsidRDefault="0013030F" w:rsidP="00CC614C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354F0D" w:rsidRPr="005C7C24" w14:paraId="5B12513B" w14:textId="77777777" w:rsidTr="00CC614C">
        <w:trPr>
          <w:trHeight w:val="2186"/>
        </w:trPr>
        <w:tc>
          <w:tcPr>
            <w:tcW w:w="7318" w:type="dxa"/>
          </w:tcPr>
          <w:p w14:paraId="1E21EDE5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>{</w:t>
            </w:r>
          </w:p>
          <w:p w14:paraId="16B03011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 xml:space="preserve"> Ваш ключ АРІ 2.0</w:t>
            </w:r>
            <w:r w:rsidRPr="00655CEE">
              <w:rPr>
                <w:sz w:val="22"/>
                <w:szCs w:val="22"/>
                <w:lang w:val="en-US"/>
              </w:rPr>
              <w:t>",</w:t>
            </w:r>
          </w:p>
          <w:p w14:paraId="0030AB0C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"modelName": "</w:t>
            </w:r>
            <w:r w:rsidRPr="005B12FD">
              <w:rPr>
                <w:color w:val="00B050"/>
                <w:sz w:val="22"/>
                <w:szCs w:val="22"/>
                <w:lang w:val="en-US"/>
              </w:rPr>
              <w:t>Address</w:t>
            </w:r>
            <w:r w:rsidRPr="00655CEE">
              <w:rPr>
                <w:sz w:val="22"/>
                <w:szCs w:val="22"/>
                <w:lang w:val="en-US"/>
              </w:rPr>
              <w:t>",</w:t>
            </w:r>
          </w:p>
          <w:p w14:paraId="661EA34B" w14:textId="77777777" w:rsidR="00354F0D" w:rsidRPr="003A2DDF" w:rsidRDefault="00354F0D" w:rsidP="00CC614C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3A2DDF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5B12FD">
              <w:rPr>
                <w:color w:val="2E74B5" w:themeColor="accent1" w:themeShade="BF"/>
                <w:sz w:val="22"/>
                <w:szCs w:val="22"/>
                <w:lang w:val="en-US"/>
              </w:rPr>
              <w:t>getStreet</w:t>
            </w:r>
            <w:r w:rsidRPr="003A2DDF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406B51B9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02AEBBD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    "CityRef": "8d5a980d-391c-11dd-90d9-001a92567626",</w:t>
            </w:r>
          </w:p>
          <w:p w14:paraId="39A2A114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    "FindByString": "Броварський"</w:t>
            </w:r>
          </w:p>
          <w:p w14:paraId="2F0A5A01" w14:textId="77777777" w:rsidR="00354F0D" w:rsidRPr="00655CEE" w:rsidRDefault="00354F0D" w:rsidP="00CC614C">
            <w:pPr>
              <w:rPr>
                <w:sz w:val="22"/>
                <w:szCs w:val="22"/>
                <w:lang w:val="en-US"/>
              </w:rPr>
            </w:pPr>
            <w:r w:rsidRPr="00655CEE">
              <w:rPr>
                <w:sz w:val="22"/>
                <w:szCs w:val="22"/>
                <w:lang w:val="en-US"/>
              </w:rPr>
              <w:t xml:space="preserve">    }</w:t>
            </w:r>
          </w:p>
          <w:p w14:paraId="3B2B94C2" w14:textId="77777777" w:rsidR="00354F0D" w:rsidRPr="005C7C24" w:rsidRDefault="00354F0D" w:rsidP="00CC614C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655CEE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1F69964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C674CAC" w14:textId="77777777" w:rsidR="00354F0D" w:rsidRPr="005768F5" w:rsidRDefault="00354F0D" w:rsidP="00CC614C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1F536ED" w14:textId="77777777" w:rsidR="00354F0D" w:rsidRPr="003A2DDF" w:rsidRDefault="00354F0D" w:rsidP="00CC614C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t xml:space="preserve">- </w:t>
            </w:r>
            <w:r w:rsidRPr="003A2DDF">
              <w:rPr>
                <w:color w:val="000000" w:themeColor="text1"/>
                <w:lang w:val="uk-UA"/>
              </w:rPr>
              <w:t>тип моделі</w:t>
            </w:r>
          </w:p>
          <w:p w14:paraId="17491723" w14:textId="77777777" w:rsidR="00354F0D" w:rsidRPr="003A2DDF" w:rsidRDefault="00354F0D" w:rsidP="00CC614C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A2DDF">
              <w:rPr>
                <w:color w:val="000000" w:themeColor="text1"/>
              </w:rPr>
              <w:t>- тип методу</w:t>
            </w:r>
          </w:p>
          <w:p w14:paraId="6A0968E9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60AB2A0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637360E4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вулиці чи проспекту яку потрібно знайти</w:t>
            </w:r>
          </w:p>
          <w:p w14:paraId="5C58F094" w14:textId="77777777" w:rsidR="00354F0D" w:rsidRPr="005C7C24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354F0D" w:rsidRPr="005C7C24" w14:paraId="59AD8EF9" w14:textId="77777777" w:rsidTr="00CC614C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8C31AC0" w14:textId="77777777" w:rsidR="00354F0D" w:rsidRPr="005C7C24" w:rsidRDefault="00354F0D" w:rsidP="00CC614C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FE61B2F" w14:textId="77777777" w:rsidR="00354F0D" w:rsidRPr="005C7C24" w:rsidRDefault="00354F0D" w:rsidP="00CC614C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354F0D" w:rsidRPr="00D0594F" w14:paraId="75D36190" w14:textId="77777777" w:rsidTr="00CC614C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252C96F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D06A580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3081B35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90895E5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96B63A2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"Description": "Броварський",</w:t>
            </w:r>
          </w:p>
          <w:p w14:paraId="67DA17D7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"Ref": "bf0b916c-4149-11dd-9198-001d60451983",</w:t>
            </w:r>
          </w:p>
          <w:p w14:paraId="34D172B7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"StreetsTypeRef": "Lane",</w:t>
            </w:r>
          </w:p>
          <w:p w14:paraId="622AA7A0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"StreetsType": "пров."</w:t>
            </w:r>
          </w:p>
          <w:p w14:paraId="196D9A77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CCB8BF1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7C465AE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"Description": "Броварський",</w:t>
            </w:r>
          </w:p>
          <w:p w14:paraId="547DA8D7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"Ref": "f1a4125a-4148-11dd-9198-001d60451983",</w:t>
            </w:r>
          </w:p>
          <w:p w14:paraId="73C317C5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"StreetsTypeRef": "Prospectus",</w:t>
            </w:r>
          </w:p>
          <w:p w14:paraId="1E73CE57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    "StreetsType": "просп."</w:t>
            </w:r>
          </w:p>
          <w:p w14:paraId="5BBF9720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60159751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375ADF75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343B6DF6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6F643C4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092A866" w14:textId="77777777" w:rsidR="00354F0D" w:rsidRPr="00B4174F" w:rsidRDefault="00354F0D" w:rsidP="00CC614C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174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6552FDA3" w14:textId="77777777" w:rsidR="00354F0D" w:rsidRPr="005C7C24" w:rsidRDefault="00354F0D" w:rsidP="00CC614C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3BD932FA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68575B8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1901BF9B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732053C7" w14:textId="77777777" w:rsidR="00354F0D" w:rsidRPr="00696B0C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A3AFB85" w14:textId="77777777" w:rsidR="00354F0D" w:rsidRPr="00B4174F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>- назва вулиці чи проспекту</w:t>
            </w:r>
            <w:r>
              <w:rPr>
                <w:rFonts w:asciiTheme="minorHAnsi" w:hAnsiTheme="minorHAnsi"/>
                <w:lang w:val="uk-UA"/>
              </w:rPr>
              <w:t xml:space="preserve"> (тощо)</w:t>
            </w:r>
          </w:p>
          <w:p w14:paraId="03CFEB78" w14:textId="77777777" w:rsidR="00354F0D" w:rsidRPr="00FD64E6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вулиці</w:t>
            </w:r>
          </w:p>
          <w:p w14:paraId="5A891F60" w14:textId="77777777" w:rsidR="00354F0D" w:rsidRPr="00FD64E6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вулиці</w:t>
            </w:r>
          </w:p>
          <w:p w14:paraId="59859C56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вулиці</w:t>
            </w:r>
          </w:p>
          <w:p w14:paraId="75CB6FBF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88AF0CB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5445FB5" w14:textId="77777777" w:rsidR="00354F0D" w:rsidRPr="00B4174F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>- назва вулиці чи проспекту</w:t>
            </w:r>
            <w:r>
              <w:rPr>
                <w:rFonts w:asciiTheme="minorHAnsi" w:hAnsiTheme="minorHAnsi"/>
                <w:lang w:val="uk-UA"/>
              </w:rPr>
              <w:t xml:space="preserve"> (тощо)</w:t>
            </w:r>
          </w:p>
          <w:p w14:paraId="4B1872ED" w14:textId="77777777" w:rsidR="00354F0D" w:rsidRPr="00FD64E6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вулиці</w:t>
            </w:r>
          </w:p>
          <w:p w14:paraId="03FDD594" w14:textId="77777777" w:rsidR="00354F0D" w:rsidRPr="00FD64E6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вулиці</w:t>
            </w:r>
          </w:p>
          <w:p w14:paraId="3BF73C53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вулиці</w:t>
            </w:r>
          </w:p>
          <w:p w14:paraId="16D2006A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166A832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A4F36CB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BF5DF2A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27F2ACB" w14:textId="77777777" w:rsidR="00354F0D" w:rsidRDefault="00354F0D" w:rsidP="00CC614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3999419" w14:textId="77777777" w:rsidR="00354F0D" w:rsidRPr="005C7C24" w:rsidRDefault="00354F0D" w:rsidP="00CC614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4952D363" w14:textId="77777777" w:rsidR="00354F0D" w:rsidRDefault="00354F0D" w:rsidP="00354F0D">
      <w:pPr>
        <w:tabs>
          <w:tab w:val="left" w:pos="7350"/>
        </w:tabs>
        <w:rPr>
          <w:lang w:val="uk-UA" w:eastAsia="uk-UA"/>
        </w:rPr>
      </w:pPr>
    </w:p>
    <w:p w14:paraId="44F71697" w14:textId="6192DF60" w:rsidR="00354F0D" w:rsidRPr="00354F0D" w:rsidRDefault="00354F0D" w:rsidP="00354F0D">
      <w:pPr>
        <w:rPr>
          <w:lang w:val="uk-UA" w:eastAsia="uk-UA"/>
        </w:rPr>
      </w:pPr>
      <w:r w:rsidRPr="00E93F1E">
        <w:rPr>
          <w:lang w:val="uk-UA"/>
        </w:rPr>
        <w:br w:type="page"/>
      </w:r>
    </w:p>
    <w:p w14:paraId="20E7D366" w14:textId="73C57540" w:rsidR="000A2B8A" w:rsidRDefault="000F2ADA" w:rsidP="000A2B8A">
      <w:pPr>
        <w:pStyle w:val="-2NP0"/>
      </w:pPr>
      <w:bookmarkStart w:id="8" w:name="_Toc447666787"/>
      <w:r>
        <w:lastRenderedPageBreak/>
        <w:t xml:space="preserve">Завантажити </w:t>
      </w:r>
      <w:r w:rsidR="000A2B8A" w:rsidRPr="00CB0E81">
        <w:t>до</w:t>
      </w:r>
      <w:r w:rsidR="000A2B8A">
        <w:t>відник відділень компанії «Нова пошта»</w:t>
      </w:r>
      <w:bookmarkEnd w:id="6"/>
      <w:r w:rsidR="000A2B8A">
        <w:t xml:space="preserve">                                                   </w:t>
      </w:r>
      <w:r>
        <w:t xml:space="preserve">  </w:t>
      </w:r>
      <w:r w:rsidR="000A2B8A">
        <w:t>(</w:t>
      </w:r>
      <w:r w:rsidR="00E315DC">
        <w:t>м</w:t>
      </w:r>
      <w:r w:rsidR="000A2B8A">
        <w:t xml:space="preserve">етод </w:t>
      </w:r>
      <w:r w:rsidR="000A2B8A" w:rsidRPr="00CB0E81">
        <w:t>«</w:t>
      </w:r>
      <w:r w:rsidR="000A2B8A">
        <w:t>getWarehouses</w:t>
      </w:r>
      <w:r w:rsidR="000A2B8A" w:rsidRPr="00CB0E81">
        <w:t>»</w:t>
      </w:r>
      <w:r w:rsidR="000A2B8A">
        <w:t>)</w:t>
      </w:r>
      <w:bookmarkEnd w:id="8"/>
    </w:p>
    <w:p w14:paraId="78A5BA61" w14:textId="0B886CBF" w:rsidR="000A2B8A" w:rsidRPr="00655CEE" w:rsidRDefault="000A2B8A" w:rsidP="005E7888">
      <w:pPr>
        <w:pStyle w:val="NP1"/>
      </w:pPr>
      <w:r>
        <w:t>Пошук відбувається за ідентифікатором міста.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A2B8A" w:rsidRPr="0011435A" w14:paraId="30321AF9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8EC22A3" w14:textId="77777777" w:rsidR="000A2B8A" w:rsidRPr="007B0D2F" w:rsidRDefault="000A2B8A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отримання довідника відділень компанії «Нова Пошта»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65F98361" w14:textId="2F0E1831" w:rsidR="000A2B8A" w:rsidRPr="0011435A" w:rsidRDefault="0013030F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A2B8A" w:rsidRPr="005C7C24" w14:paraId="60896F71" w14:textId="77777777" w:rsidTr="00523624">
        <w:trPr>
          <w:trHeight w:val="2186"/>
        </w:trPr>
        <w:tc>
          <w:tcPr>
            <w:tcW w:w="7318" w:type="dxa"/>
          </w:tcPr>
          <w:p w14:paraId="0D418A2B" w14:textId="77777777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>{</w:t>
            </w:r>
          </w:p>
          <w:p w14:paraId="265E4094" w14:textId="5F02F7E5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>ваш ключ АРІ 2.0</w:t>
            </w:r>
            <w:r w:rsidRPr="00CB0E81">
              <w:rPr>
                <w:sz w:val="22"/>
                <w:szCs w:val="22"/>
                <w:lang w:val="en-US"/>
              </w:rPr>
              <w:t>",</w:t>
            </w:r>
          </w:p>
          <w:p w14:paraId="08E04702" w14:textId="77777777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 xml:space="preserve">    "modelName": "</w:t>
            </w:r>
            <w:r w:rsidRPr="005B12FD">
              <w:rPr>
                <w:color w:val="00B050"/>
                <w:sz w:val="22"/>
                <w:szCs w:val="22"/>
                <w:lang w:val="en-US"/>
              </w:rPr>
              <w:t>Address</w:t>
            </w:r>
            <w:r w:rsidRPr="00CB0E81">
              <w:rPr>
                <w:sz w:val="22"/>
                <w:szCs w:val="22"/>
                <w:lang w:val="en-US"/>
              </w:rPr>
              <w:t>",</w:t>
            </w:r>
          </w:p>
          <w:p w14:paraId="1F10D804" w14:textId="77777777" w:rsidR="000A2B8A" w:rsidRPr="003C1809" w:rsidRDefault="000A2B8A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AA2F75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3C1809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5B12FD">
              <w:rPr>
                <w:color w:val="2E74B5" w:themeColor="accent1" w:themeShade="BF"/>
                <w:sz w:val="22"/>
                <w:szCs w:val="22"/>
                <w:lang w:val="en-US"/>
              </w:rPr>
              <w:t>getWarehouses</w:t>
            </w:r>
            <w:r w:rsidRPr="003C1809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643BE572" w14:textId="77777777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68DE3801" w14:textId="77777777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 xml:space="preserve">        "CityRef": "8d5a980d-391c-11dd-90d9-001a92567626"</w:t>
            </w:r>
          </w:p>
          <w:p w14:paraId="3017664A" w14:textId="77777777" w:rsidR="000A2B8A" w:rsidRPr="00CB0E81" w:rsidRDefault="000A2B8A" w:rsidP="00523624">
            <w:pPr>
              <w:rPr>
                <w:sz w:val="22"/>
                <w:szCs w:val="22"/>
                <w:lang w:val="en-US"/>
              </w:rPr>
            </w:pPr>
            <w:r w:rsidRPr="00CB0E81">
              <w:rPr>
                <w:sz w:val="22"/>
                <w:szCs w:val="22"/>
                <w:lang w:val="en-US"/>
              </w:rPr>
              <w:t xml:space="preserve">    }</w:t>
            </w:r>
          </w:p>
          <w:p w14:paraId="0CBBFC41" w14:textId="77777777" w:rsidR="000A2B8A" w:rsidRPr="005C7C24" w:rsidRDefault="000A2B8A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CB0E81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22C8F526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2717ABD" w14:textId="77777777" w:rsidR="000A2B8A" w:rsidRPr="005768F5" w:rsidRDefault="000A2B8A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67E6686" w14:textId="77777777" w:rsidR="000A2B8A" w:rsidRPr="004979CC" w:rsidRDefault="000A2B8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A2FEF8E" w14:textId="77777777" w:rsidR="000A2B8A" w:rsidRPr="003C1809" w:rsidRDefault="000A2B8A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C1809">
              <w:rPr>
                <w:color w:val="000000" w:themeColor="text1"/>
              </w:rPr>
              <w:t>- тип методу</w:t>
            </w:r>
          </w:p>
          <w:p w14:paraId="7C06025C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D957338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3971DF1F" w14:textId="77777777" w:rsidR="000A2B8A" w:rsidRPr="005C7C24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A2B8A" w:rsidRPr="005C7C24" w14:paraId="64B5139E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3853153" w14:textId="77777777" w:rsidR="000A2B8A" w:rsidRPr="005C7C24" w:rsidRDefault="000A2B8A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7C1E682" w14:textId="77777777" w:rsidR="000A2B8A" w:rsidRPr="005C7C24" w:rsidRDefault="000A2B8A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A2B8A" w:rsidRPr="00B4174F" w14:paraId="473D919A" w14:textId="77777777" w:rsidTr="00523624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35CFA38D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79C22865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2894922B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6B84F9D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7D32BA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B3D810E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"Description": "Відділення №1: вул. Кутузова, 125",</w:t>
            </w:r>
          </w:p>
          <w:p w14:paraId="518CA717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"DescriptionRu": "Отделение №1: ул. Кутузова, 125",</w:t>
            </w:r>
          </w:p>
          <w:p w14:paraId="1BF2EF41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"Phone": "(044) 323-02-22",</w:t>
            </w:r>
          </w:p>
          <w:p w14:paraId="51D1588B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"TypeOfWarehouse": "9a68df70-0267-42a8-bb5c-37f427e36ee4",</w:t>
            </w:r>
          </w:p>
          <w:p w14:paraId="673EB4B8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"Ref": "1ec09d39-e1c2-11e3-8c4a-0050568002cf",</w:t>
            </w:r>
          </w:p>
          <w:p w14:paraId="6BA7EA15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"Number": "1",</w:t>
            </w:r>
          </w:p>
          <w:p w14:paraId="23CC0F68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"CityRef": "db5c88d7-391c-11dd-90d9-001a92567626",</w:t>
            </w:r>
          </w:p>
          <w:p w14:paraId="6677D249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"MaxWeightAllowed": null,</w:t>
            </w:r>
          </w:p>
          <w:p w14:paraId="1DCB1BA1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"Longitude": "30.831604000000000",</w:t>
            </w:r>
          </w:p>
          <w:p w14:paraId="13EFB28D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"Latitude": "50.517213000000000",</w:t>
            </w:r>
          </w:p>
          <w:p w14:paraId="6DA1948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"Reception": {</w:t>
            </w:r>
          </w:p>
          <w:p w14:paraId="6ACAE51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"Monday": "10:00-20:00",</w:t>
            </w:r>
          </w:p>
          <w:p w14:paraId="04C28CAE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"Tuesday": "10:00-20:00",</w:t>
            </w:r>
          </w:p>
          <w:p w14:paraId="369B980C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"Wednesday": "10:00-20:00",</w:t>
            </w:r>
          </w:p>
          <w:p w14:paraId="0A24DDFA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"Thursday": "10:00-20:00",</w:t>
            </w:r>
          </w:p>
          <w:p w14:paraId="43647C96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"Friday": "10:00-20:00",</w:t>
            </w:r>
          </w:p>
          <w:p w14:paraId="010C6C4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"Saturday": "10:00-17:00",</w:t>
            </w:r>
          </w:p>
          <w:p w14:paraId="54A179FD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"Sunday": null</w:t>
            </w:r>
          </w:p>
          <w:p w14:paraId="51D1B53A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},</w:t>
            </w:r>
          </w:p>
          <w:p w14:paraId="752260F6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"Delivery": {</w:t>
            </w:r>
          </w:p>
          <w:p w14:paraId="42EEB6FA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"Monday": "09:00-17:00",</w:t>
            </w:r>
          </w:p>
          <w:p w14:paraId="5AEE672A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"Tuesday": "09:00-17:00",</w:t>
            </w:r>
          </w:p>
          <w:p w14:paraId="06F8A801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"Wednesday": "09:00-17:00",</w:t>
            </w:r>
          </w:p>
          <w:p w14:paraId="0C51D781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"Thursday": "09:00-17:00",</w:t>
            </w:r>
          </w:p>
          <w:p w14:paraId="3AC518A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"Friday": "09:00-17:00",</w:t>
            </w:r>
          </w:p>
          <w:p w14:paraId="364E84C6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"Saturday": "09:00-17:00",</w:t>
            </w:r>
          </w:p>
          <w:p w14:paraId="7D4860D0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"Sunday": null</w:t>
            </w:r>
          </w:p>
          <w:p w14:paraId="5CB7174D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},</w:t>
            </w:r>
          </w:p>
          <w:p w14:paraId="7705DC08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"Schedule": {</w:t>
            </w:r>
          </w:p>
          <w:p w14:paraId="36D710CC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"Monday": "09:00-20:00",</w:t>
            </w:r>
          </w:p>
          <w:p w14:paraId="73AC3F8B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"Tuesday": "09:00-20:00",</w:t>
            </w:r>
          </w:p>
          <w:p w14:paraId="320EA4BE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"Wednesday": "09:00-20:00",</w:t>
            </w:r>
          </w:p>
          <w:p w14:paraId="76D2E091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    "Thursday": "09:00-20:00",</w:t>
            </w:r>
          </w:p>
          <w:p w14:paraId="12FE08D3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"Friday": "09:00-20:00",</w:t>
            </w:r>
          </w:p>
          <w:p w14:paraId="36A53ABA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"Saturday": "09:00-17:00",</w:t>
            </w:r>
          </w:p>
          <w:p w14:paraId="7BCAD49F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    "Sunday": null</w:t>
            </w:r>
          </w:p>
          <w:p w14:paraId="2F4BDCE9" w14:textId="77777777" w:rsidR="00D83C56" w:rsidRPr="00D83C56" w:rsidRDefault="00D83C56" w:rsidP="00D83C56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    }</w:t>
            </w:r>
          </w:p>
          <w:p w14:paraId="78E5CF89" w14:textId="0C66A7F2" w:rsidR="000A2B8A" w:rsidRPr="000C1F71" w:rsidRDefault="00D83C56" w:rsidP="00D83C56">
            <w:pPr>
              <w:pStyle w:val="HTML"/>
              <w:rPr>
                <w:rFonts w:asciiTheme="minorHAnsi" w:hAnsiTheme="minorHAnsi"/>
                <w:sz w:val="24"/>
                <w:szCs w:val="24"/>
              </w:rPr>
            </w:pPr>
            <w:r w:rsidRPr="00D83C56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  <w:r w:rsidR="000A2B8A" w:rsidRPr="000C1F71">
              <w:rPr>
                <w:rFonts w:asciiTheme="minorHAnsi" w:hAnsiTheme="minorHAnsi"/>
                <w:sz w:val="24"/>
                <w:szCs w:val="24"/>
              </w:rPr>
              <w:t xml:space="preserve">… </w:t>
            </w:r>
          </w:p>
          <w:p w14:paraId="2357A578" w14:textId="77777777" w:rsidR="000A2B8A" w:rsidRPr="000C1F71" w:rsidRDefault="000A2B8A" w:rsidP="00523624">
            <w:pPr>
              <w:pStyle w:val="HTML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в відповіді наведений лише один приклад, повний список відділіень довідника ви зможете побачити в середовищі 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API</w:t>
            </w:r>
            <w:r w:rsidRPr="000C1F7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2.0</w:t>
            </w:r>
          </w:p>
          <w:p w14:paraId="7473B93E" w14:textId="77777777" w:rsidR="000A2B8A" w:rsidRPr="005C7C24" w:rsidRDefault="000A2B8A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69678C3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5A3806C" w14:textId="77777777" w:rsidR="000A2B8A" w:rsidRPr="00696B0C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0C826FD3" w14:textId="77777777" w:rsidR="000A2B8A" w:rsidRPr="00696B0C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308BB29" w14:textId="77777777" w:rsidR="000A2B8A" w:rsidRPr="00696B0C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100CEA4" w14:textId="77777777" w:rsidR="000A2B8A" w:rsidRPr="00B4174F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>- назва вулиці чи проспекту</w:t>
            </w:r>
            <w:r>
              <w:rPr>
                <w:rFonts w:asciiTheme="minorHAnsi" w:hAnsiTheme="minorHAnsi"/>
                <w:lang w:val="uk-UA"/>
              </w:rPr>
              <w:t xml:space="preserve"> (тощо)</w:t>
            </w:r>
          </w:p>
          <w:p w14:paraId="17042CA5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6316FDC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uk-UA"/>
              </w:rPr>
              <w:t>- название улиц</w:t>
            </w:r>
            <w:r>
              <w:rPr>
                <w:rFonts w:asciiTheme="minorHAnsi" w:hAnsiTheme="minorHAnsi"/>
              </w:rPr>
              <w:t>ы или проспекта</w:t>
            </w:r>
          </w:p>
          <w:p w14:paraId="019CFAF0" w14:textId="77777777" w:rsidR="000A2B8A" w:rsidRPr="00CB0E81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</w:p>
          <w:p w14:paraId="7E536EB4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відділення</w:t>
            </w:r>
          </w:p>
          <w:p w14:paraId="61CAF784" w14:textId="77777777" w:rsidR="000A2B8A" w:rsidRPr="00FD64E6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відділення</w:t>
            </w:r>
          </w:p>
          <w:p w14:paraId="428671C6" w14:textId="77777777" w:rsidR="000A2B8A" w:rsidRPr="00FD64E6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міста </w:t>
            </w:r>
          </w:p>
          <w:p w14:paraId="3AC78535" w14:textId="77777777" w:rsidR="000A2B8A" w:rsidRPr="00E93F1E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 xml:space="preserve">- координати </w:t>
            </w:r>
            <w:r w:rsidRPr="00E93F1E">
              <w:rPr>
                <w:rFonts w:asciiTheme="minorHAnsi" w:hAnsiTheme="minorHAnsi"/>
                <w:lang w:val="uk-UA"/>
              </w:rPr>
              <w:t>довготи</w:t>
            </w:r>
          </w:p>
          <w:p w14:paraId="134E18A6" w14:textId="77777777" w:rsidR="000A2B8A" w:rsidRPr="00CB0E81" w:rsidRDefault="000A2B8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координати широти</w:t>
            </w:r>
          </w:p>
          <w:p w14:paraId="36145C57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6274CBF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CB81EBD" w14:textId="77777777" w:rsidR="000A2B8A" w:rsidRDefault="000A2B8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BF51B83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</w:rPr>
              <w:t>Час робот</w:t>
            </w:r>
            <w:r>
              <w:rPr>
                <w:rFonts w:asciiTheme="minorHAnsi" w:hAnsiTheme="minorHAnsi"/>
                <w:lang w:val="uk-UA"/>
              </w:rPr>
              <w:t>и відділення</w:t>
            </w:r>
          </w:p>
          <w:p w14:paraId="4FD8F154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0AF12C9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77078BE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0D4F50D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4C9E05E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FB15E86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284157E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47D3AE2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Графік відправлення день в день</w:t>
            </w:r>
          </w:p>
          <w:p w14:paraId="33B58214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54C05EB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08BDB3D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066AF50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E608F71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96BB3CC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3DD7978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289BAB3" w14:textId="77777777" w:rsid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E803351" w14:textId="18CC3128" w:rsidR="00C34034" w:rsidRPr="00C34034" w:rsidRDefault="00C3403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Графік</w:t>
            </w:r>
          </w:p>
        </w:tc>
      </w:tr>
    </w:tbl>
    <w:p w14:paraId="20079F6F" w14:textId="23489CD6" w:rsidR="000A2B8A" w:rsidRPr="00CB0E81" w:rsidRDefault="000A2B8A" w:rsidP="000A2B8A">
      <w:pPr>
        <w:pStyle w:val="NP1"/>
      </w:pPr>
    </w:p>
    <w:p w14:paraId="5F7C1AAC" w14:textId="77777777" w:rsidR="000A2B8A" w:rsidRDefault="000A2B8A" w:rsidP="000A2B8A">
      <w:pPr>
        <w:rPr>
          <w:color w:val="000000"/>
          <w:lang w:val="uk-UA" w:eastAsia="uk-UA"/>
        </w:rPr>
      </w:pPr>
      <w:r>
        <w:br w:type="page"/>
      </w:r>
    </w:p>
    <w:p w14:paraId="4579C2A1" w14:textId="51B406D8" w:rsidR="004B14F2" w:rsidRDefault="004B14F2" w:rsidP="004B14F2">
      <w:pPr>
        <w:pStyle w:val="-2NP0"/>
        <w:rPr>
          <w:rFonts w:cs="Times New Roman"/>
        </w:rPr>
      </w:pPr>
      <w:bookmarkStart w:id="9" w:name="_Toc414965452"/>
      <w:bookmarkStart w:id="10" w:name="_Toc447666788"/>
      <w:r w:rsidRPr="004B14F2">
        <w:lastRenderedPageBreak/>
        <w:t xml:space="preserve">Завантажити довідник </w:t>
      </w:r>
      <w:r w:rsidRPr="004B14F2">
        <w:rPr>
          <w:rFonts w:cs="Times New Roman"/>
        </w:rPr>
        <w:t>типів відділень (метод getWarehouseTypes)</w:t>
      </w:r>
      <w:bookmarkEnd w:id="10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B14F2" w:rsidRPr="0011435A" w14:paraId="4C39DCA4" w14:textId="77777777" w:rsidTr="004B14F2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CFDF77F" w14:textId="34CE686A" w:rsidR="004B14F2" w:rsidRPr="007B0D2F" w:rsidRDefault="004B14F2" w:rsidP="004B14F2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 xml:space="preserve">отримання довідника </w:t>
            </w:r>
            <w:r w:rsidR="002E3DF7">
              <w:rPr>
                <w:lang w:val="uk-UA"/>
              </w:rPr>
              <w:t xml:space="preserve">типів </w:t>
            </w:r>
            <w:r>
              <w:rPr>
                <w:lang w:val="uk-UA"/>
              </w:rPr>
              <w:t>відділень компанії «Нова Пошта»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60C9842" w14:textId="77777777" w:rsidR="004B14F2" w:rsidRPr="0011435A" w:rsidRDefault="004B14F2" w:rsidP="004B14F2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4B14F2" w:rsidRPr="005C7C24" w14:paraId="3245A7BA" w14:textId="77777777" w:rsidTr="004B14F2">
        <w:trPr>
          <w:trHeight w:val="2186"/>
        </w:trPr>
        <w:tc>
          <w:tcPr>
            <w:tcW w:w="7318" w:type="dxa"/>
          </w:tcPr>
          <w:p w14:paraId="775CB98F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  <w:lang w:val="en-US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{</w:t>
            </w:r>
          </w:p>
          <w:p w14:paraId="3B47A9BF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  <w:lang w:val="en-US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    "modelName": "</w:t>
            </w:r>
            <w:r w:rsidRPr="004B14F2">
              <w:rPr>
                <w:rFonts w:cs="Segoe UI"/>
                <w:color w:val="00B050"/>
                <w:sz w:val="22"/>
                <w:szCs w:val="22"/>
                <w:lang w:val="en-US"/>
              </w:rPr>
              <w:t>Address</w:t>
            </w: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",</w:t>
            </w:r>
          </w:p>
          <w:p w14:paraId="4747D589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  <w:lang w:val="en-US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    "calledMethod": "</w:t>
            </w:r>
            <w:r w:rsidRPr="004B14F2">
              <w:rPr>
                <w:rFonts w:cs="Segoe UI"/>
                <w:color w:val="5B9BD5" w:themeColor="accent1"/>
                <w:sz w:val="22"/>
                <w:szCs w:val="22"/>
                <w:lang w:val="en-US"/>
              </w:rPr>
              <w:t>getWarehouseTypes</w:t>
            </w: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",</w:t>
            </w:r>
          </w:p>
          <w:p w14:paraId="29D7B7BF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  <w:lang w:val="en-US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    "methodProperties": {},</w:t>
            </w:r>
          </w:p>
          <w:p w14:paraId="53B0DF18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 xml:space="preserve">    </w:t>
            </w:r>
            <w:r w:rsidRPr="004B14F2">
              <w:rPr>
                <w:rFonts w:cs="Segoe UI"/>
                <w:color w:val="000000"/>
                <w:sz w:val="22"/>
                <w:szCs w:val="22"/>
              </w:rPr>
              <w:t xml:space="preserve">"apiKey": "Ваш ключ </w:t>
            </w:r>
            <w:r w:rsidRPr="004B14F2">
              <w:rPr>
                <w:rFonts w:cs="Segoe UI"/>
                <w:color w:val="000000"/>
                <w:sz w:val="22"/>
                <w:szCs w:val="22"/>
                <w:lang w:val="en-US"/>
              </w:rPr>
              <w:t>API</w:t>
            </w:r>
            <w:r w:rsidRPr="004B14F2">
              <w:rPr>
                <w:rFonts w:cs="Segoe UI"/>
                <w:color w:val="000000"/>
                <w:sz w:val="22"/>
                <w:szCs w:val="22"/>
              </w:rPr>
              <w:t>"</w:t>
            </w:r>
          </w:p>
          <w:p w14:paraId="436B8B36" w14:textId="77777777" w:rsidR="004B14F2" w:rsidRPr="004B14F2" w:rsidRDefault="004B14F2" w:rsidP="004B14F2">
            <w:pPr>
              <w:autoSpaceDE w:val="0"/>
              <w:autoSpaceDN w:val="0"/>
              <w:rPr>
                <w:sz w:val="22"/>
                <w:szCs w:val="22"/>
              </w:rPr>
            </w:pPr>
            <w:r w:rsidRPr="004B14F2">
              <w:rPr>
                <w:rFonts w:cs="Segoe UI"/>
                <w:color w:val="000000"/>
                <w:sz w:val="22"/>
                <w:szCs w:val="22"/>
              </w:rPr>
              <w:t>}</w:t>
            </w:r>
          </w:p>
          <w:p w14:paraId="10A218CC" w14:textId="787338F3" w:rsidR="004B14F2" w:rsidRPr="005C7C24" w:rsidRDefault="004B14F2" w:rsidP="004B14F2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359E13FD" w14:textId="77777777" w:rsidR="004B14F2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04012F6" w14:textId="77777777" w:rsidR="004B14F2" w:rsidRPr="004979CC" w:rsidRDefault="004B14F2" w:rsidP="004B14F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35240C28" w14:textId="77777777" w:rsidR="004B14F2" w:rsidRPr="003C1809" w:rsidRDefault="004B14F2" w:rsidP="004B14F2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C1809">
              <w:rPr>
                <w:color w:val="000000" w:themeColor="text1"/>
              </w:rPr>
              <w:t>- тип методу</w:t>
            </w:r>
          </w:p>
          <w:p w14:paraId="42F33B7D" w14:textId="77777777" w:rsidR="004B14F2" w:rsidRDefault="004B14F2" w:rsidP="004B14F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9448635" w14:textId="77777777" w:rsidR="008432E0" w:rsidRPr="005768F5" w:rsidRDefault="008432E0" w:rsidP="008432E0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D491F59" w14:textId="77777777" w:rsidR="008432E0" w:rsidRDefault="008432E0" w:rsidP="004B14F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09D013F" w14:textId="5377C917" w:rsidR="004B14F2" w:rsidRPr="005C7C24" w:rsidRDefault="004B14F2" w:rsidP="008432E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B14F2" w:rsidRPr="005C7C24" w14:paraId="32E0D23C" w14:textId="77777777" w:rsidTr="004B14F2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5405C3E" w14:textId="77777777" w:rsidR="004B14F2" w:rsidRPr="005C7C24" w:rsidRDefault="004B14F2" w:rsidP="004B14F2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11F8FEB" w14:textId="77777777" w:rsidR="004B14F2" w:rsidRPr="005C7C24" w:rsidRDefault="004B14F2" w:rsidP="004B14F2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B14F2" w:rsidRPr="00652BF2" w14:paraId="27323CD9" w14:textId="77777777" w:rsidTr="004B14F2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0A6EAF7D" w14:textId="77777777" w:rsidR="00652BF2" w:rsidRDefault="004B14F2" w:rsidP="004B14F2">
            <w:pPr>
              <w:autoSpaceDE w:val="0"/>
              <w:autoSpaceDN w:val="0"/>
              <w:rPr>
                <w:rFonts w:cs="Segoe UI"/>
                <w:sz w:val="22"/>
                <w:szCs w:val="22"/>
                <w:lang w:val="uk-UA"/>
              </w:rPr>
            </w:pPr>
            <w:r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success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 xml:space="preserve">": </w:t>
            </w:r>
            <w:r w:rsidRPr="004B14F2">
              <w:rPr>
                <w:rFonts w:cs="Segoe UI"/>
                <w:sz w:val="22"/>
                <w:szCs w:val="22"/>
              </w:rPr>
              <w:t>true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data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[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Ref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"6</w:t>
            </w:r>
            <w:r w:rsidRPr="004B14F2">
              <w:rPr>
                <w:rFonts w:cs="Segoe UI"/>
                <w:sz w:val="22"/>
                <w:szCs w:val="22"/>
              </w:rPr>
              <w:t>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8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7162-4</w:t>
            </w:r>
            <w:r w:rsidRPr="004B14F2">
              <w:rPr>
                <w:rFonts w:cs="Segoe UI"/>
                <w:sz w:val="22"/>
                <w:szCs w:val="22"/>
              </w:rPr>
              <w:t>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72-4</w:t>
            </w:r>
            <w:r w:rsidRPr="004B14F2">
              <w:rPr>
                <w:rFonts w:cs="Segoe UI"/>
                <w:sz w:val="22"/>
                <w:szCs w:val="22"/>
              </w:rPr>
              <w:t>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0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-88</w:t>
            </w:r>
            <w:r w:rsidRPr="004B14F2">
              <w:rPr>
                <w:rFonts w:cs="Segoe UI"/>
                <w:sz w:val="22"/>
                <w:szCs w:val="22"/>
              </w:rPr>
              <w:t>e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5-906948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6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92</w:t>
            </w:r>
            <w:r w:rsidRPr="004B14F2">
              <w:rPr>
                <w:rFonts w:cs="Segoe UI"/>
                <w:sz w:val="22"/>
                <w:szCs w:val="22"/>
              </w:rPr>
              <w:t>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Description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</w:t>
            </w:r>
            <w:r w:rsidRPr="004B14F2">
              <w:rPr>
                <w:rFonts w:cs="Segoe UI"/>
                <w:sz w:val="22"/>
                <w:szCs w:val="22"/>
              </w:rPr>
              <w:t>Parcel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 xml:space="preserve"> </w:t>
            </w:r>
            <w:r w:rsidRPr="004B14F2">
              <w:rPr>
                <w:rFonts w:cs="Segoe UI"/>
                <w:sz w:val="22"/>
                <w:szCs w:val="22"/>
              </w:rPr>
              <w:t>Shop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},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Ref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"841339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7-591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-42</w:t>
            </w:r>
            <w:r w:rsidRPr="004B14F2">
              <w:rPr>
                <w:rFonts w:cs="Segoe UI"/>
                <w:sz w:val="22"/>
                <w:szCs w:val="22"/>
              </w:rPr>
              <w:t>e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2-8233-7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0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00</w:t>
            </w:r>
            <w:r w:rsidRPr="004B14F2">
              <w:rPr>
                <w:rFonts w:cs="Segoe UI"/>
                <w:sz w:val="22"/>
                <w:szCs w:val="22"/>
              </w:rPr>
              <w:t>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0</w:t>
            </w:r>
            <w:r w:rsidRPr="004B14F2">
              <w:rPr>
                <w:rFonts w:cs="Segoe UI"/>
                <w:sz w:val="22"/>
                <w:szCs w:val="22"/>
              </w:rPr>
              <w:t>ed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6</w:t>
            </w:r>
            <w:r w:rsidRPr="004B14F2">
              <w:rPr>
                <w:rFonts w:cs="Segoe UI"/>
                <w:sz w:val="22"/>
                <w:szCs w:val="22"/>
              </w:rPr>
              <w:t>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Description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"Поштове відділення"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},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Ref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"95</w:t>
            </w:r>
            <w:r w:rsidRPr="004B14F2">
              <w:rPr>
                <w:rFonts w:cs="Segoe UI"/>
                <w:sz w:val="22"/>
                <w:szCs w:val="22"/>
              </w:rPr>
              <w:t>dc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212</w:t>
            </w:r>
            <w:r w:rsidRPr="004B14F2">
              <w:rPr>
                <w:rFonts w:cs="Segoe UI"/>
                <w:sz w:val="22"/>
                <w:szCs w:val="22"/>
              </w:rPr>
              <w:t>d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-479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-4</w:t>
            </w:r>
            <w:r w:rsidRPr="004B14F2">
              <w:rPr>
                <w:rFonts w:cs="Segoe UI"/>
                <w:sz w:val="22"/>
                <w:szCs w:val="22"/>
              </w:rPr>
              <w:t>ffb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8</w:t>
            </w:r>
            <w:r w:rsidRPr="004B14F2">
              <w:rPr>
                <w:rFonts w:cs="Segoe UI"/>
                <w:sz w:val="22"/>
                <w:szCs w:val="22"/>
              </w:rPr>
              <w:t>ab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-8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1</w:t>
            </w:r>
            <w:r w:rsidRPr="004B14F2">
              <w:rPr>
                <w:rFonts w:cs="Segoe UI"/>
                <w:sz w:val="22"/>
                <w:szCs w:val="22"/>
              </w:rPr>
              <w:t>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9073</w:t>
            </w:r>
            <w:r w:rsidRPr="004B14F2">
              <w:rPr>
                <w:rFonts w:cs="Segoe UI"/>
                <w:sz w:val="22"/>
                <w:szCs w:val="22"/>
              </w:rPr>
              <w:t>d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0</w:t>
            </w:r>
            <w:r w:rsidRPr="004B14F2">
              <w:rPr>
                <w:rFonts w:cs="Segoe UI"/>
                <w:sz w:val="22"/>
                <w:szCs w:val="22"/>
              </w:rPr>
              <w:t>bc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Description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"Поштомат приват банку"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},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Ref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"9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68</w:t>
            </w:r>
            <w:r w:rsidRPr="004B14F2">
              <w:rPr>
                <w:rFonts w:cs="Segoe UI"/>
                <w:sz w:val="22"/>
                <w:szCs w:val="22"/>
              </w:rPr>
              <w:t>df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70-0267-42</w:t>
            </w:r>
            <w:r w:rsidRPr="004B14F2">
              <w:rPr>
                <w:rFonts w:cs="Segoe UI"/>
                <w:sz w:val="22"/>
                <w:szCs w:val="22"/>
              </w:rPr>
              <w:t>a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8-</w:t>
            </w:r>
            <w:r w:rsidRPr="004B14F2">
              <w:rPr>
                <w:rFonts w:cs="Segoe UI"/>
                <w:sz w:val="22"/>
                <w:szCs w:val="22"/>
              </w:rPr>
              <w:t>bb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5</w:t>
            </w:r>
            <w:r w:rsidRPr="004B14F2">
              <w:rPr>
                <w:rFonts w:cs="Segoe UI"/>
                <w:sz w:val="22"/>
                <w:szCs w:val="22"/>
              </w:rPr>
              <w:t>c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-37</w:t>
            </w:r>
            <w:r w:rsidRPr="004B14F2">
              <w:rPr>
                <w:rFonts w:cs="Segoe UI"/>
                <w:sz w:val="22"/>
                <w:szCs w:val="22"/>
              </w:rPr>
              <w:t>f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427</w:t>
            </w:r>
            <w:r w:rsidRPr="004B14F2">
              <w:rPr>
                <w:rFonts w:cs="Segoe UI"/>
                <w:sz w:val="22"/>
                <w:szCs w:val="22"/>
              </w:rPr>
              <w:t>e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36</w:t>
            </w:r>
            <w:r w:rsidRPr="004B14F2">
              <w:rPr>
                <w:rFonts w:cs="Segoe UI"/>
                <w:sz w:val="22"/>
                <w:szCs w:val="22"/>
              </w:rPr>
              <w:t>ee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4",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Pr="004B14F2">
              <w:rPr>
                <w:rFonts w:cs="Segoe UI"/>
                <w:sz w:val="22"/>
                <w:szCs w:val="22"/>
              </w:rPr>
              <w:t>Description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": "Вантажне відділення"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Pr="004B14F2">
              <w:rPr>
                <w:rFonts w:cs="Segoe UI"/>
                <w:sz w:val="22"/>
                <w:szCs w:val="22"/>
              </w:rPr>
              <w:t>        </w:t>
            </w:r>
            <w:r w:rsidRPr="004B14F2">
              <w:rPr>
                <w:rFonts w:cs="Segoe UI"/>
                <w:sz w:val="22"/>
                <w:szCs w:val="22"/>
                <w:lang w:val="uk-UA"/>
              </w:rPr>
              <w:t>},</w:t>
            </w:r>
          </w:p>
          <w:p w14:paraId="7D2F21F1" w14:textId="72300960" w:rsidR="00652BF2" w:rsidRPr="00652BF2" w:rsidRDefault="00652BF2" w:rsidP="00652BF2">
            <w:pPr>
              <w:autoSpaceDE w:val="0"/>
              <w:autoSpaceDN w:val="0"/>
              <w:rPr>
                <w:rFonts w:cs="Segoe UI"/>
                <w:sz w:val="22"/>
                <w:szCs w:val="22"/>
                <w:lang w:val="uk-UA"/>
              </w:rPr>
            </w:pPr>
            <w:r>
              <w:rPr>
                <w:rFonts w:cs="Segoe UI"/>
                <w:sz w:val="22"/>
                <w:szCs w:val="22"/>
                <w:lang w:val="uk-UA"/>
              </w:rPr>
              <w:t xml:space="preserve">        </w:t>
            </w:r>
            <w:r w:rsidRPr="00652BF2">
              <w:rPr>
                <w:rFonts w:cs="Segoe UI"/>
                <w:sz w:val="22"/>
                <w:szCs w:val="22"/>
                <w:lang w:val="uk-UA"/>
              </w:rPr>
              <w:t>{</w:t>
            </w:r>
          </w:p>
          <w:p w14:paraId="14361D01" w14:textId="77777777" w:rsidR="00652BF2" w:rsidRPr="00652BF2" w:rsidRDefault="00652BF2" w:rsidP="00652BF2">
            <w:pPr>
              <w:autoSpaceDE w:val="0"/>
              <w:autoSpaceDN w:val="0"/>
              <w:rPr>
                <w:rFonts w:cs="Segoe UI"/>
                <w:sz w:val="22"/>
                <w:szCs w:val="22"/>
                <w:lang w:val="uk-UA"/>
              </w:rPr>
            </w:pPr>
            <w:r w:rsidRPr="00652BF2">
              <w:rPr>
                <w:rFonts w:cs="Segoe UI"/>
                <w:sz w:val="22"/>
                <w:szCs w:val="22"/>
                <w:lang w:val="uk-UA"/>
              </w:rPr>
              <w:t xml:space="preserve">            "Ref": "cab18137-df1b-472d-8737-22dd1d18b51d",</w:t>
            </w:r>
          </w:p>
          <w:p w14:paraId="7B036BFA" w14:textId="77777777" w:rsidR="00652BF2" w:rsidRPr="00652BF2" w:rsidRDefault="00652BF2" w:rsidP="00652BF2">
            <w:pPr>
              <w:autoSpaceDE w:val="0"/>
              <w:autoSpaceDN w:val="0"/>
              <w:rPr>
                <w:rFonts w:cs="Segoe UI"/>
                <w:sz w:val="22"/>
                <w:szCs w:val="22"/>
                <w:lang w:val="uk-UA"/>
              </w:rPr>
            </w:pPr>
            <w:r w:rsidRPr="00652BF2">
              <w:rPr>
                <w:rFonts w:cs="Segoe UI"/>
                <w:sz w:val="22"/>
                <w:szCs w:val="22"/>
                <w:lang w:val="uk-UA"/>
              </w:rPr>
              <w:t xml:space="preserve">            "Description": "Поштомат InPost"</w:t>
            </w:r>
          </w:p>
          <w:p w14:paraId="31E3DCB7" w14:textId="4D525400" w:rsidR="004B14F2" w:rsidRPr="004B14F2" w:rsidRDefault="00652BF2" w:rsidP="00652BF2">
            <w:pPr>
              <w:autoSpaceDE w:val="0"/>
              <w:autoSpaceDN w:val="0"/>
              <w:rPr>
                <w:sz w:val="22"/>
                <w:szCs w:val="22"/>
                <w:lang w:val="uk-UA"/>
              </w:rPr>
            </w:pPr>
            <w:r w:rsidRPr="00652BF2">
              <w:rPr>
                <w:rFonts w:cs="Segoe UI"/>
                <w:sz w:val="22"/>
                <w:szCs w:val="22"/>
                <w:lang w:val="uk-UA"/>
              </w:rPr>
              <w:t xml:space="preserve">        },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{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    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Ref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": 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f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9316480-5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f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2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d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-425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d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-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bc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2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c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-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ac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7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cd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29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decf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0",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    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Description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": "Поштомат"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}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],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errors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": [],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warnings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": [],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    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</w:t>
            </w:r>
            <w:r w:rsidR="004B14F2" w:rsidRPr="00652BF2">
              <w:rPr>
                <w:rFonts w:cs="Segoe UI"/>
                <w:sz w:val="22"/>
                <w:szCs w:val="22"/>
                <w:lang w:val="en-US"/>
              </w:rPr>
              <w:t>info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t>": []</w:t>
            </w:r>
            <w:r w:rsidR="004B14F2" w:rsidRPr="004B14F2">
              <w:rPr>
                <w:rFonts w:cs="Segoe UI"/>
                <w:sz w:val="22"/>
                <w:szCs w:val="22"/>
                <w:lang w:val="uk-UA"/>
              </w:rPr>
              <w:br/>
              <w:t>}</w:t>
            </w:r>
          </w:p>
          <w:p w14:paraId="0D971DA5" w14:textId="77777777" w:rsidR="004B14F2" w:rsidRPr="004B14F2" w:rsidRDefault="004B14F2" w:rsidP="004B14F2">
            <w:pPr>
              <w:autoSpaceDE w:val="0"/>
              <w:autoSpaceDN w:val="0"/>
              <w:rPr>
                <w:lang w:val="uk-UA"/>
              </w:rPr>
            </w:pPr>
            <w:r>
              <w:rPr>
                <w:rFonts w:ascii="Segoe UI" w:hAnsi="Segoe UI" w:cs="Segoe UI"/>
                <w:sz w:val="20"/>
                <w:szCs w:val="20"/>
                <w:lang w:val="en-US"/>
              </w:rPr>
              <w:t> </w:t>
            </w:r>
          </w:p>
          <w:p w14:paraId="5E7D2E04" w14:textId="77777777" w:rsidR="004B14F2" w:rsidRPr="005C7C24" w:rsidRDefault="004B14F2" w:rsidP="004B14F2">
            <w:pPr>
              <w:pStyle w:val="HTML"/>
              <w:rPr>
                <w:sz w:val="22"/>
                <w:szCs w:val="22"/>
              </w:rPr>
            </w:pPr>
          </w:p>
        </w:tc>
        <w:tc>
          <w:tcPr>
            <w:tcW w:w="3813" w:type="dxa"/>
          </w:tcPr>
          <w:p w14:paraId="035B361C" w14:textId="77777777" w:rsidR="004B14F2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D377DCD" w14:textId="77777777" w:rsidR="004B14F2" w:rsidRPr="00696B0C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34E21311" w14:textId="77777777" w:rsidR="004B14F2" w:rsidRPr="00696B0C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600234BD" w14:textId="77777777" w:rsidR="004B14F2" w:rsidRPr="00696B0C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FAE0E07" w14:textId="26C3B61F" w:rsidR="004B14F2" w:rsidRPr="004B14F2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2E3DF7"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типу відділення</w:t>
            </w:r>
          </w:p>
          <w:p w14:paraId="001A5AFC" w14:textId="69C8006C" w:rsidR="004B14F2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7FFF5A20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231846D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5F92295" w14:textId="77777777" w:rsidR="002E3DF7" w:rsidRPr="004B14F2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2E3DF7"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типу відділення</w:t>
            </w:r>
          </w:p>
          <w:p w14:paraId="41B0637A" w14:textId="77777777" w:rsidR="002E3DF7" w:rsidRPr="002E3DF7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40B1F462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6E525C0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41510B2" w14:textId="77777777" w:rsidR="002E3DF7" w:rsidRPr="004B14F2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2E3DF7"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типу відділення</w:t>
            </w:r>
          </w:p>
          <w:p w14:paraId="672E6377" w14:textId="77777777" w:rsidR="002E3DF7" w:rsidRPr="002E3DF7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3FE5F5D7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9AAAE29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08EE75A" w14:textId="77777777" w:rsidR="002E3DF7" w:rsidRPr="004B14F2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2E3DF7"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типу відділення</w:t>
            </w:r>
          </w:p>
          <w:p w14:paraId="254E1F98" w14:textId="77777777" w:rsidR="002E3DF7" w:rsidRPr="002E3DF7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23E8443F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11ED107" w14:textId="77777777" w:rsid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6147BC4" w14:textId="5A1BD6CB" w:rsidR="00652BF2" w:rsidRDefault="00652BF2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типу відділення</w:t>
            </w:r>
          </w:p>
          <w:p w14:paraId="790C005C" w14:textId="42692345" w:rsidR="00652BF2" w:rsidRDefault="00652BF2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567AE402" w14:textId="0510822C" w:rsidR="00652BF2" w:rsidRDefault="00652BF2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55E9737" w14:textId="77777777" w:rsidR="00652BF2" w:rsidRDefault="00652BF2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DC89F6C" w14:textId="79240659" w:rsidR="002E3DF7" w:rsidRPr="004B14F2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2E3DF7"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типу відділення</w:t>
            </w:r>
          </w:p>
          <w:p w14:paraId="2498D464" w14:textId="77777777" w:rsidR="002E3DF7" w:rsidRPr="002E3DF7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типу відділення</w:t>
            </w:r>
          </w:p>
          <w:p w14:paraId="5645C5F8" w14:textId="77777777" w:rsidR="002E3DF7" w:rsidRPr="002E3DF7" w:rsidRDefault="002E3DF7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E21376A" w14:textId="77777777" w:rsidR="004B14F2" w:rsidRPr="002E3DF7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ECBF12B" w14:textId="77777777" w:rsidR="002E3DF7" w:rsidRDefault="002E3DF7" w:rsidP="002E3D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0EFD95C" w14:textId="77777777" w:rsidR="002E3DF7" w:rsidRDefault="002E3DF7" w:rsidP="002E3D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DDF6C8B" w14:textId="7E4B9635" w:rsidR="004B14F2" w:rsidRDefault="002E3DF7" w:rsidP="002E3D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</w:t>
            </w:r>
            <w:r>
              <w:rPr>
                <w:rFonts w:asciiTheme="minorHAnsi" w:hAnsiTheme="minorHAnsi"/>
                <w:lang w:val="uk-UA"/>
              </w:rPr>
              <w:t xml:space="preserve"> </w:t>
            </w:r>
          </w:p>
          <w:p w14:paraId="3F53E970" w14:textId="77777777" w:rsidR="004B14F2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12F3878" w14:textId="77777777" w:rsidR="004B14F2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B9611B5" w14:textId="77777777" w:rsidR="004B14F2" w:rsidRPr="005C7C24" w:rsidRDefault="004B14F2" w:rsidP="004B14F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2C8CB4B9" w14:textId="77777777" w:rsidR="004B14F2" w:rsidRDefault="004B14F2" w:rsidP="004B14F2">
      <w:pPr>
        <w:pStyle w:val="NP1"/>
      </w:pPr>
    </w:p>
    <w:p w14:paraId="4D55207B" w14:textId="77777777" w:rsidR="004B14F2" w:rsidRDefault="004B14F2" w:rsidP="004B14F2">
      <w:pPr>
        <w:pStyle w:val="NP1"/>
      </w:pPr>
    </w:p>
    <w:p w14:paraId="663BAEB7" w14:textId="77777777" w:rsidR="008E6B45" w:rsidRDefault="008E6B45" w:rsidP="004B14F2">
      <w:pPr>
        <w:pStyle w:val="NP1"/>
      </w:pPr>
    </w:p>
    <w:p w14:paraId="02DFF470" w14:textId="77777777" w:rsidR="004B14F2" w:rsidRPr="004B14F2" w:rsidRDefault="004B14F2" w:rsidP="004B14F2">
      <w:pPr>
        <w:pStyle w:val="NP1"/>
      </w:pPr>
    </w:p>
    <w:p w14:paraId="3AFA0787" w14:textId="781C06BE" w:rsidR="0015126A" w:rsidRPr="0015126A" w:rsidRDefault="006A547A" w:rsidP="00AC15DD">
      <w:pPr>
        <w:pStyle w:val="-2NP0"/>
        <w:jc w:val="left"/>
      </w:pPr>
      <w:bookmarkStart w:id="11" w:name="_Toc447666789"/>
      <w:r>
        <w:lastRenderedPageBreak/>
        <w:t>Завантажити список контрагентів відправників</w:t>
      </w:r>
      <w:r w:rsidRPr="006A547A">
        <w:t>/</w:t>
      </w:r>
      <w:r>
        <w:t>о</w:t>
      </w:r>
      <w:bookmarkEnd w:id="9"/>
      <w:r w:rsidR="005454F2">
        <w:t>держувачів</w:t>
      </w:r>
      <w:r>
        <w:t xml:space="preserve"> (</w:t>
      </w:r>
      <w:r w:rsidR="00E315DC">
        <w:t>м</w:t>
      </w:r>
      <w:r>
        <w:t>етод «getCounterparties»)</w:t>
      </w:r>
      <w:r w:rsidR="0015126A">
        <w:t>.</w:t>
      </w:r>
      <w:bookmarkEnd w:id="11"/>
      <w:r w:rsidR="0015126A">
        <w:t xml:space="preserve"> </w:t>
      </w:r>
    </w:p>
    <w:p w14:paraId="67147FE8" w14:textId="11A957A6" w:rsidR="00C15846" w:rsidRDefault="006A547A" w:rsidP="00F3296A">
      <w:pPr>
        <w:pStyle w:val="NP1"/>
        <w:ind w:firstLine="0"/>
      </w:pPr>
      <w:r>
        <w:t>Метод «getCounterparties» для отримання списку контрагентів відправників</w:t>
      </w:r>
      <w:r w:rsidRPr="0015126A">
        <w:t>/</w:t>
      </w:r>
      <w:r w:rsidR="005454F2">
        <w:t>одержувачів</w:t>
      </w:r>
      <w:r w:rsidR="00140992">
        <w:t>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6A547A" w:rsidRPr="0011435A" w14:paraId="370B7BF3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52FF4AE" w14:textId="77777777" w:rsidR="006A547A" w:rsidRPr="003407E0" w:rsidRDefault="006A547A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контрагентів віддправників</w:t>
            </w:r>
            <w:r w:rsidRPr="003407E0">
              <w:t>/</w:t>
            </w:r>
            <w:r>
              <w:rPr>
                <w:lang w:val="uk-UA"/>
              </w:rPr>
              <w:t>отримувачів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BCA9D90" w14:textId="3677817D" w:rsidR="006A547A" w:rsidRPr="0011435A" w:rsidRDefault="00F742D5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6A547A" w:rsidRPr="005C7C24" w14:paraId="52000E8E" w14:textId="77777777" w:rsidTr="00523624">
        <w:trPr>
          <w:trHeight w:val="2186"/>
        </w:trPr>
        <w:tc>
          <w:tcPr>
            <w:tcW w:w="7318" w:type="dxa"/>
          </w:tcPr>
          <w:p w14:paraId="4E9EDC90" w14:textId="77777777" w:rsidR="006A547A" w:rsidRPr="003407E0" w:rsidRDefault="006A547A" w:rsidP="00523624">
            <w:pPr>
              <w:rPr>
                <w:sz w:val="22"/>
                <w:szCs w:val="22"/>
                <w:lang w:val="en-US"/>
              </w:rPr>
            </w:pPr>
            <w:r w:rsidRPr="003407E0">
              <w:rPr>
                <w:sz w:val="22"/>
                <w:szCs w:val="22"/>
                <w:lang w:val="en-US"/>
              </w:rPr>
              <w:t>{</w:t>
            </w:r>
          </w:p>
          <w:p w14:paraId="3F805E7F" w14:textId="1F3FE46E" w:rsidR="006A547A" w:rsidRPr="003407E0" w:rsidRDefault="006A547A" w:rsidP="00523624">
            <w:pPr>
              <w:rPr>
                <w:sz w:val="22"/>
                <w:szCs w:val="22"/>
                <w:lang w:val="en-US"/>
              </w:rPr>
            </w:pPr>
            <w:r w:rsidRPr="003407E0">
              <w:rPr>
                <w:sz w:val="22"/>
                <w:szCs w:val="22"/>
                <w:lang w:val="en-US"/>
              </w:rPr>
              <w:t xml:space="preserve">    "apiKey": "</w:t>
            </w:r>
            <w:r w:rsidR="00C46221">
              <w:rPr>
                <w:sz w:val="22"/>
                <w:szCs w:val="22"/>
                <w:lang w:val="en-US"/>
              </w:rPr>
              <w:t>ваш ключ АРІ 2.0</w:t>
            </w:r>
            <w:r w:rsidRPr="003407E0">
              <w:rPr>
                <w:sz w:val="22"/>
                <w:szCs w:val="22"/>
                <w:lang w:val="en-US"/>
              </w:rPr>
              <w:t>",</w:t>
            </w:r>
          </w:p>
          <w:p w14:paraId="3AB61457" w14:textId="77777777" w:rsidR="006A547A" w:rsidRPr="003407E0" w:rsidRDefault="006A547A" w:rsidP="00523624">
            <w:pPr>
              <w:rPr>
                <w:sz w:val="22"/>
                <w:szCs w:val="22"/>
                <w:lang w:val="en-US"/>
              </w:rPr>
            </w:pPr>
            <w:r w:rsidRPr="003407E0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color w:val="00B050"/>
                <w:sz w:val="22"/>
                <w:szCs w:val="22"/>
                <w:lang w:val="en-US"/>
              </w:rPr>
              <w:t>Counterparty</w:t>
            </w:r>
            <w:r w:rsidRPr="003407E0">
              <w:rPr>
                <w:sz w:val="22"/>
                <w:szCs w:val="22"/>
                <w:lang w:val="en-US"/>
              </w:rPr>
              <w:t>",</w:t>
            </w:r>
          </w:p>
          <w:p w14:paraId="76371E27" w14:textId="77777777" w:rsidR="006A547A" w:rsidRPr="006A547A" w:rsidRDefault="006A547A" w:rsidP="00523624">
            <w:pPr>
              <w:rPr>
                <w:sz w:val="22"/>
                <w:szCs w:val="22"/>
                <w:lang w:val="en-US"/>
              </w:rPr>
            </w:pPr>
            <w:r w:rsidRPr="006A547A">
              <w:rPr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color w:val="2E74B5" w:themeColor="accent1" w:themeShade="BF"/>
                <w:sz w:val="22"/>
                <w:szCs w:val="22"/>
                <w:lang w:val="en-US"/>
              </w:rPr>
              <w:t>getCounterparties</w:t>
            </w:r>
            <w:r w:rsidRPr="006A547A">
              <w:rPr>
                <w:sz w:val="22"/>
                <w:szCs w:val="22"/>
                <w:lang w:val="en-US"/>
              </w:rPr>
              <w:t>",</w:t>
            </w:r>
          </w:p>
          <w:p w14:paraId="3B8CA21F" w14:textId="77777777" w:rsidR="006A547A" w:rsidRPr="003407E0" w:rsidRDefault="006A547A" w:rsidP="00523624">
            <w:pPr>
              <w:rPr>
                <w:sz w:val="22"/>
                <w:szCs w:val="22"/>
                <w:lang w:val="en-US"/>
              </w:rPr>
            </w:pPr>
            <w:r w:rsidRPr="003407E0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1D346517" w14:textId="6EA599F9" w:rsidR="006A547A" w:rsidRDefault="006A547A" w:rsidP="0052362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3407E0">
              <w:rPr>
                <w:sz w:val="22"/>
                <w:szCs w:val="22"/>
                <w:lang w:val="en-US"/>
              </w:rPr>
              <w:t xml:space="preserve">        "CounterpartyProperty": "Sender"</w:t>
            </w:r>
            <w:r w:rsidR="00AC15DD">
              <w:rPr>
                <w:sz w:val="22"/>
                <w:szCs w:val="22"/>
                <w:lang w:val="uk-UA"/>
              </w:rPr>
              <w:t>,</w:t>
            </w:r>
            <w:r w:rsidR="00ED4D88">
              <w:rPr>
                <w:sz w:val="22"/>
                <w:szCs w:val="22"/>
                <w:lang w:val="uk-UA"/>
              </w:rPr>
              <w:t xml:space="preserve"> </w:t>
            </w:r>
            <w:r w:rsidRPr="00B22E5D">
              <w:rPr>
                <w:color w:val="2E74B5" w:themeColor="accent1" w:themeShade="BF"/>
                <w:sz w:val="22"/>
                <w:szCs w:val="22"/>
                <w:lang w:val="uk-UA"/>
              </w:rPr>
              <w:t>або</w:t>
            </w:r>
            <w:r w:rsidRPr="00B22E5D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</w:t>
            </w:r>
            <w:r w:rsidRPr="00B22E5D">
              <w:rPr>
                <w:color w:val="000000" w:themeColor="text1"/>
                <w:sz w:val="22"/>
                <w:szCs w:val="22"/>
                <w:lang w:val="en-US"/>
              </w:rPr>
              <w:t>"Recipient"</w:t>
            </w:r>
            <w:r w:rsidRPr="00B22E5D">
              <w:rPr>
                <w:color w:val="000000" w:themeColor="text1"/>
                <w:sz w:val="22"/>
                <w:szCs w:val="22"/>
                <w:lang w:val="uk-UA"/>
              </w:rPr>
              <w:t xml:space="preserve"> </w:t>
            </w:r>
            <w:r w:rsidR="00F3296A">
              <w:rPr>
                <w:color w:val="2E74B5" w:themeColor="accent1" w:themeShade="BF"/>
                <w:sz w:val="22"/>
                <w:szCs w:val="22"/>
                <w:lang w:val="uk-UA"/>
              </w:rPr>
              <w:t>якщо одержувач</w:t>
            </w:r>
          </w:p>
          <w:p w14:paraId="4545FAA5" w14:textId="77777777" w:rsidR="00475592" w:rsidRDefault="00475592" w:rsidP="0052362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</w:p>
          <w:p w14:paraId="4B977D6E" w14:textId="43E50D8F" w:rsidR="00475592" w:rsidRDefault="00475592" w:rsidP="0052362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 xml:space="preserve">        </w:t>
            </w:r>
            <w:r w:rsidRPr="007057DC">
              <w:rPr>
                <w:sz w:val="22"/>
                <w:szCs w:val="22"/>
                <w:lang w:val="uk-UA"/>
              </w:rPr>
              <w:t>"Page": "1"</w:t>
            </w:r>
          </w:p>
          <w:p w14:paraId="782CEDA4" w14:textId="77777777" w:rsidR="00AC15DD" w:rsidRPr="006A547A" w:rsidRDefault="00AC15DD" w:rsidP="00523624">
            <w:pPr>
              <w:rPr>
                <w:sz w:val="22"/>
                <w:szCs w:val="22"/>
                <w:lang w:val="uk-UA"/>
              </w:rPr>
            </w:pPr>
          </w:p>
          <w:p w14:paraId="7E16F76C" w14:textId="77777777" w:rsidR="006A547A" w:rsidRPr="003407E0" w:rsidRDefault="006A547A" w:rsidP="00523624">
            <w:pPr>
              <w:rPr>
                <w:sz w:val="22"/>
                <w:szCs w:val="22"/>
                <w:lang w:val="en-US"/>
              </w:rPr>
            </w:pPr>
            <w:r w:rsidRPr="003407E0">
              <w:rPr>
                <w:sz w:val="22"/>
                <w:szCs w:val="22"/>
                <w:lang w:val="en-US"/>
              </w:rPr>
              <w:t xml:space="preserve">    }</w:t>
            </w:r>
          </w:p>
          <w:p w14:paraId="521EE2CB" w14:textId="77777777" w:rsidR="006A547A" w:rsidRPr="005C7C24" w:rsidRDefault="006A547A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3407E0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05EF69A1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CB3FDD5" w14:textId="3286EFE5" w:rsidR="006A547A" w:rsidRPr="004E1CBA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301DC4FF" w14:textId="77777777" w:rsidR="006A547A" w:rsidRPr="004979CC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011B44B4" w14:textId="77777777" w:rsidR="006A547A" w:rsidRPr="006A547A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6A547A">
              <w:t>- тип методу</w:t>
            </w:r>
            <w:r w:rsidRPr="006A547A">
              <w:rPr>
                <w:lang w:val="uk-UA"/>
              </w:rPr>
              <w:t xml:space="preserve"> (редагування)</w:t>
            </w:r>
          </w:p>
          <w:p w14:paraId="0E276D9C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19A4A057" w14:textId="5A85B102" w:rsidR="006A547A" w:rsidRDefault="00B13BE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вид </w:t>
            </w:r>
            <w:r w:rsidR="006A547A">
              <w:rPr>
                <w:lang w:val="uk-UA"/>
              </w:rPr>
              <w:t>контрагента (відправник</w:t>
            </w:r>
            <w:r>
              <w:rPr>
                <w:lang w:val="uk-UA"/>
              </w:rPr>
              <w:t xml:space="preserve">, одержувач </w:t>
            </w:r>
            <w:r w:rsidR="006A547A">
              <w:rPr>
                <w:lang w:val="uk-UA"/>
              </w:rPr>
              <w:t>)</w:t>
            </w:r>
          </w:p>
          <w:p w14:paraId="5BA7DE17" w14:textId="71355EEA" w:rsidR="006A547A" w:rsidRPr="005C7C24" w:rsidRDefault="00475592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параметр який відповідаю за вивантаження даних по 500 значень на сторінку</w:t>
            </w:r>
          </w:p>
        </w:tc>
      </w:tr>
      <w:tr w:rsidR="006A547A" w:rsidRPr="005C7C24" w14:paraId="45CB6661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73B38D9" w14:textId="77777777" w:rsidR="006A547A" w:rsidRPr="005C7C24" w:rsidRDefault="006A547A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600BFCF" w14:textId="77777777" w:rsidR="006A547A" w:rsidRPr="005C7C24" w:rsidRDefault="006A547A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6A547A" w:rsidRPr="00652BF2" w14:paraId="355B1008" w14:textId="77777777" w:rsidTr="00523624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27236C95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50965B3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248F4824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7CF44D4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59031E3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"Description": "Талісман ТОВ</w:t>
            </w:r>
            <w:r w:rsidRPr="003407E0">
              <w:rPr>
                <w:rFonts w:asciiTheme="minorHAnsi" w:hAnsiTheme="minorHAnsi"/>
                <w:sz w:val="22"/>
                <w:szCs w:val="22"/>
              </w:rPr>
              <w:t>",</w:t>
            </w:r>
          </w:p>
          <w:p w14:paraId="17D6A623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"Ref": "978e123a-70b4-11e4-ae68-0025909b4e33",</w:t>
            </w:r>
          </w:p>
          <w:p w14:paraId="20B049EF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"City": "8d5a980d-391c-11dd-90d9-001a92567626",</w:t>
            </w:r>
          </w:p>
          <w:p w14:paraId="261118AA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"Counterparty": null,</w:t>
            </w:r>
          </w:p>
          <w:p w14:paraId="78EBE621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"FirstName": "",</w:t>
            </w:r>
          </w:p>
          <w:p w14:paraId="0CE87EEC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"LastName": "",</w:t>
            </w:r>
          </w:p>
          <w:p w14:paraId="4E59CBD2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"MiddleName": "",</w:t>
            </w:r>
          </w:p>
          <w:p w14:paraId="65ED17F2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"OwnershipFormRef": "7f0f351d-2519-11df-be9a-000c291af1b3",</w:t>
            </w:r>
          </w:p>
          <w:p w14:paraId="53BC84E4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"ТОВ",</w:t>
            </w:r>
          </w:p>
          <w:p w14:paraId="024300D7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"EDRPOU": "37193071",</w:t>
            </w:r>
          </w:p>
          <w:p w14:paraId="5F83DBB2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"CounterpartyType": "Organization"</w:t>
            </w:r>
          </w:p>
          <w:p w14:paraId="60902038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430EC0C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3DC4AD2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"Description": "Марочний</w:t>
            </w: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ТОВ ",</w:t>
            </w:r>
          </w:p>
          <w:p w14:paraId="252F388D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"Ref": "5953fb16-08d8-11e4-8958-0025909b4e33",</w:t>
            </w:r>
          </w:p>
          <w:p w14:paraId="1F994008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"City": "8d5a980d-391c-11dd-90d9-001a92567626",</w:t>
            </w:r>
          </w:p>
          <w:p w14:paraId="553A3F55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"Counterparty": null,</w:t>
            </w:r>
          </w:p>
          <w:p w14:paraId="369C8435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"FirstName": "",</w:t>
            </w:r>
          </w:p>
          <w:p w14:paraId="2D88C769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"LastName": "",</w:t>
            </w:r>
          </w:p>
          <w:p w14:paraId="7356DF08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"MiddleName": "",</w:t>
            </w:r>
          </w:p>
          <w:p w14:paraId="66B73894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"OwnershipFormRef": "7f0f351d-2519-11df-be9a-000c291af1b3",</w:t>
            </w:r>
          </w:p>
          <w:p w14:paraId="1E027D94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"ТОВ",</w:t>
            </w:r>
          </w:p>
          <w:p w14:paraId="60985B40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"EDRPOU": "37118680",</w:t>
            </w:r>
          </w:p>
          <w:p w14:paraId="4FF180D6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    "CounterpartyType": "Organization"</w:t>
            </w:r>
          </w:p>
          <w:p w14:paraId="7EE882BB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8EC3CD7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9E6D627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7B26C0A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2E77540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48A0C3D" w14:textId="77777777" w:rsidR="006A547A" w:rsidRPr="003407E0" w:rsidRDefault="006A547A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407E0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1F0460E5" w14:textId="77777777" w:rsidR="006A547A" w:rsidRPr="005C7C24" w:rsidRDefault="006A547A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0605F7C7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DFF44D1" w14:textId="77777777" w:rsidR="006A547A" w:rsidRPr="00696B0C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34FFD041" w14:textId="77777777" w:rsidR="006A547A" w:rsidRPr="00696B0C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54E52EA5" w14:textId="77777777" w:rsidR="006A547A" w:rsidRPr="00696B0C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73B5265" w14:textId="77777777" w:rsidR="006A547A" w:rsidRPr="00574833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133BCA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опис контрагента</w:t>
            </w:r>
          </w:p>
          <w:p w14:paraId="39D4E075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36B3B468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міста контрагента</w:t>
            </w:r>
          </w:p>
          <w:p w14:paraId="271CD3B2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7F22C4F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133BCA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 (якщо приватна особа)</w:t>
            </w:r>
          </w:p>
          <w:p w14:paraId="409A819B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 (якщо приватна особа)</w:t>
            </w:r>
          </w:p>
          <w:p w14:paraId="026AE5EA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 (якщо приватна особа)</w:t>
            </w:r>
          </w:p>
          <w:p w14:paraId="5A02E3E0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форми власності</w:t>
            </w:r>
          </w:p>
          <w:p w14:paraId="3BECE61D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форми власності</w:t>
            </w:r>
          </w:p>
          <w:p w14:paraId="0A44B9EF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код ЄДПРОУ</w:t>
            </w:r>
          </w:p>
          <w:p w14:paraId="099DBFAC" w14:textId="77777777" w:rsidR="006A547A" w:rsidRPr="00574833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контрагента</w:t>
            </w:r>
          </w:p>
          <w:p w14:paraId="03CEE5A8" w14:textId="77777777" w:rsidR="006A547A" w:rsidRPr="00574833" w:rsidRDefault="006A547A" w:rsidP="00523624">
            <w:pPr>
              <w:rPr>
                <w:lang w:val="uk-UA"/>
              </w:rPr>
            </w:pPr>
          </w:p>
          <w:p w14:paraId="334D0C0A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DD3A357" w14:textId="77777777" w:rsidR="006A547A" w:rsidRPr="00574833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74833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опис контрагента</w:t>
            </w:r>
          </w:p>
          <w:p w14:paraId="2B2E13ED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21BF4457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міста контрагента</w:t>
            </w:r>
          </w:p>
          <w:p w14:paraId="41AD7DE5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7C38E30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574833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 (якщо приватна особа)</w:t>
            </w:r>
          </w:p>
          <w:p w14:paraId="643292AA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 (якщо приватна особа)</w:t>
            </w:r>
          </w:p>
          <w:p w14:paraId="03316BB0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 (якщо приватна особа)</w:t>
            </w:r>
          </w:p>
          <w:p w14:paraId="19FCEFF1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форми власності</w:t>
            </w:r>
          </w:p>
          <w:p w14:paraId="178DC274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форми власності</w:t>
            </w:r>
          </w:p>
          <w:p w14:paraId="346994B6" w14:textId="3277DFD0" w:rsidR="006A547A" w:rsidRDefault="007A02F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код ЄДРП</w:t>
            </w:r>
            <w:r w:rsidR="006A547A">
              <w:rPr>
                <w:rFonts w:asciiTheme="minorHAnsi" w:hAnsiTheme="minorHAnsi"/>
                <w:lang w:val="uk-UA"/>
              </w:rPr>
              <w:t>ОУ</w:t>
            </w:r>
          </w:p>
          <w:p w14:paraId="517AE946" w14:textId="77777777" w:rsidR="006A547A" w:rsidRPr="00574833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контрагента</w:t>
            </w:r>
          </w:p>
          <w:p w14:paraId="7354167E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BEFC779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8C455C8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F1BB7FD" w14:textId="77777777" w:rsidR="006A547A" w:rsidRDefault="006A547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56E590D" w14:textId="77777777" w:rsidR="006A547A" w:rsidRPr="005C7C24" w:rsidRDefault="006A547A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3B0BE07D" w14:textId="1557E961" w:rsidR="00D16100" w:rsidRDefault="00C54EC1" w:rsidP="00D16100">
      <w:pPr>
        <w:rPr>
          <w:lang w:val="uk-UA" w:eastAsia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FA3A81" wp14:editId="452E7A16">
                <wp:simplePos x="0" y="0"/>
                <wp:positionH relativeFrom="column">
                  <wp:posOffset>2005964</wp:posOffset>
                </wp:positionH>
                <wp:positionV relativeFrom="paragraph">
                  <wp:posOffset>135890</wp:posOffset>
                </wp:positionV>
                <wp:extent cx="545465" cy="1781175"/>
                <wp:effectExtent l="57150" t="0" r="26035" b="4762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5465" cy="1781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B3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57.95pt;margin-top:10.7pt;width:42.95pt;height:140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="00D16100">
        <w:rPr>
          <w:lang w:val="uk-UA" w:eastAsia="uk-UA"/>
        </w:rPr>
        <w:t>Якщо в цей запит додати парам</w:t>
      </w:r>
      <w:r w:rsidR="00D16100">
        <w:rPr>
          <w:lang w:eastAsia="uk-UA"/>
        </w:rPr>
        <w:t>е</w:t>
      </w:r>
      <w:r w:rsidR="00D16100">
        <w:rPr>
          <w:lang w:val="uk-UA" w:eastAsia="uk-UA"/>
        </w:rPr>
        <w:t xml:space="preserve">тр </w:t>
      </w:r>
      <w:r w:rsidR="00D16100" w:rsidRPr="00964FC0">
        <w:rPr>
          <w:rFonts w:asciiTheme="minorHAnsi" w:hAnsiTheme="minorHAnsi"/>
          <w:lang w:val="uk-UA" w:eastAsia="uk-UA"/>
        </w:rPr>
        <w:t>«</w:t>
      </w:r>
      <w:r w:rsidR="00D16100" w:rsidRPr="00C54EC1">
        <w:rPr>
          <w:rFonts w:asciiTheme="minorHAnsi" w:hAnsiTheme="minorHAnsi"/>
          <w:color w:val="5B9BD5" w:themeColor="accent1"/>
          <w:lang w:val="en-US" w:eastAsia="uk-UA"/>
        </w:rPr>
        <w:t>FindByString</w:t>
      </w:r>
      <w:r w:rsidR="00D16100" w:rsidRPr="00964FC0">
        <w:rPr>
          <w:rFonts w:asciiTheme="minorHAnsi" w:hAnsiTheme="minorHAnsi"/>
          <w:lang w:val="uk-UA" w:eastAsia="uk-UA"/>
        </w:rPr>
        <w:t>»</w:t>
      </w:r>
      <w:r w:rsidR="00D16100">
        <w:rPr>
          <w:lang w:val="uk-UA" w:eastAsia="uk-UA"/>
        </w:rPr>
        <w:t xml:space="preserve"> (пошук по рядкам) і в його властивостях прописати назву контрагента</w:t>
      </w:r>
      <w:r>
        <w:rPr>
          <w:lang w:val="uk-UA" w:eastAsia="uk-UA"/>
        </w:rPr>
        <w:t xml:space="preserve"> (</w:t>
      </w:r>
      <w:r w:rsidRPr="00C54EC1">
        <w:rPr>
          <w:color w:val="5B9BD5" w:themeColor="accent1"/>
          <w:lang w:val="uk-UA" w:eastAsia="uk-UA"/>
        </w:rPr>
        <w:t>Талісман</w:t>
      </w:r>
      <w:r w:rsidR="00D16100">
        <w:rPr>
          <w:lang w:val="uk-UA" w:eastAsia="uk-UA"/>
        </w:rPr>
        <w:t>) який потрібно знайти,</w:t>
      </w:r>
    </w:p>
    <w:p w14:paraId="51AFDD32" w14:textId="77BDBDFD" w:rsidR="00D16100" w:rsidRDefault="00C54EC1" w:rsidP="00D16100">
      <w:pPr>
        <w:rPr>
          <w:lang w:val="uk-UA"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819538" wp14:editId="25EA88F1">
                <wp:simplePos x="0" y="0"/>
                <wp:positionH relativeFrom="column">
                  <wp:posOffset>2310766</wp:posOffset>
                </wp:positionH>
                <wp:positionV relativeFrom="paragraph">
                  <wp:posOffset>3175</wp:posOffset>
                </wp:positionV>
                <wp:extent cx="476250" cy="1562100"/>
                <wp:effectExtent l="0" t="0" r="76200" b="571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56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0BD" id="Прямая со стрелкой 3" o:spid="_x0000_s1026" type="#_x0000_t32" style="position:absolute;margin-left:181.95pt;margin-top:.25pt;width:37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65DC92" wp14:editId="77378491">
                <wp:simplePos x="0" y="0"/>
                <wp:positionH relativeFrom="column">
                  <wp:posOffset>1588770</wp:posOffset>
                </wp:positionH>
                <wp:positionV relativeFrom="paragraph">
                  <wp:posOffset>1694180</wp:posOffset>
                </wp:positionV>
                <wp:extent cx="795647" cy="0"/>
                <wp:effectExtent l="0" t="0" r="2413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6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66EDC" id="Прямая соединительная линия 1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33.4pt" to="187.75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D1610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8109EA" wp14:editId="1CE853BE">
                <wp:simplePos x="0" y="0"/>
                <wp:positionH relativeFrom="column">
                  <wp:posOffset>2513330</wp:posOffset>
                </wp:positionH>
                <wp:positionV relativeFrom="paragraph">
                  <wp:posOffset>1694180</wp:posOffset>
                </wp:positionV>
                <wp:extent cx="475013" cy="0"/>
                <wp:effectExtent l="0" t="0" r="2032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0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0A9E4" id="Прямая соединительная линия 1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9pt,133.4pt" to="235.3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48C3697" wp14:editId="21BB93DF">
            <wp:extent cx="5210175" cy="2867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B36F" w14:textId="50348CAD" w:rsidR="00D16100" w:rsidRDefault="00D16100" w:rsidP="00D16100">
      <w:pPr>
        <w:rPr>
          <w:lang w:val="uk-UA" w:eastAsia="uk-UA"/>
        </w:rPr>
      </w:pPr>
      <w:r>
        <w:rPr>
          <w:lang w:val="uk-UA" w:eastAsia="uk-UA"/>
        </w:rPr>
        <w:t>то отримаємо запит за допомогою якого в довід</w:t>
      </w:r>
      <w:r w:rsidR="00C54EC1">
        <w:rPr>
          <w:lang w:val="uk-UA" w:eastAsia="uk-UA"/>
        </w:rPr>
        <w:t>нику знаходиться потрібний контрагент</w:t>
      </w:r>
      <w:r>
        <w:rPr>
          <w:lang w:val="uk-UA" w:eastAsia="uk-UA"/>
        </w:rPr>
        <w:t>.</w:t>
      </w:r>
    </w:p>
    <w:p w14:paraId="0EF24AC3" w14:textId="77777777" w:rsidR="00D16100" w:rsidRDefault="00D16100" w:rsidP="0015126A">
      <w:pPr>
        <w:pStyle w:val="NP1"/>
      </w:pPr>
    </w:p>
    <w:p w14:paraId="0182C140" w14:textId="61398969" w:rsidR="006A547A" w:rsidRPr="00A66C48" w:rsidRDefault="00D16100" w:rsidP="00A66C48">
      <w:pPr>
        <w:rPr>
          <w:lang w:val="uk-UA" w:eastAsia="uk-UA"/>
        </w:rPr>
      </w:pPr>
      <w:r>
        <w:br w:type="page"/>
      </w:r>
    </w:p>
    <w:p w14:paraId="7576D82E" w14:textId="6DF02213" w:rsidR="00B22E5D" w:rsidRDefault="00B22E5D" w:rsidP="00B22E5D">
      <w:pPr>
        <w:pStyle w:val="-2NP0"/>
      </w:pPr>
      <w:bookmarkStart w:id="12" w:name="_Toc414965453"/>
      <w:bookmarkStart w:id="13" w:name="_Toc447666790"/>
      <w:r>
        <w:lastRenderedPageBreak/>
        <w:t xml:space="preserve">Завантажити список адрес контагентів </w:t>
      </w:r>
      <w:r w:rsidR="00E315DC">
        <w:t>(м</w:t>
      </w:r>
      <w:r>
        <w:t>етод «getCounterpartyAddresses»</w:t>
      </w:r>
      <w:r w:rsidR="00E315DC">
        <w:t>)</w:t>
      </w:r>
      <w:bookmarkEnd w:id="13"/>
      <w:r>
        <w:t xml:space="preserve"> </w:t>
      </w:r>
      <w:bookmarkEnd w:id="12"/>
    </w:p>
    <w:p w14:paraId="6B505964" w14:textId="77777777" w:rsidR="00B22E5D" w:rsidRDefault="00B22E5D" w:rsidP="00B22E5D">
      <w:pPr>
        <w:pStyle w:val="NP1"/>
      </w:pPr>
      <w:r>
        <w:t>Метод «getCounterpartyAddresses» для завантаження списку адрес контрагентів.</w:t>
      </w:r>
    </w:p>
    <w:p w14:paraId="048234C3" w14:textId="3FB363B6" w:rsidR="00B22E5D" w:rsidRDefault="003C1809" w:rsidP="00D4144B">
      <w:pPr>
        <w:pStyle w:val="NP1"/>
        <w:ind w:firstLine="0"/>
      </w:pPr>
      <w:r>
        <w:t xml:space="preserve">Пошук відбувається за ідентифікатором 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B22E5D" w:rsidRPr="0011435A" w14:paraId="4B512F49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22ED1D1" w14:textId="77777777" w:rsidR="00B22E5D" w:rsidRPr="003407E0" w:rsidRDefault="00B22E5D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адрес контрагентів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9340283" w14:textId="56B9D8CB" w:rsidR="00B22E5D" w:rsidRPr="0011435A" w:rsidRDefault="00F742D5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B22E5D" w:rsidRPr="005C7C24" w14:paraId="40640F63" w14:textId="77777777" w:rsidTr="00523624">
        <w:trPr>
          <w:trHeight w:val="2186"/>
        </w:trPr>
        <w:tc>
          <w:tcPr>
            <w:tcW w:w="7318" w:type="dxa"/>
          </w:tcPr>
          <w:p w14:paraId="048FD93E" w14:textId="77777777" w:rsidR="00B22E5D" w:rsidRPr="005A0CDC" w:rsidRDefault="00B22E5D" w:rsidP="00523624">
            <w:pPr>
              <w:rPr>
                <w:sz w:val="22"/>
                <w:szCs w:val="22"/>
                <w:lang w:val="en-US"/>
              </w:rPr>
            </w:pPr>
            <w:r w:rsidRPr="005A0CDC">
              <w:rPr>
                <w:sz w:val="22"/>
                <w:szCs w:val="22"/>
                <w:lang w:val="en-US"/>
              </w:rPr>
              <w:t>{</w:t>
            </w:r>
          </w:p>
          <w:p w14:paraId="1D8DCB36" w14:textId="4D7F1470" w:rsidR="00B22E5D" w:rsidRPr="005A0CDC" w:rsidRDefault="00B22E5D" w:rsidP="00523624">
            <w:pPr>
              <w:rPr>
                <w:sz w:val="22"/>
                <w:szCs w:val="22"/>
                <w:lang w:val="en-US"/>
              </w:rPr>
            </w:pPr>
            <w:r w:rsidRPr="005A0CDC">
              <w:rPr>
                <w:sz w:val="22"/>
                <w:szCs w:val="22"/>
                <w:lang w:val="en-US"/>
              </w:rPr>
              <w:t xml:space="preserve">    "apiKey": "</w:t>
            </w:r>
            <w:r w:rsidR="00C46221">
              <w:rPr>
                <w:sz w:val="22"/>
                <w:szCs w:val="22"/>
                <w:lang w:val="en-US"/>
              </w:rPr>
              <w:t>ваш ключ АРІ 2.0</w:t>
            </w:r>
            <w:r w:rsidRPr="005A0CDC">
              <w:rPr>
                <w:sz w:val="22"/>
                <w:szCs w:val="22"/>
                <w:lang w:val="en-US"/>
              </w:rPr>
              <w:t>",</w:t>
            </w:r>
          </w:p>
          <w:p w14:paraId="63B9861F" w14:textId="77777777" w:rsidR="00B22E5D" w:rsidRPr="005A0CDC" w:rsidRDefault="00B22E5D" w:rsidP="00936B12">
            <w:pPr>
              <w:pStyle w:val="af6"/>
            </w:pPr>
            <w:r w:rsidRPr="005A0CDC">
              <w:t xml:space="preserve">    "modelName": "</w:t>
            </w:r>
            <w:r w:rsidRPr="00936B12">
              <w:rPr>
                <w:color w:val="00B050"/>
              </w:rPr>
              <w:t>Counterparty</w:t>
            </w:r>
            <w:r w:rsidRPr="005A0CDC">
              <w:t>",</w:t>
            </w:r>
          </w:p>
          <w:p w14:paraId="5F5B333E" w14:textId="77777777" w:rsidR="00B22E5D" w:rsidRPr="003C1809" w:rsidRDefault="00B22E5D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3C1809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color w:val="2E74B5" w:themeColor="accent1" w:themeShade="BF"/>
                <w:sz w:val="22"/>
                <w:szCs w:val="22"/>
                <w:lang w:val="en-US"/>
              </w:rPr>
              <w:t>getCounterpartyAddresses</w:t>
            </w:r>
            <w:r w:rsidRPr="003C1809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48C9C583" w14:textId="77777777" w:rsidR="00B22E5D" w:rsidRPr="005A0CDC" w:rsidRDefault="00B22E5D" w:rsidP="00523624">
            <w:pPr>
              <w:rPr>
                <w:sz w:val="22"/>
                <w:szCs w:val="22"/>
                <w:lang w:val="en-US"/>
              </w:rPr>
            </w:pPr>
            <w:r w:rsidRPr="005A0CDC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FAB1352" w14:textId="77777777" w:rsidR="00B22E5D" w:rsidRPr="005A0CDC" w:rsidRDefault="00B22E5D" w:rsidP="00936B12">
            <w:pPr>
              <w:pStyle w:val="af6"/>
            </w:pPr>
            <w:r w:rsidRPr="005A0CDC">
              <w:t xml:space="preserve">        "Ref": "5953fb16-08d8-11e4-8958-0025909b4e33",</w:t>
            </w:r>
          </w:p>
          <w:p w14:paraId="61111DBC" w14:textId="2645F636" w:rsidR="00B22E5D" w:rsidRPr="003C1809" w:rsidRDefault="00B22E5D" w:rsidP="00523624">
            <w:pPr>
              <w:rPr>
                <w:sz w:val="22"/>
                <w:szCs w:val="22"/>
                <w:lang w:val="uk-UA"/>
              </w:rPr>
            </w:pPr>
            <w:r w:rsidRPr="005A0CDC">
              <w:rPr>
                <w:sz w:val="22"/>
                <w:szCs w:val="22"/>
                <w:lang w:val="en-US"/>
              </w:rPr>
              <w:t xml:space="preserve">        "CounterpartyProperty": "Sender"</w:t>
            </w:r>
            <w:r w:rsidR="003C1809">
              <w:rPr>
                <w:sz w:val="22"/>
                <w:szCs w:val="22"/>
                <w:lang w:val="uk-UA"/>
              </w:rPr>
              <w:t xml:space="preserve">  </w:t>
            </w:r>
            <w:r w:rsidR="003C1809" w:rsidRPr="00B22E5D">
              <w:rPr>
                <w:color w:val="2E74B5" w:themeColor="accent1" w:themeShade="BF"/>
                <w:sz w:val="22"/>
                <w:szCs w:val="22"/>
                <w:lang w:val="uk-UA"/>
              </w:rPr>
              <w:t>або</w:t>
            </w:r>
            <w:r w:rsidR="003C1809" w:rsidRPr="00B22E5D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</w:t>
            </w:r>
            <w:r w:rsidR="003C1809" w:rsidRPr="00B22E5D">
              <w:rPr>
                <w:color w:val="000000" w:themeColor="text1"/>
                <w:sz w:val="22"/>
                <w:szCs w:val="22"/>
                <w:lang w:val="en-US"/>
              </w:rPr>
              <w:t>"Recipient"</w:t>
            </w:r>
            <w:r w:rsidR="003C1809" w:rsidRPr="00B22E5D">
              <w:rPr>
                <w:color w:val="000000" w:themeColor="text1"/>
                <w:sz w:val="22"/>
                <w:szCs w:val="22"/>
                <w:lang w:val="uk-UA"/>
              </w:rPr>
              <w:t xml:space="preserve"> </w:t>
            </w:r>
            <w:r w:rsidR="003C1809" w:rsidRPr="00B22E5D">
              <w:rPr>
                <w:color w:val="2E74B5" w:themeColor="accent1" w:themeShade="BF"/>
                <w:sz w:val="22"/>
                <w:szCs w:val="22"/>
                <w:lang w:val="uk-UA"/>
              </w:rPr>
              <w:t>якщо отримувач</w:t>
            </w:r>
          </w:p>
          <w:p w14:paraId="68AE9354" w14:textId="77777777" w:rsidR="00B22E5D" w:rsidRPr="005A0CDC" w:rsidRDefault="00B22E5D" w:rsidP="00523624">
            <w:pPr>
              <w:rPr>
                <w:sz w:val="22"/>
                <w:szCs w:val="22"/>
                <w:lang w:val="en-US"/>
              </w:rPr>
            </w:pPr>
            <w:r w:rsidRPr="005A0CDC">
              <w:rPr>
                <w:sz w:val="22"/>
                <w:szCs w:val="22"/>
                <w:lang w:val="en-US"/>
              </w:rPr>
              <w:t xml:space="preserve">    }</w:t>
            </w:r>
          </w:p>
          <w:p w14:paraId="0C56FC26" w14:textId="77777777" w:rsidR="00B22E5D" w:rsidRPr="005C7C24" w:rsidRDefault="00B22E5D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A0CDC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0013F03C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7F3EAA4" w14:textId="77777777" w:rsidR="00B22E5D" w:rsidRPr="005768F5" w:rsidRDefault="00B22E5D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37D5BF1" w14:textId="77777777" w:rsidR="00B22E5D" w:rsidRPr="004979CC" w:rsidRDefault="00B22E5D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7B3CDCD2" w14:textId="77777777" w:rsidR="00B22E5D" w:rsidRPr="003C1809" w:rsidRDefault="00B22E5D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C1809">
              <w:rPr>
                <w:color w:val="000000" w:themeColor="text1"/>
              </w:rPr>
              <w:t>- тип методу</w:t>
            </w:r>
            <w:r w:rsidRPr="003C1809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68F05BBE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7FC6E99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5A2BD6F8" w14:textId="77D44AC9" w:rsidR="00B22E5D" w:rsidRDefault="004E1CBA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вид</w:t>
            </w:r>
            <w:r w:rsidR="00B22E5D">
              <w:rPr>
                <w:lang w:val="uk-UA"/>
              </w:rPr>
              <w:t xml:space="preserve"> контрагента (відправник</w:t>
            </w:r>
            <w:r>
              <w:rPr>
                <w:lang w:val="uk-UA"/>
              </w:rPr>
              <w:t>, одержувач</w:t>
            </w:r>
            <w:r w:rsidR="00B22E5D">
              <w:rPr>
                <w:lang w:val="uk-UA"/>
              </w:rPr>
              <w:t>)</w:t>
            </w:r>
          </w:p>
          <w:p w14:paraId="5EE2DDCE" w14:textId="77777777" w:rsidR="00B22E5D" w:rsidRPr="005C7C24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B22E5D" w:rsidRPr="005C7C24" w14:paraId="1294C117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59AF23DA" w14:textId="77777777" w:rsidR="00B22E5D" w:rsidRPr="005C7C24" w:rsidRDefault="00B22E5D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EFF48B3" w14:textId="77777777" w:rsidR="00B22E5D" w:rsidRPr="005C7C24" w:rsidRDefault="00B22E5D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B22E5D" w:rsidRPr="00652BF2" w14:paraId="42FD5CF5" w14:textId="77777777" w:rsidTr="00523624">
        <w:trPr>
          <w:trHeight w:val="2246"/>
        </w:trPr>
        <w:tc>
          <w:tcPr>
            <w:tcW w:w="7318" w:type="dxa"/>
            <w:tcBorders>
              <w:bottom w:val="single" w:sz="4" w:space="0" w:color="auto"/>
            </w:tcBorders>
          </w:tcPr>
          <w:p w14:paraId="6FC03C76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>{</w:t>
            </w:r>
          </w:p>
          <w:p w14:paraId="3CDC620B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"success": true,</w:t>
            </w:r>
          </w:p>
          <w:p w14:paraId="6DAA1E7A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"data": [</w:t>
            </w:r>
          </w:p>
          <w:p w14:paraId="32603066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{</w:t>
            </w:r>
          </w:p>
          <w:p w14:paraId="2F2D791F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"Ref": "6e515680-b6b2-11e4-bdb5-005056801329",</w:t>
            </w:r>
          </w:p>
          <w:p w14:paraId="7E8C5959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"Description": "Мостицька вул. 11"</w:t>
            </w:r>
          </w:p>
          <w:p w14:paraId="694CA949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},</w:t>
            </w:r>
          </w:p>
          <w:p w14:paraId="3D073C66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{</w:t>
            </w:r>
          </w:p>
          <w:p w14:paraId="59A4D797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"Ref": "93ce9546-c0ca-11e4-bdb5-005056801329",</w:t>
            </w:r>
          </w:p>
          <w:p w14:paraId="23EFA116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"Description": "Хрещатик вул. 10"</w:t>
            </w:r>
          </w:p>
          <w:p w14:paraId="3B038BAE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},</w:t>
            </w:r>
          </w:p>
          <w:p w14:paraId="12125F04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{</w:t>
            </w:r>
          </w:p>
          <w:p w14:paraId="65D3D6E5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"Ref": "b136839d-6e67-11e4-ab6d-005056801329",</w:t>
            </w:r>
          </w:p>
          <w:p w14:paraId="0AE8031C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    "Description": "Червона вул. 1"</w:t>
            </w:r>
          </w:p>
          <w:p w14:paraId="01CBFC94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    }</w:t>
            </w:r>
          </w:p>
          <w:p w14:paraId="09A55E1C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],</w:t>
            </w:r>
          </w:p>
          <w:p w14:paraId="28180F53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"errors": [],</w:t>
            </w:r>
          </w:p>
          <w:p w14:paraId="3E10A1A2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"warnings": [],</w:t>
            </w:r>
          </w:p>
          <w:p w14:paraId="1F15A12D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 xml:space="preserve">    "info": []</w:t>
            </w:r>
          </w:p>
          <w:p w14:paraId="1BD50AED" w14:textId="77777777" w:rsidR="00B22E5D" w:rsidRPr="005A0CDC" w:rsidRDefault="00B22E5D" w:rsidP="00523624">
            <w:pPr>
              <w:pStyle w:val="HTML"/>
              <w:rPr>
                <w:rFonts w:asciiTheme="minorHAnsi" w:hAnsiTheme="minorHAnsi"/>
                <w:sz w:val="22"/>
              </w:rPr>
            </w:pPr>
            <w:r w:rsidRPr="005A0CDC">
              <w:rPr>
                <w:rFonts w:asciiTheme="minorHAnsi" w:hAnsiTheme="minorHAnsi"/>
                <w:sz w:val="22"/>
              </w:rPr>
              <w:t>}</w:t>
            </w:r>
          </w:p>
          <w:p w14:paraId="5710D5D3" w14:textId="77777777" w:rsidR="00B22E5D" w:rsidRPr="003407E0" w:rsidRDefault="00B22E5D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3BE7F48B" w14:textId="77777777" w:rsidR="00B22E5D" w:rsidRPr="005C7C24" w:rsidRDefault="00B22E5D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C9D39C2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6BDA955" w14:textId="77777777" w:rsidR="00B22E5D" w:rsidRPr="00696B0C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75160442" w14:textId="77777777" w:rsidR="00B22E5D" w:rsidRPr="00696B0C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68AE44C5" w14:textId="77777777" w:rsidR="00B22E5D" w:rsidRPr="00696B0C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0912FE2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5CE69D4F" w14:textId="77777777" w:rsidR="00B22E5D" w:rsidRPr="00574833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опис (</w:t>
            </w:r>
            <w:r>
              <w:rPr>
                <w:rFonts w:asciiTheme="minorHAnsi" w:hAnsiTheme="minorHAnsi"/>
                <w:lang w:val="uk-UA"/>
              </w:rPr>
              <w:t>адреса</w:t>
            </w:r>
            <w:r>
              <w:rPr>
                <w:rFonts w:asciiTheme="minorHAnsi" w:hAnsiTheme="minorHAnsi"/>
              </w:rPr>
              <w:t>)</w:t>
            </w:r>
          </w:p>
          <w:p w14:paraId="162DBFFC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42AF525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F0B7B09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667BE601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опис (</w:t>
            </w:r>
            <w:r>
              <w:rPr>
                <w:rFonts w:asciiTheme="minorHAnsi" w:hAnsiTheme="minorHAnsi"/>
                <w:lang w:val="uk-UA"/>
              </w:rPr>
              <w:t>адреса</w:t>
            </w:r>
            <w:r>
              <w:rPr>
                <w:rFonts w:asciiTheme="minorHAnsi" w:hAnsiTheme="minorHAnsi"/>
              </w:rPr>
              <w:t>)</w:t>
            </w:r>
          </w:p>
          <w:p w14:paraId="3A33971F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</w:p>
          <w:p w14:paraId="6839432C" w14:textId="77777777" w:rsidR="00B22E5D" w:rsidRPr="00574833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</w:p>
          <w:p w14:paraId="77D2D0B0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6D9CEABE" w14:textId="77777777" w:rsidR="00B22E5D" w:rsidRPr="00574833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опис (</w:t>
            </w:r>
            <w:r>
              <w:rPr>
                <w:rFonts w:asciiTheme="minorHAnsi" w:hAnsiTheme="minorHAnsi"/>
                <w:lang w:val="uk-UA"/>
              </w:rPr>
              <w:t>адреса</w:t>
            </w:r>
            <w:r>
              <w:rPr>
                <w:rFonts w:asciiTheme="minorHAnsi" w:hAnsiTheme="minorHAnsi"/>
              </w:rPr>
              <w:t>)</w:t>
            </w:r>
          </w:p>
          <w:p w14:paraId="37E67023" w14:textId="77777777" w:rsidR="00B22E5D" w:rsidRPr="00574833" w:rsidRDefault="00B22E5D" w:rsidP="00523624">
            <w:pPr>
              <w:rPr>
                <w:lang w:val="uk-UA"/>
              </w:rPr>
            </w:pPr>
          </w:p>
          <w:p w14:paraId="1E68C4F6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458C777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CE8FF9D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1A30CA5" w14:textId="77777777" w:rsidR="00B22E5D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728CAEB" w14:textId="77777777" w:rsidR="00B22E5D" w:rsidRPr="005C7C24" w:rsidRDefault="00B22E5D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2A5F290F" w14:textId="366B8903" w:rsidR="00C15846" w:rsidRDefault="00C15846" w:rsidP="00C15846">
      <w:pPr>
        <w:pStyle w:val="-2NP0"/>
        <w:numPr>
          <w:ilvl w:val="0"/>
          <w:numId w:val="0"/>
        </w:numPr>
      </w:pPr>
      <w:bookmarkStart w:id="14" w:name="_Toc414965454"/>
    </w:p>
    <w:p w14:paraId="4A1830A0" w14:textId="77777777" w:rsidR="00C15846" w:rsidRDefault="00C15846">
      <w:pPr>
        <w:rPr>
          <w:b/>
          <w:color w:val="000000"/>
          <w:lang w:val="uk-UA" w:eastAsia="uk-UA"/>
        </w:rPr>
      </w:pPr>
      <w:r w:rsidRPr="005D3F71">
        <w:rPr>
          <w:lang w:val="uk-UA"/>
        </w:rPr>
        <w:br w:type="page"/>
      </w:r>
    </w:p>
    <w:p w14:paraId="72AE0434" w14:textId="1FB6FD17" w:rsidR="002D53F3" w:rsidRPr="00C15846" w:rsidRDefault="002D53F3" w:rsidP="00C15846">
      <w:pPr>
        <w:pStyle w:val="-2NP0"/>
      </w:pPr>
      <w:bookmarkStart w:id="15" w:name="_Toc447666791"/>
      <w:r w:rsidRPr="00C15846">
        <w:lastRenderedPageBreak/>
        <w:t xml:space="preserve">Завантажити список контактних осіб контрагентів (метод «getCounterpartyContactPersons» </w:t>
      </w:r>
      <w:bookmarkEnd w:id="14"/>
      <w:r w:rsidRPr="00C15846">
        <w:t>)</w:t>
      </w:r>
      <w:bookmarkEnd w:id="15"/>
    </w:p>
    <w:p w14:paraId="068C1686" w14:textId="60051EBF" w:rsidR="002D53F3" w:rsidRDefault="002D53F3" w:rsidP="00D4144B">
      <w:pPr>
        <w:pStyle w:val="NP1"/>
      </w:pPr>
      <w:r>
        <w:t>Метод «getCounterpartyContactPersons» для отримання списку контактних осіб контрагентів.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D53F3" w:rsidRPr="0011435A" w14:paraId="2A5FE5AB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748BA3E" w14:textId="77777777" w:rsidR="002D53F3" w:rsidRPr="003407E0" w:rsidRDefault="002D53F3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контактних осіб контрагентів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C1DB2C4" w14:textId="5D3A80D1" w:rsidR="002D53F3" w:rsidRPr="0011435A" w:rsidRDefault="00D37CA2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D53F3" w:rsidRPr="005C7C24" w14:paraId="032A8E5A" w14:textId="77777777" w:rsidTr="00523624">
        <w:trPr>
          <w:trHeight w:val="2186"/>
        </w:trPr>
        <w:tc>
          <w:tcPr>
            <w:tcW w:w="7318" w:type="dxa"/>
          </w:tcPr>
          <w:p w14:paraId="3BFA8A24" w14:textId="77777777" w:rsidR="002D53F3" w:rsidRPr="00AB0BE3" w:rsidRDefault="002D53F3" w:rsidP="00523624">
            <w:pPr>
              <w:rPr>
                <w:sz w:val="22"/>
                <w:szCs w:val="22"/>
                <w:lang w:val="en-US"/>
              </w:rPr>
            </w:pPr>
            <w:r w:rsidRPr="00AB0BE3">
              <w:rPr>
                <w:sz w:val="22"/>
                <w:szCs w:val="22"/>
                <w:lang w:val="en-US"/>
              </w:rPr>
              <w:t>{</w:t>
            </w:r>
          </w:p>
          <w:p w14:paraId="159269B0" w14:textId="1FA6650B" w:rsidR="002D53F3" w:rsidRPr="00AB0BE3" w:rsidRDefault="002D53F3" w:rsidP="00523624">
            <w:pPr>
              <w:rPr>
                <w:sz w:val="22"/>
                <w:szCs w:val="22"/>
                <w:lang w:val="en-US"/>
              </w:rPr>
            </w:pPr>
            <w:r w:rsidRPr="00AB0BE3">
              <w:rPr>
                <w:sz w:val="22"/>
                <w:szCs w:val="22"/>
                <w:lang w:val="en-US"/>
              </w:rPr>
              <w:t xml:space="preserve">    "apiKey": "</w:t>
            </w:r>
            <w:r w:rsidR="00C46221">
              <w:rPr>
                <w:sz w:val="22"/>
                <w:szCs w:val="22"/>
                <w:lang w:val="en-US"/>
              </w:rPr>
              <w:t>ваш ключ АРІ 2.0</w:t>
            </w:r>
            <w:r w:rsidRPr="00AB0BE3">
              <w:rPr>
                <w:sz w:val="22"/>
                <w:szCs w:val="22"/>
                <w:lang w:val="en-US"/>
              </w:rPr>
              <w:t>",</w:t>
            </w:r>
          </w:p>
          <w:p w14:paraId="2CED39EA" w14:textId="77777777" w:rsidR="002D53F3" w:rsidRPr="002D53F3" w:rsidRDefault="002D53F3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2D53F3">
              <w:rPr>
                <w:color w:val="000000" w:themeColor="text1"/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Counterparty</w:t>
            </w:r>
            <w:r w:rsidRPr="002D53F3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23D38998" w14:textId="77777777" w:rsidR="002D53F3" w:rsidRPr="009E750D" w:rsidRDefault="002D53F3" w:rsidP="00523624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D53F3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rStyle w:val="af9"/>
              </w:rPr>
              <w:t>getCounterpartyContactPersons</w:t>
            </w:r>
            <w:r w:rsidRPr="002D53F3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05525FEB" w14:textId="77777777" w:rsidR="002D53F3" w:rsidRPr="00AB0BE3" w:rsidRDefault="002D53F3" w:rsidP="00523624">
            <w:pPr>
              <w:rPr>
                <w:sz w:val="22"/>
                <w:szCs w:val="22"/>
                <w:lang w:val="en-US"/>
              </w:rPr>
            </w:pPr>
            <w:r w:rsidRPr="00AB0BE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443669BA" w14:textId="77777777" w:rsidR="002D53F3" w:rsidRPr="00AB0BE3" w:rsidRDefault="002D53F3" w:rsidP="00523624">
            <w:pPr>
              <w:rPr>
                <w:sz w:val="22"/>
                <w:szCs w:val="22"/>
                <w:lang w:val="en-US"/>
              </w:rPr>
            </w:pPr>
            <w:r w:rsidRPr="00AB0BE3">
              <w:rPr>
                <w:sz w:val="22"/>
                <w:szCs w:val="22"/>
                <w:lang w:val="en-US"/>
              </w:rPr>
              <w:t xml:space="preserve">        "Ref": "5953fb16-08d8-11e4-8958-0025909b4e33"</w:t>
            </w:r>
          </w:p>
          <w:p w14:paraId="7682D69D" w14:textId="77777777" w:rsidR="002D53F3" w:rsidRPr="00AB0BE3" w:rsidRDefault="002D53F3" w:rsidP="00523624">
            <w:pPr>
              <w:rPr>
                <w:sz w:val="22"/>
                <w:szCs w:val="22"/>
                <w:lang w:val="en-US"/>
              </w:rPr>
            </w:pPr>
            <w:r w:rsidRPr="00AB0BE3">
              <w:rPr>
                <w:sz w:val="22"/>
                <w:szCs w:val="22"/>
                <w:lang w:val="en-US"/>
              </w:rPr>
              <w:t xml:space="preserve">    }</w:t>
            </w:r>
          </w:p>
          <w:p w14:paraId="14704145" w14:textId="77777777" w:rsidR="002D53F3" w:rsidRPr="005C7C24" w:rsidRDefault="002D53F3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AB0BE3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184ADD6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A0DC64E" w14:textId="77777777" w:rsidR="002D53F3" w:rsidRPr="005768F5" w:rsidRDefault="002D53F3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D7D76D4" w14:textId="77777777" w:rsidR="002D53F3" w:rsidRPr="004979CC" w:rsidRDefault="002D53F3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21446A59" w14:textId="77777777" w:rsidR="002D53F3" w:rsidRPr="002D53F3" w:rsidRDefault="002D53F3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2D53F3">
              <w:rPr>
                <w:color w:val="000000" w:themeColor="text1"/>
              </w:rPr>
              <w:t>- тип методу</w:t>
            </w:r>
            <w:r w:rsidRPr="002D53F3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58B0AF2C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D3D18D5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7BEE61CA" w14:textId="77777777" w:rsidR="002D53F3" w:rsidRPr="005C7C24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2D53F3" w:rsidRPr="005C7C24" w14:paraId="4B763F5E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2A3D1DD" w14:textId="77777777" w:rsidR="002D53F3" w:rsidRPr="005C7C24" w:rsidRDefault="002D53F3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1B6C37C" w14:textId="77777777" w:rsidR="002D53F3" w:rsidRPr="005C7C24" w:rsidRDefault="002D53F3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D53F3" w:rsidRPr="00652BF2" w14:paraId="29BB4EA7" w14:textId="77777777" w:rsidTr="00523624">
        <w:trPr>
          <w:trHeight w:val="2246"/>
        </w:trPr>
        <w:tc>
          <w:tcPr>
            <w:tcW w:w="7318" w:type="dxa"/>
            <w:tcBorders>
              <w:bottom w:val="single" w:sz="4" w:space="0" w:color="auto"/>
            </w:tcBorders>
          </w:tcPr>
          <w:p w14:paraId="1269D264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0B9069F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53FAF64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73880E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DB6AAC3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"Description": "Іванов Іван Іванович",</w:t>
            </w:r>
          </w:p>
          <w:p w14:paraId="03C1CA31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"Ref": "9b9d5f71-6e3c-11e4-ab6d-005056801329",</w:t>
            </w:r>
          </w:p>
          <w:p w14:paraId="3C767AF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"Phones": "380971155109",</w:t>
            </w:r>
          </w:p>
          <w:p w14:paraId="285916C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"Email": "",</w:t>
            </w:r>
          </w:p>
          <w:p w14:paraId="7CCC769C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"LastName": "Іванов",</w:t>
            </w:r>
          </w:p>
          <w:p w14:paraId="4AEF2B18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"FirstName": "Іван",</w:t>
            </w:r>
          </w:p>
          <w:p w14:paraId="54550B43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"MiddleName": "Іванович"</w:t>
            </w:r>
          </w:p>
          <w:p w14:paraId="5D9DF77C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02C2A57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960FA5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"Description": "Катчер Ештон Давидович",</w:t>
            </w:r>
          </w:p>
          <w:p w14:paraId="68718272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"Ref": "344a7107-ccac-11e4-bdb5-005056801329",</w:t>
            </w:r>
          </w:p>
          <w:p w14:paraId="65A64640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"Phones": "380974534723",</w:t>
            </w:r>
          </w:p>
          <w:p w14:paraId="36E1E23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"Email": "",</w:t>
            </w:r>
          </w:p>
          <w:p w14:paraId="12B10199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"LastName": "Катчер",</w:t>
            </w:r>
          </w:p>
          <w:p w14:paraId="2B971058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"FirstName": "Ештон",</w:t>
            </w:r>
          </w:p>
          <w:p w14:paraId="5D5AB790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"MiddleName": "Давидович"</w:t>
            </w:r>
          </w:p>
          <w:p w14:paraId="7C4106F8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5B55B5E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97F07FA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"Description": "Ніксон Річард Американович",</w:t>
            </w:r>
          </w:p>
          <w:p w14:paraId="1961F211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"Ref": "1d9a04d4-ccac-11e4-bdb5-005056801329",</w:t>
            </w:r>
          </w:p>
          <w:p w14:paraId="5D902D8C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"Phones": "380673455434",</w:t>
            </w:r>
          </w:p>
          <w:p w14:paraId="7F30369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"Email": "",</w:t>
            </w:r>
          </w:p>
          <w:p w14:paraId="77AC0E4E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"LastName": "Ніксон",</w:t>
            </w:r>
          </w:p>
          <w:p w14:paraId="1EADCE7C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"FirstName": "Річард",</w:t>
            </w:r>
          </w:p>
          <w:p w14:paraId="0CD7202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"MiddleName": "Американович"</w:t>
            </w:r>
          </w:p>
          <w:p w14:paraId="33FA0982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A4B8BAF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F3A68AD" w14:textId="0D37B64B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="0051045D">
              <w:rPr>
                <w:rFonts w:asciiTheme="minorHAnsi" w:hAnsiTheme="minorHAnsi"/>
                <w:sz w:val="22"/>
                <w:szCs w:val="22"/>
              </w:rPr>
              <w:t xml:space="preserve">     "Description": "Янина Яна И</w:t>
            </w:r>
            <w:r w:rsidRPr="007D04E4">
              <w:rPr>
                <w:rFonts w:asciiTheme="minorHAnsi" w:hAnsiTheme="minorHAnsi"/>
                <w:sz w:val="22"/>
                <w:szCs w:val="22"/>
              </w:rPr>
              <w:t>горевна",</w:t>
            </w:r>
          </w:p>
          <w:p w14:paraId="5ECEA636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"Ref": "cbe0a5f2-6e67-11e4-ab6d-005056801329",</w:t>
            </w:r>
          </w:p>
          <w:p w14:paraId="38CB5F00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"Phones": "380965989744",</w:t>
            </w:r>
          </w:p>
          <w:p w14:paraId="6D0866BA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"Email": "",</w:t>
            </w:r>
          </w:p>
          <w:p w14:paraId="7659E4B4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    "LastName": "Янина",</w:t>
            </w:r>
          </w:p>
          <w:p w14:paraId="71A7C666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"FirstName": "Яна",</w:t>
            </w:r>
          </w:p>
          <w:p w14:paraId="4C731E61" w14:textId="4E206F29" w:rsidR="002D53F3" w:rsidRPr="007D04E4" w:rsidRDefault="0051045D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      "MiddleName": "И</w:t>
            </w:r>
            <w:r w:rsidR="002D53F3" w:rsidRPr="007D04E4">
              <w:rPr>
                <w:rFonts w:asciiTheme="minorHAnsi" w:hAnsiTheme="minorHAnsi"/>
                <w:sz w:val="22"/>
                <w:szCs w:val="22"/>
              </w:rPr>
              <w:t>горевна"</w:t>
            </w:r>
          </w:p>
          <w:p w14:paraId="77615BA8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6D0635D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24D469D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99ABB19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0085B31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B9F279E" w14:textId="77777777" w:rsidR="002D53F3" w:rsidRPr="007D04E4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D04E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13BF9073" w14:textId="77777777" w:rsidR="002D53F3" w:rsidRPr="003407E0" w:rsidRDefault="002D53F3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37153A29" w14:textId="77777777" w:rsidR="002D53F3" w:rsidRPr="005C7C24" w:rsidRDefault="002D53F3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464FB14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1011357" w14:textId="77777777" w:rsidR="002D53F3" w:rsidRPr="00696B0C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514FF215" w14:textId="77777777" w:rsidR="002D53F3" w:rsidRPr="00696B0C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306E4AD" w14:textId="77777777" w:rsidR="002D53F3" w:rsidRPr="00696B0C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A7F7A8B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опис (контактна особа)</w:t>
            </w:r>
          </w:p>
          <w:p w14:paraId="478CFB18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ідентифікатор контактної особи</w:t>
            </w:r>
          </w:p>
          <w:p w14:paraId="068994F9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6724D259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</w:t>
            </w:r>
          </w:p>
          <w:p w14:paraId="0AA67B86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</w:t>
            </w:r>
          </w:p>
          <w:p w14:paraId="2FDD7954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133BCA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</w:t>
            </w:r>
          </w:p>
          <w:p w14:paraId="5E846773" w14:textId="77777777" w:rsidR="002D53F3" w:rsidRPr="007D04E4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по батькові </w:t>
            </w:r>
          </w:p>
          <w:p w14:paraId="1881A21D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034E54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</w:p>
          <w:p w14:paraId="484C140E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опис (контактна особа)</w:t>
            </w:r>
          </w:p>
          <w:p w14:paraId="29AA395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ідентифікатор контактної особи</w:t>
            </w:r>
          </w:p>
          <w:p w14:paraId="0265EFA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1BA6E276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</w:t>
            </w:r>
          </w:p>
          <w:p w14:paraId="6C4A7CB8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</w:t>
            </w:r>
          </w:p>
          <w:p w14:paraId="009F8400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133BCA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</w:t>
            </w:r>
          </w:p>
          <w:p w14:paraId="0297AFDF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</w:t>
            </w:r>
          </w:p>
          <w:p w14:paraId="1042B68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A607CEA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2A50CD7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опис (контактна особа)</w:t>
            </w:r>
          </w:p>
          <w:p w14:paraId="60EA5E95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ідентифікатор контактної особи</w:t>
            </w:r>
          </w:p>
          <w:p w14:paraId="1A3B691A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743BBE4B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</w:t>
            </w:r>
          </w:p>
          <w:p w14:paraId="330037C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</w:t>
            </w:r>
          </w:p>
          <w:p w14:paraId="2A67F8B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7D04E4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</w:t>
            </w:r>
          </w:p>
          <w:p w14:paraId="71BCC217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</w:t>
            </w:r>
          </w:p>
          <w:p w14:paraId="716EEF1A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7D7B74C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99FCC61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опис (контактна особа)</w:t>
            </w:r>
          </w:p>
          <w:p w14:paraId="4270830C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3641C1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</w:rPr>
              <w:t>ідентифікатор контактної особи</w:t>
            </w:r>
          </w:p>
          <w:p w14:paraId="71604D15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167A03C9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</w:t>
            </w:r>
          </w:p>
          <w:p w14:paraId="61EFF1E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</w:t>
            </w:r>
          </w:p>
          <w:p w14:paraId="4D1F705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lastRenderedPageBreak/>
              <w:t>- ім</w:t>
            </w:r>
            <w:r w:rsidRPr="007D04E4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</w:t>
            </w:r>
          </w:p>
          <w:p w14:paraId="4A24F858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</w:t>
            </w:r>
          </w:p>
          <w:p w14:paraId="075819CB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 </w:t>
            </w:r>
          </w:p>
          <w:p w14:paraId="59E241B5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7FFA919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60716F3" w14:textId="77777777" w:rsidR="002D53F3" w:rsidRDefault="002D53F3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9082D36" w14:textId="77777777" w:rsidR="002D53F3" w:rsidRPr="005C7C24" w:rsidRDefault="002D53F3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558C8D9D" w14:textId="5673FB00" w:rsidR="002D53F3" w:rsidRDefault="002D53F3" w:rsidP="002D53F3">
      <w:pPr>
        <w:rPr>
          <w:lang w:val="uk-UA" w:eastAsia="uk-UA"/>
        </w:rPr>
      </w:pPr>
    </w:p>
    <w:p w14:paraId="09034843" w14:textId="46C72A92" w:rsidR="000642A6" w:rsidRDefault="000642A6" w:rsidP="000642A6">
      <w:pPr>
        <w:pStyle w:val="-2NP0"/>
      </w:pPr>
      <w:bookmarkStart w:id="16" w:name="_Toc414965445"/>
      <w:bookmarkStart w:id="17" w:name="_Toc447666792"/>
      <w:r>
        <w:t xml:space="preserve">Отримати список видів платників (метод «getTypesOfPayers» </w:t>
      </w:r>
      <w:bookmarkEnd w:id="16"/>
      <w:r>
        <w:t>)</w:t>
      </w:r>
      <w:bookmarkEnd w:id="17"/>
    </w:p>
    <w:p w14:paraId="5DF7DB8D" w14:textId="77777777" w:rsidR="000642A6" w:rsidRDefault="000642A6" w:rsidP="000642A6">
      <w:pPr>
        <w:pStyle w:val="NP"/>
      </w:pPr>
      <w:r>
        <w:t>Метод «getTypesOfPayers» для отримання списку видів платників послуги доставки: Відправник, Отримувач, Третя особа.</w:t>
      </w:r>
    </w:p>
    <w:p w14:paraId="08AE8652" w14:textId="77777777" w:rsidR="000642A6" w:rsidRPr="00F72288" w:rsidRDefault="000642A6" w:rsidP="000642A6">
      <w:pPr>
        <w:pStyle w:val="NP"/>
      </w:pPr>
      <w:r>
        <w:t>Вид платника «Третя особа» можливо замовити тільки після укладення договору з компанією «Нова Пошта».</w:t>
      </w:r>
    </w:p>
    <w:p w14:paraId="4AFC14E7" w14:textId="0BA47DD4" w:rsidR="000642A6" w:rsidRDefault="000642A6" w:rsidP="00936B12">
      <w:pPr>
        <w:pStyle w:val="NP1"/>
      </w:pPr>
      <w:r>
        <w:t>Для оновлення даних, довідник необхідно завантажувати один раз в місяць.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642A6" w:rsidRPr="0011435A" w14:paraId="573C747E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3BAC3C6" w14:textId="77777777" w:rsidR="000642A6" w:rsidRPr="00F029BD" w:rsidRDefault="000642A6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видів платників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6EF5654F" w14:textId="4A939757" w:rsidR="000642A6" w:rsidRPr="0011435A" w:rsidRDefault="00D37CA2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642A6" w:rsidRPr="005C7C24" w14:paraId="49D7E6A4" w14:textId="77777777" w:rsidTr="00523624">
        <w:trPr>
          <w:trHeight w:val="1679"/>
        </w:trPr>
        <w:tc>
          <w:tcPr>
            <w:tcW w:w="7318" w:type="dxa"/>
          </w:tcPr>
          <w:p w14:paraId="454DFC16" w14:textId="77777777" w:rsidR="000642A6" w:rsidRPr="00722C1F" w:rsidRDefault="000642A6" w:rsidP="00523624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>{</w:t>
            </w:r>
          </w:p>
          <w:p w14:paraId="5BCCAA90" w14:textId="77777777" w:rsidR="000642A6" w:rsidRPr="00722C1F" w:rsidRDefault="000642A6" w:rsidP="00523624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55B83698" w14:textId="77777777" w:rsidR="000642A6" w:rsidRPr="00722C1F" w:rsidRDefault="000642A6" w:rsidP="00523624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722C1F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0642A6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936B12">
              <w:rPr>
                <w:rStyle w:val="af9"/>
              </w:rPr>
              <w:t>getTypesOfPayers</w:t>
            </w:r>
            <w:r w:rsidRPr="000642A6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7134EB8" w14:textId="63DE5F54" w:rsidR="000642A6" w:rsidRPr="00722C1F" w:rsidRDefault="000642A6" w:rsidP="00523624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>ваш ключ АРІ 2.0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5ABFB917" w14:textId="77777777" w:rsidR="000642A6" w:rsidRPr="00722C1F" w:rsidRDefault="000642A6" w:rsidP="00523624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082C95CE" w14:textId="77777777" w:rsidR="000642A6" w:rsidRPr="005C7C24" w:rsidRDefault="000642A6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22C1F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17BA946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019A710" w14:textId="77777777" w:rsidR="000642A6" w:rsidRPr="004979CC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232AF957" w14:textId="77777777" w:rsidR="000642A6" w:rsidRPr="000642A6" w:rsidRDefault="000642A6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642A6">
              <w:rPr>
                <w:color w:val="000000" w:themeColor="text1"/>
              </w:rPr>
              <w:t>- тип методу</w:t>
            </w:r>
          </w:p>
          <w:p w14:paraId="42AC4111" w14:textId="77777777" w:rsidR="000642A6" w:rsidRPr="002E4A38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549076F" w14:textId="77777777" w:rsidR="000642A6" w:rsidRPr="002E4A38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3DAF1A7F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1984691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642A6" w:rsidRPr="005C7C24" w14:paraId="02FBA91E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7AB803BB" w14:textId="77777777" w:rsidR="000642A6" w:rsidRPr="005C7C24" w:rsidRDefault="000642A6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07426A8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642A6" w:rsidRPr="00652BF2" w14:paraId="5D01D784" w14:textId="77777777" w:rsidTr="00150E33">
        <w:trPr>
          <w:trHeight w:val="699"/>
        </w:trPr>
        <w:tc>
          <w:tcPr>
            <w:tcW w:w="7318" w:type="dxa"/>
            <w:tcBorders>
              <w:bottom w:val="single" w:sz="4" w:space="0" w:color="auto"/>
            </w:tcBorders>
          </w:tcPr>
          <w:p w14:paraId="0B938C37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676CE51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6D5CAB3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2CDE428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FB6B609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"Description": "Відправник",</w:t>
            </w:r>
          </w:p>
          <w:p w14:paraId="5F725980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"Ref": "Sender"</w:t>
            </w:r>
          </w:p>
          <w:p w14:paraId="40E0625C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B2A3B9C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E3DC7DC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"Description": "Одержувач",</w:t>
            </w:r>
          </w:p>
          <w:p w14:paraId="432903E3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"Ref": "Recipient"</w:t>
            </w:r>
          </w:p>
          <w:p w14:paraId="1786E173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C83C548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6342017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"Description": "Третя особа",</w:t>
            </w:r>
          </w:p>
          <w:p w14:paraId="28BFF064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    "Ref": "ThirdPerson"</w:t>
            </w:r>
          </w:p>
          <w:p w14:paraId="66760497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89B1402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05B73EE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5F7B5E2E" w14:textId="77777777" w:rsidR="000642A6" w:rsidRPr="00F72288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AD8FA0F" w14:textId="6239C43F" w:rsidR="000642A6" w:rsidRPr="00F72288" w:rsidRDefault="000642A6" w:rsidP="004800C8">
            <w:pPr>
              <w:pStyle w:val="HTML"/>
              <w:tabs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  <w:r w:rsidR="004800C8">
              <w:rPr>
                <w:rFonts w:asciiTheme="minorHAnsi" w:hAnsiTheme="minorHAnsi"/>
                <w:sz w:val="22"/>
                <w:szCs w:val="22"/>
              </w:rPr>
              <w:tab/>
            </w:r>
            <w:r w:rsidR="004800C8">
              <w:rPr>
                <w:rFonts w:asciiTheme="minorHAnsi" w:hAnsiTheme="minorHAnsi"/>
                <w:sz w:val="22"/>
                <w:szCs w:val="22"/>
              </w:rPr>
              <w:tab/>
            </w:r>
          </w:p>
          <w:p w14:paraId="7DBCC48B" w14:textId="0365B455" w:rsidR="000642A6" w:rsidRPr="00150E33" w:rsidRDefault="000642A6" w:rsidP="00150E33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72288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13" w:type="dxa"/>
          </w:tcPr>
          <w:p w14:paraId="4DCD13CA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F7CF9A2" w14:textId="77777777" w:rsidR="000642A6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0881A01C" w14:textId="77777777" w:rsidR="000642A6" w:rsidRPr="000624D1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FE806FE" w14:textId="77777777" w:rsidR="000642A6" w:rsidRPr="00F07BAD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36140A6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платника</w:t>
            </w:r>
          </w:p>
          <w:p w14:paraId="34F9FC3E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платника в АРІ</w:t>
            </w:r>
          </w:p>
          <w:p w14:paraId="754EAB7D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615D9DC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F53CC13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платника</w:t>
            </w:r>
          </w:p>
          <w:p w14:paraId="7CC8D81B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платника в АРІ</w:t>
            </w:r>
          </w:p>
          <w:p w14:paraId="40177088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E44DA76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27DBE88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платника</w:t>
            </w:r>
          </w:p>
          <w:p w14:paraId="7D031CD4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платника в АРІ</w:t>
            </w:r>
          </w:p>
          <w:p w14:paraId="7B75DE68" w14:textId="77777777" w:rsidR="000642A6" w:rsidRPr="00F72288" w:rsidRDefault="000642A6" w:rsidP="00523624">
            <w:pPr>
              <w:pStyle w:val="af"/>
              <w:spacing w:after="0" w:line="240" w:lineRule="auto"/>
              <w:ind w:left="0"/>
              <w:rPr>
                <w:b/>
                <w:lang w:val="uk-UA"/>
              </w:rPr>
            </w:pPr>
          </w:p>
          <w:p w14:paraId="73E24379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A43775C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946EEBF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141E58F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810866C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CF722A4" w14:textId="17F454A9" w:rsidR="000642A6" w:rsidRDefault="000642A6" w:rsidP="000642A6">
      <w:pPr>
        <w:pStyle w:val="-2NP0"/>
      </w:pPr>
      <w:bookmarkStart w:id="18" w:name="_Toc414965439"/>
      <w:bookmarkStart w:id="19" w:name="_Toc447666793"/>
      <w:r>
        <w:lastRenderedPageBreak/>
        <w:t>Отримати список форм оплати (метод «getPaymentForm»)</w:t>
      </w:r>
      <w:bookmarkEnd w:id="18"/>
      <w:bookmarkEnd w:id="19"/>
    </w:p>
    <w:p w14:paraId="7FF89BA8" w14:textId="77777777" w:rsidR="000642A6" w:rsidRPr="00A71DB6" w:rsidRDefault="000642A6" w:rsidP="000642A6">
      <w:pPr>
        <w:pStyle w:val="NP1"/>
      </w:pPr>
      <w:r>
        <w:t>Метод «getPaymentForm» для отримання списку форм оплати: готівковий розрахунок, безготівковий розрахунок.</w:t>
      </w:r>
    </w:p>
    <w:p w14:paraId="7F787111" w14:textId="77777777" w:rsidR="000642A6" w:rsidRDefault="000642A6" w:rsidP="000642A6">
      <w:pPr>
        <w:pStyle w:val="NP1"/>
      </w:pPr>
      <w:r>
        <w:t>Оплачувати послугу доставки за допомогою безготівкового розрахунку можуть Клієнти, які заключили договір з компанією «Нова Пошта»</w:t>
      </w:r>
    </w:p>
    <w:p w14:paraId="0CF48218" w14:textId="407BF1E7" w:rsidR="000642A6" w:rsidRDefault="000642A6" w:rsidP="00936B12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642A6" w:rsidRPr="0011435A" w14:paraId="74F4166E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B2F8E37" w14:textId="77777777" w:rsidR="000642A6" w:rsidRPr="00F029BD" w:rsidRDefault="000642A6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форм оплати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A6F9000" w14:textId="782C71BD" w:rsidR="000642A6" w:rsidRPr="0011435A" w:rsidRDefault="000642A6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D37CA2">
              <w:rPr>
                <w:lang w:val="uk-UA"/>
              </w:rPr>
              <w:t>запиту</w:t>
            </w:r>
          </w:p>
        </w:tc>
      </w:tr>
      <w:tr w:rsidR="000642A6" w:rsidRPr="005C7C24" w14:paraId="55CFC182" w14:textId="77777777" w:rsidTr="00150E33">
        <w:trPr>
          <w:trHeight w:val="1657"/>
        </w:trPr>
        <w:tc>
          <w:tcPr>
            <w:tcW w:w="7318" w:type="dxa"/>
          </w:tcPr>
          <w:p w14:paraId="530D7046" w14:textId="77777777" w:rsidR="000642A6" w:rsidRPr="00942B2B" w:rsidRDefault="000642A6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>{</w:t>
            </w:r>
          </w:p>
          <w:p w14:paraId="45990013" w14:textId="77777777" w:rsidR="000642A6" w:rsidRPr="00942B2B" w:rsidRDefault="000642A6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19A4C028" w14:textId="2E58ACDE" w:rsidR="000642A6" w:rsidRPr="000642A6" w:rsidRDefault="000642A6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642A6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rStyle w:val="af9"/>
              </w:rPr>
              <w:t>getPaymentForm</w:t>
            </w:r>
            <w:r w:rsidR="00C16919">
              <w:rPr>
                <w:rStyle w:val="af9"/>
              </w:rPr>
              <w:t>s</w:t>
            </w:r>
            <w:r w:rsidRPr="000642A6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606C7D8B" w14:textId="1B881E1D" w:rsidR="000642A6" w:rsidRPr="00942B2B" w:rsidRDefault="000642A6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>ваш ключ АРІ 2.0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3D19347C" w14:textId="77777777" w:rsidR="000642A6" w:rsidRPr="00942B2B" w:rsidRDefault="000642A6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0AFF3D9C" w14:textId="77777777" w:rsidR="000642A6" w:rsidRPr="005C7C24" w:rsidRDefault="000642A6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942B2B">
              <w:rPr>
                <w:lang w:val="en-US"/>
              </w:rPr>
              <w:t>}</w:t>
            </w:r>
          </w:p>
        </w:tc>
        <w:tc>
          <w:tcPr>
            <w:tcW w:w="3813" w:type="dxa"/>
          </w:tcPr>
          <w:p w14:paraId="7CEB44DD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8BDBF27" w14:textId="77777777" w:rsidR="000642A6" w:rsidRPr="000642A6" w:rsidRDefault="000642A6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t xml:space="preserve">- </w:t>
            </w:r>
            <w:r w:rsidRPr="000642A6">
              <w:rPr>
                <w:color w:val="000000" w:themeColor="text1"/>
                <w:lang w:val="uk-UA"/>
              </w:rPr>
              <w:t>тип моделі</w:t>
            </w:r>
          </w:p>
          <w:p w14:paraId="525B3886" w14:textId="77777777" w:rsidR="000642A6" w:rsidRPr="000642A6" w:rsidRDefault="000642A6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642A6">
              <w:rPr>
                <w:color w:val="000000" w:themeColor="text1"/>
              </w:rPr>
              <w:t>- тип методу</w:t>
            </w:r>
          </w:p>
          <w:p w14:paraId="1094421A" w14:textId="77777777" w:rsidR="000642A6" w:rsidRPr="002E4A38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2B8959F" w14:textId="77777777" w:rsidR="000642A6" w:rsidRPr="002E4A38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1E50B4C1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933083D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642A6" w:rsidRPr="005C7C24" w14:paraId="3AC026DB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E3F7EA8" w14:textId="77777777" w:rsidR="000642A6" w:rsidRPr="005C7C24" w:rsidRDefault="000642A6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4EAB220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642A6" w:rsidRPr="00652BF2" w14:paraId="4DBB4208" w14:textId="77777777" w:rsidTr="00523624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89F5FFE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5329B92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186F319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128F5BA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B67ACC5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    "Description": "Безготівковий",</w:t>
            </w:r>
          </w:p>
          <w:p w14:paraId="335BF75B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    "Ref": "NonCash"</w:t>
            </w:r>
          </w:p>
          <w:p w14:paraId="6A2D2636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11FE2BF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F4AA044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    "Description": "Готівка",</w:t>
            </w:r>
          </w:p>
          <w:p w14:paraId="0CF3133E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    "Ref": "Cash"</w:t>
            </w:r>
          </w:p>
          <w:p w14:paraId="6435F063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453EF05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3053942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A72536C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EF723C9" w14:textId="77777777" w:rsidR="000642A6" w:rsidRPr="000624D1" w:rsidRDefault="000642A6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624D1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5A24AFC8" w14:textId="77777777" w:rsidR="000642A6" w:rsidRDefault="000642A6" w:rsidP="00523624">
            <w:pPr>
              <w:pStyle w:val="HTML"/>
            </w:pPr>
            <w:r w:rsidRPr="000624D1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C787CB9" w14:textId="77777777" w:rsidR="000642A6" w:rsidRPr="005C7C24" w:rsidRDefault="000642A6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555A2B8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1503AB3" w14:textId="77777777" w:rsidR="000642A6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7DE88DEF" w14:textId="77777777" w:rsidR="000642A6" w:rsidRPr="000624D1" w:rsidRDefault="000642A6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5D9A10C5" w14:textId="77777777" w:rsidR="000642A6" w:rsidRPr="00F07BAD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A824030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параметру форми оплати</w:t>
            </w:r>
          </w:p>
          <w:p w14:paraId="71E55D7B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форми оплати в АРІ</w:t>
            </w:r>
          </w:p>
          <w:p w14:paraId="07403531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54555DE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FC00EA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параметру форми оплати</w:t>
            </w:r>
          </w:p>
          <w:p w14:paraId="51BBCDA0" w14:textId="77777777" w:rsidR="000642A6" w:rsidRPr="000624D1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форми оплати в АРІ</w:t>
            </w:r>
          </w:p>
          <w:p w14:paraId="2CCC4AF1" w14:textId="77777777" w:rsidR="000642A6" w:rsidRPr="000624D1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463D4E5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EB2AC2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CD43EF2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57FCE76" w14:textId="77777777" w:rsidR="000642A6" w:rsidRDefault="000642A6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3206B25" w14:textId="77777777" w:rsidR="000642A6" w:rsidRPr="005C7C24" w:rsidRDefault="000642A6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1B145C1E" w14:textId="77777777" w:rsidR="008258B0" w:rsidRDefault="008258B0" w:rsidP="008258B0">
      <w:pPr>
        <w:pStyle w:val="-2NP0"/>
        <w:numPr>
          <w:ilvl w:val="0"/>
          <w:numId w:val="0"/>
        </w:numPr>
      </w:pPr>
      <w:bookmarkStart w:id="20" w:name="_Toc414965435"/>
    </w:p>
    <w:p w14:paraId="771E9A1A" w14:textId="77777777" w:rsidR="008258B0" w:rsidRDefault="008258B0" w:rsidP="008258B0">
      <w:pPr>
        <w:pStyle w:val="NP1"/>
      </w:pPr>
    </w:p>
    <w:p w14:paraId="6C0AC1EB" w14:textId="77777777" w:rsidR="008258B0" w:rsidRDefault="008258B0" w:rsidP="008258B0">
      <w:pPr>
        <w:pStyle w:val="NP1"/>
      </w:pPr>
    </w:p>
    <w:p w14:paraId="228590E1" w14:textId="77777777" w:rsidR="008258B0" w:rsidRDefault="008258B0" w:rsidP="008258B0">
      <w:pPr>
        <w:pStyle w:val="NP1"/>
      </w:pPr>
    </w:p>
    <w:p w14:paraId="6063B035" w14:textId="77777777" w:rsidR="00150E33" w:rsidRDefault="00150E33" w:rsidP="008258B0">
      <w:pPr>
        <w:pStyle w:val="NP1"/>
      </w:pPr>
    </w:p>
    <w:p w14:paraId="60ABF452" w14:textId="7753E119" w:rsidR="00150E33" w:rsidRPr="00EB56D6" w:rsidRDefault="00EB56D6" w:rsidP="00EB56D6">
      <w:pPr>
        <w:rPr>
          <w:lang w:val="uk-UA" w:eastAsia="uk-UA"/>
        </w:rPr>
      </w:pPr>
      <w:r w:rsidRPr="00BC50ED">
        <w:rPr>
          <w:lang w:val="uk-UA"/>
        </w:rPr>
        <w:br w:type="page"/>
      </w:r>
    </w:p>
    <w:p w14:paraId="51020FDC" w14:textId="3B9E7C5A" w:rsidR="00523624" w:rsidRDefault="00523624" w:rsidP="00523624">
      <w:pPr>
        <w:pStyle w:val="-2NP0"/>
      </w:pPr>
      <w:bookmarkStart w:id="21" w:name="_Toc447666794"/>
      <w:r>
        <w:lastRenderedPageBreak/>
        <w:t>Отримати список типів вантажу (метод «getCargoTypes»)</w:t>
      </w:r>
      <w:bookmarkEnd w:id="20"/>
      <w:bookmarkEnd w:id="21"/>
    </w:p>
    <w:p w14:paraId="57274522" w14:textId="77777777" w:rsidR="00523624" w:rsidRDefault="00523624" w:rsidP="00523624">
      <w:pPr>
        <w:pStyle w:val="NP1"/>
      </w:pPr>
      <w:r>
        <w:t>Метод «getCargoTypes» дозволяє отримати список типів вантажу.</w:t>
      </w:r>
    </w:p>
    <w:p w14:paraId="18941DDE" w14:textId="77777777" w:rsidR="00523624" w:rsidRDefault="00523624" w:rsidP="00523624">
      <w:pPr>
        <w:pStyle w:val="NP1"/>
      </w:pPr>
      <w:r>
        <w:t>Для оновлення даних, довідник необхідно завантажувати один раз в місяць.</w:t>
      </w:r>
    </w:p>
    <w:p w14:paraId="054A9270" w14:textId="5295E93F" w:rsidR="00523624" w:rsidRDefault="00523624" w:rsidP="00523624">
      <w:pPr>
        <w:pStyle w:val="-NP6"/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523624" w:rsidRPr="0011435A" w14:paraId="0CBF2011" w14:textId="77777777" w:rsidTr="00523624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8E07C6D" w14:textId="77777777" w:rsidR="00523624" w:rsidRPr="0007588A" w:rsidRDefault="00523624" w:rsidP="00523624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для отримання списку т</w:t>
            </w:r>
            <w:r>
              <w:rPr>
                <w:lang w:val="uk-UA"/>
              </w:rPr>
              <w:t>ип</w:t>
            </w:r>
            <w:r>
              <w:t>ів вантажу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77121BBD" w14:textId="77777777" w:rsidR="00523624" w:rsidRPr="0011435A" w:rsidRDefault="00523624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523624" w:rsidRPr="00F07BAD" w14:paraId="12AEBFF3" w14:textId="77777777" w:rsidTr="00523624">
        <w:trPr>
          <w:trHeight w:val="1748"/>
        </w:trPr>
        <w:tc>
          <w:tcPr>
            <w:tcW w:w="7343" w:type="dxa"/>
          </w:tcPr>
          <w:p w14:paraId="1B3DF023" w14:textId="77777777" w:rsidR="00523624" w:rsidRPr="004979CC" w:rsidRDefault="00523624" w:rsidP="00523624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>{</w:t>
            </w:r>
          </w:p>
          <w:p w14:paraId="32323EE4" w14:textId="77777777" w:rsidR="00523624" w:rsidRPr="004979CC" w:rsidRDefault="00523624" w:rsidP="00523624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4979CC">
              <w:rPr>
                <w:sz w:val="22"/>
                <w:szCs w:val="22"/>
                <w:lang w:val="en-US"/>
              </w:rPr>
              <w:t>",</w:t>
            </w:r>
          </w:p>
          <w:p w14:paraId="4CA371F1" w14:textId="77777777" w:rsidR="00523624" w:rsidRPr="00523624" w:rsidRDefault="00523624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523624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rStyle w:val="af9"/>
              </w:rPr>
              <w:t>getCargoTypes</w:t>
            </w:r>
            <w:r w:rsidRPr="00523624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3556FE79" w14:textId="77777777" w:rsidR="00523624" w:rsidRPr="004979CC" w:rsidRDefault="00523624" w:rsidP="00523624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 xml:space="preserve">    "methodProperties": {},</w:t>
            </w:r>
          </w:p>
          <w:p w14:paraId="656D2C37" w14:textId="553C9AC9" w:rsidR="00523624" w:rsidRPr="004979CC" w:rsidRDefault="00523624" w:rsidP="00523624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>ваш ключ АРІ 2.0"</w:t>
            </w:r>
          </w:p>
          <w:p w14:paraId="28462607" w14:textId="77777777" w:rsidR="00523624" w:rsidRDefault="00523624" w:rsidP="00523624">
            <w:pPr>
              <w:pStyle w:val="af"/>
              <w:ind w:left="0"/>
            </w:pPr>
            <w:r w:rsidRPr="004979CC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262DB189" w14:textId="77777777" w:rsidR="00523624" w:rsidRDefault="00523624" w:rsidP="00523624">
            <w:pPr>
              <w:pStyle w:val="af"/>
              <w:spacing w:after="0" w:line="240" w:lineRule="auto"/>
              <w:ind w:left="0"/>
            </w:pPr>
          </w:p>
          <w:p w14:paraId="4200AA30" w14:textId="77777777" w:rsidR="00523624" w:rsidRPr="004979CC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2E8DCFFA" w14:textId="77777777" w:rsidR="00523624" w:rsidRPr="00523624" w:rsidRDefault="00523624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523624">
              <w:rPr>
                <w:color w:val="000000" w:themeColor="text1"/>
              </w:rPr>
              <w:t>- тип методу</w:t>
            </w:r>
          </w:p>
          <w:p w14:paraId="117069D0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209808B0" w14:textId="77777777" w:rsidR="00523624" w:rsidRPr="004979CC" w:rsidRDefault="00523624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391FD4A" w14:textId="77777777" w:rsidR="00523624" w:rsidRPr="00F07BAD" w:rsidRDefault="00523624" w:rsidP="00523624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  <w:tr w:rsidR="00523624" w:rsidRPr="0011435A" w14:paraId="7E9F3E75" w14:textId="77777777" w:rsidTr="00523624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5068C5E" w14:textId="77777777" w:rsidR="00523624" w:rsidRPr="00885CB1" w:rsidRDefault="00523624" w:rsidP="00523624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7743C9BD" w14:textId="77777777" w:rsidR="00523624" w:rsidRPr="0011435A" w:rsidRDefault="00523624" w:rsidP="00523624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523624" w:rsidRPr="00652BF2" w14:paraId="1E5B323B" w14:textId="77777777" w:rsidTr="00303882">
        <w:trPr>
          <w:trHeight w:val="6570"/>
        </w:trPr>
        <w:tc>
          <w:tcPr>
            <w:tcW w:w="7343" w:type="dxa"/>
            <w:tcBorders>
              <w:bottom w:val="single" w:sz="4" w:space="0" w:color="auto"/>
            </w:tcBorders>
          </w:tcPr>
          <w:p w14:paraId="3E2C16CD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C737989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50A460D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662E2CEC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47E4F86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"Description": "Вантаж",</w:t>
            </w:r>
          </w:p>
          <w:p w14:paraId="4CBD8FD6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"Ref": "Cargo"</w:t>
            </w:r>
          </w:p>
          <w:p w14:paraId="1F43DB83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948F11B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E565B58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"Description": "Документи",</w:t>
            </w:r>
          </w:p>
          <w:p w14:paraId="61FB2432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"Ref": "Documents"</w:t>
            </w:r>
          </w:p>
          <w:p w14:paraId="7AA87B36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C8BB9C9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7630E8B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"Description": "Шини-диски",</w:t>
            </w:r>
          </w:p>
          <w:p w14:paraId="7E3198A6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"Ref": "TiresWheels"</w:t>
            </w:r>
          </w:p>
          <w:p w14:paraId="4FBA144F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0AA0C38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6A37AF1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"Description": "Палети",</w:t>
            </w:r>
          </w:p>
          <w:p w14:paraId="48B024AD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    "Ref": "Pallet"</w:t>
            </w:r>
          </w:p>
          <w:p w14:paraId="287BD25F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14251F7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84F4732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46B3A87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0B1466D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BE7A754" w14:textId="77777777" w:rsidR="00523624" w:rsidRPr="00B0424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0424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10B124A" w14:textId="77777777" w:rsidR="00303882" w:rsidRPr="003738BA" w:rsidRDefault="00303882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60C97361" w14:textId="77777777" w:rsidR="00523624" w:rsidRDefault="00523624" w:rsidP="00523624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B5C298E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</w:pPr>
            <w:r>
              <w:t>- запит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09B2F3D9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1417558" w14:textId="77777777" w:rsidR="00523624" w:rsidRPr="00F07BAD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73F7C92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вантажу</w:t>
            </w:r>
          </w:p>
          <w:p w14:paraId="199AD172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6361C52C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8D6231E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A0E1297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</w:p>
          <w:p w14:paraId="58EBD26B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69F4291C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6DA19FF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8242B06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вантажу</w:t>
            </w:r>
          </w:p>
          <w:p w14:paraId="6E93416B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2241A793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BC67610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7AC1E7B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</w:p>
          <w:p w14:paraId="4119FFEB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1D7BACCB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CA0BA1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D0FF619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860EC94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960DF42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4619343" w14:textId="77777777" w:rsidR="00523624" w:rsidRPr="002A2B8B" w:rsidRDefault="00523624" w:rsidP="00523624">
            <w:pPr>
              <w:rPr>
                <w:lang w:val="uk-UA"/>
              </w:rPr>
            </w:pPr>
          </w:p>
        </w:tc>
      </w:tr>
    </w:tbl>
    <w:p w14:paraId="6C250EAF" w14:textId="77777777" w:rsidR="00303882" w:rsidRDefault="00303882" w:rsidP="00303882">
      <w:pPr>
        <w:pStyle w:val="-2NP0"/>
        <w:numPr>
          <w:ilvl w:val="0"/>
          <w:numId w:val="0"/>
        </w:numPr>
      </w:pPr>
      <w:bookmarkStart w:id="22" w:name="_Toc414965440"/>
    </w:p>
    <w:p w14:paraId="64B14C8D" w14:textId="77777777" w:rsidR="00303882" w:rsidRDefault="00303882" w:rsidP="00303882">
      <w:pPr>
        <w:pStyle w:val="NP1"/>
      </w:pPr>
    </w:p>
    <w:p w14:paraId="00D2BC88" w14:textId="77777777" w:rsidR="00303882" w:rsidRDefault="00303882" w:rsidP="00303882">
      <w:pPr>
        <w:pStyle w:val="NP1"/>
      </w:pPr>
    </w:p>
    <w:p w14:paraId="138B5FCD" w14:textId="77777777" w:rsidR="00303882" w:rsidRDefault="00303882" w:rsidP="00303882">
      <w:pPr>
        <w:pStyle w:val="NP1"/>
      </w:pPr>
    </w:p>
    <w:p w14:paraId="64E6F35E" w14:textId="77777777" w:rsidR="00303882" w:rsidRPr="00303882" w:rsidRDefault="00303882" w:rsidP="00303882">
      <w:pPr>
        <w:pStyle w:val="NP1"/>
      </w:pPr>
    </w:p>
    <w:p w14:paraId="7D07C1C6" w14:textId="142AEF8E" w:rsidR="00523624" w:rsidRDefault="00523624" w:rsidP="00523624">
      <w:pPr>
        <w:pStyle w:val="-2NP0"/>
      </w:pPr>
      <w:bookmarkStart w:id="23" w:name="_Toc447666795"/>
      <w:r>
        <w:lastRenderedPageBreak/>
        <w:t>Отримати список технологій доставки  (метод «getServiceTypes»)</w:t>
      </w:r>
      <w:bookmarkEnd w:id="22"/>
      <w:bookmarkEnd w:id="23"/>
    </w:p>
    <w:p w14:paraId="2DA1B49A" w14:textId="77777777" w:rsidR="00523624" w:rsidRDefault="00523624" w:rsidP="00523624">
      <w:pPr>
        <w:pStyle w:val="NP"/>
      </w:pPr>
      <w:r>
        <w:t xml:space="preserve">Метод «getServiceTypes» для отримання списку можливих технологій доставки : </w:t>
      </w:r>
    </w:p>
    <w:p w14:paraId="2F9A5289" w14:textId="77777777" w:rsidR="00523624" w:rsidRPr="00523624" w:rsidRDefault="00523624" w:rsidP="00523624">
      <w:pPr>
        <w:pStyle w:val="NP"/>
        <w:rPr>
          <w:rStyle w:val="af2"/>
        </w:rPr>
      </w:pPr>
      <w:r w:rsidRPr="00523624">
        <w:rPr>
          <w:rStyle w:val="af2"/>
        </w:rPr>
        <w:t>«склад-склад», «двері-двері», «склад-двері», «двері-склад».</w:t>
      </w:r>
    </w:p>
    <w:p w14:paraId="4E5D1C66" w14:textId="77777777" w:rsidR="00523624" w:rsidRDefault="00523624" w:rsidP="00523624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p w14:paraId="65174B98" w14:textId="5C21FAD0" w:rsidR="00523624" w:rsidRDefault="00523624" w:rsidP="00523624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523624" w:rsidRPr="0011435A" w14:paraId="36E5E527" w14:textId="77777777" w:rsidTr="0052362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9BBFE8E" w14:textId="77777777" w:rsidR="00523624" w:rsidRPr="00F029BD" w:rsidRDefault="00523624" w:rsidP="0052362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можливих технологій доставка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C215C7C" w14:textId="11F2CAEF" w:rsidR="00523624" w:rsidRPr="0011435A" w:rsidRDefault="00303882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523624" w:rsidRPr="005C7C24" w14:paraId="719DD542" w14:textId="77777777" w:rsidTr="00523624">
        <w:trPr>
          <w:trHeight w:val="1679"/>
        </w:trPr>
        <w:tc>
          <w:tcPr>
            <w:tcW w:w="7318" w:type="dxa"/>
          </w:tcPr>
          <w:p w14:paraId="2C94D66C" w14:textId="77777777" w:rsidR="00523624" w:rsidRPr="00942B2B" w:rsidRDefault="00523624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>{</w:t>
            </w:r>
          </w:p>
          <w:p w14:paraId="64F2AB20" w14:textId="77777777" w:rsidR="00523624" w:rsidRPr="00942B2B" w:rsidRDefault="00523624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4C9BC5D0" w14:textId="77777777" w:rsidR="00523624" w:rsidRPr="002173C7" w:rsidRDefault="00523624" w:rsidP="00523624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2173C7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936B12">
              <w:rPr>
                <w:rStyle w:val="af9"/>
              </w:rPr>
              <w:t>getServiceTypes</w:t>
            </w:r>
            <w:r w:rsidRPr="002173C7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0F009894" w14:textId="7DB5344B" w:rsidR="00523624" w:rsidRPr="00942B2B" w:rsidRDefault="00523624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en-US"/>
              </w:rPr>
              <w:t>ваш ключ АРІ 2.0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24EA1B57" w14:textId="77777777" w:rsidR="00523624" w:rsidRPr="00942B2B" w:rsidRDefault="00523624" w:rsidP="00523624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4427AD93" w14:textId="77777777" w:rsidR="00523624" w:rsidRPr="005C7C24" w:rsidRDefault="00523624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942B2B">
              <w:rPr>
                <w:lang w:val="en-US"/>
              </w:rPr>
              <w:t>}</w:t>
            </w:r>
          </w:p>
        </w:tc>
        <w:tc>
          <w:tcPr>
            <w:tcW w:w="3813" w:type="dxa"/>
          </w:tcPr>
          <w:p w14:paraId="413AB97E" w14:textId="77777777" w:rsidR="00523624" w:rsidRPr="005C7C24" w:rsidRDefault="0052362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4EAEF7E" w14:textId="77777777" w:rsidR="00523624" w:rsidRPr="004979CC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43F26AA6" w14:textId="77777777" w:rsidR="00523624" w:rsidRPr="002173C7" w:rsidRDefault="00523624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2173C7">
              <w:rPr>
                <w:color w:val="000000" w:themeColor="text1"/>
              </w:rPr>
              <w:t>- тип методу</w:t>
            </w:r>
          </w:p>
          <w:p w14:paraId="45F22CC9" w14:textId="77777777" w:rsidR="00523624" w:rsidRPr="002E4A38" w:rsidRDefault="00523624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6ACE39F" w14:textId="77777777" w:rsidR="00523624" w:rsidRPr="002E4A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1A54B56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D4816C2" w14:textId="77777777" w:rsidR="00523624" w:rsidRPr="005C7C24" w:rsidRDefault="0052362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523624" w:rsidRPr="005C7C24" w14:paraId="3B53EE13" w14:textId="77777777" w:rsidTr="00523624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4F0B3B70" w14:textId="77777777" w:rsidR="00523624" w:rsidRPr="005C7C24" w:rsidRDefault="00523624" w:rsidP="0052362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CF41844" w14:textId="77777777" w:rsidR="00523624" w:rsidRPr="005C7C24" w:rsidRDefault="00523624" w:rsidP="00523624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523624" w:rsidRPr="00652BF2" w14:paraId="38D7290E" w14:textId="77777777" w:rsidTr="00523624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1DE13508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3BC3D7C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78FA61F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6CE4D890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254FC55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"Description": "Двері-Двері",</w:t>
            </w:r>
          </w:p>
          <w:p w14:paraId="316111A3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"Ref": "DoorsDoors"</w:t>
            </w:r>
          </w:p>
          <w:p w14:paraId="73EE5C00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A4C5846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DE33B09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"Description": "Двері-Склад",</w:t>
            </w:r>
          </w:p>
          <w:p w14:paraId="115CBEA9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"Ref": "DoorsWarehouse"</w:t>
            </w:r>
          </w:p>
          <w:p w14:paraId="2E0B0C92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8EE1933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149A366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"Description": "Склад-Склад",</w:t>
            </w:r>
          </w:p>
          <w:p w14:paraId="610E7338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"Ref": "WarehouseWarehouse"</w:t>
            </w:r>
          </w:p>
          <w:p w14:paraId="02670C28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64A01B8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030C99D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"Description": "Склад-Двері",</w:t>
            </w:r>
          </w:p>
          <w:p w14:paraId="0AB34762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    "Ref": "WarehouseDoors"</w:t>
            </w:r>
          </w:p>
          <w:p w14:paraId="1AC628AF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F139040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C91B672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D113365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07ED6676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9807C42" w14:textId="77777777" w:rsidR="00523624" w:rsidRPr="00741D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41DBA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112BBD15" w14:textId="77777777" w:rsidR="00523624" w:rsidRPr="005C7C24" w:rsidRDefault="00523624" w:rsidP="0052362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</w:p>
        </w:tc>
        <w:tc>
          <w:tcPr>
            <w:tcW w:w="3813" w:type="dxa"/>
          </w:tcPr>
          <w:p w14:paraId="56017E95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261FD90" w14:textId="77777777" w:rsidR="00523624" w:rsidRDefault="00523624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54493236" w14:textId="77777777" w:rsidR="00523624" w:rsidRPr="000624D1" w:rsidRDefault="00523624" w:rsidP="0052362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1718249A" w14:textId="77777777" w:rsidR="00523624" w:rsidRPr="00F07BAD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440D967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технології</w:t>
            </w:r>
          </w:p>
          <w:p w14:paraId="16E0F367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технології в АРІ</w:t>
            </w:r>
          </w:p>
          <w:p w14:paraId="4EE6659F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D56F3B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2192EE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технології</w:t>
            </w:r>
          </w:p>
          <w:p w14:paraId="2B295984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технології в АРІ</w:t>
            </w:r>
          </w:p>
          <w:p w14:paraId="6C5BF19F" w14:textId="77777777" w:rsidR="00523624" w:rsidRPr="000624D1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E51445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B7A6E2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технології</w:t>
            </w:r>
          </w:p>
          <w:p w14:paraId="5689E772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технології в АРІ</w:t>
            </w:r>
          </w:p>
          <w:p w14:paraId="0380D4DD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72CA9A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ED31EC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технології</w:t>
            </w:r>
          </w:p>
          <w:p w14:paraId="1450B846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технології в АРІ</w:t>
            </w:r>
          </w:p>
          <w:p w14:paraId="77BA1DA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A10BA21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C166D2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C92502B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41A5F35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22C34913" w14:textId="77777777" w:rsidR="00523624" w:rsidRPr="005C7C24" w:rsidRDefault="00523624" w:rsidP="0052362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AFF781A" w14:textId="77777777" w:rsidR="00303882" w:rsidRDefault="00303882" w:rsidP="00303882">
      <w:pPr>
        <w:pStyle w:val="-2NP0"/>
        <w:numPr>
          <w:ilvl w:val="0"/>
          <w:numId w:val="0"/>
        </w:numPr>
      </w:pPr>
      <w:bookmarkStart w:id="24" w:name="_Toc414965434"/>
    </w:p>
    <w:p w14:paraId="05AF2922" w14:textId="77777777" w:rsidR="00303882" w:rsidRDefault="00303882" w:rsidP="00303882">
      <w:pPr>
        <w:pStyle w:val="NP1"/>
      </w:pPr>
    </w:p>
    <w:p w14:paraId="2BC9ACDC" w14:textId="77777777" w:rsidR="00303882" w:rsidRDefault="00303882" w:rsidP="00303882">
      <w:pPr>
        <w:pStyle w:val="NP1"/>
      </w:pPr>
    </w:p>
    <w:p w14:paraId="4332B4FF" w14:textId="77777777" w:rsidR="00303882" w:rsidRPr="00303882" w:rsidRDefault="00303882" w:rsidP="00303882">
      <w:pPr>
        <w:pStyle w:val="NP1"/>
      </w:pPr>
    </w:p>
    <w:p w14:paraId="7780F536" w14:textId="550AE438" w:rsidR="00523624" w:rsidRDefault="00523624" w:rsidP="00303882">
      <w:pPr>
        <w:pStyle w:val="-2NP0"/>
      </w:pPr>
      <w:bookmarkStart w:id="25" w:name="_Toc447666796"/>
      <w:r>
        <w:lastRenderedPageBreak/>
        <w:t>Отримати список опису вантажу  (метод «getCargoDescriptionList»)</w:t>
      </w:r>
      <w:bookmarkEnd w:id="24"/>
      <w:bookmarkEnd w:id="25"/>
    </w:p>
    <w:p w14:paraId="294C0C75" w14:textId="77777777" w:rsidR="00523624" w:rsidRDefault="00523624" w:rsidP="00523624">
      <w:pPr>
        <w:pStyle w:val="NP1"/>
        <w:jc w:val="left"/>
      </w:pPr>
      <w:r>
        <w:t>Метод «getCargoDescriptionList» для завантаження довідника опису вантажу.</w:t>
      </w:r>
    </w:p>
    <w:p w14:paraId="6586B773" w14:textId="77777777" w:rsidR="00523624" w:rsidRDefault="00523624" w:rsidP="00523624">
      <w:pPr>
        <w:pStyle w:val="NP1"/>
      </w:pPr>
      <w:r>
        <w:t>Для оновлення даних, довідник необхідно завантажувати один раз в місяць.</w:t>
      </w:r>
    </w:p>
    <w:p w14:paraId="7C389389" w14:textId="30DD0A4E" w:rsidR="00523624" w:rsidRDefault="00124725" w:rsidP="00124725">
      <w:pPr>
        <w:pStyle w:val="-NP6"/>
        <w:jc w:val="left"/>
      </w:pPr>
      <w:r w:rsidRPr="00124725">
        <w:rPr>
          <w:color w:val="C45911" w:themeColor="accent2" w:themeShade="BF"/>
          <w:sz w:val="22"/>
          <w:szCs w:val="22"/>
          <w:lang w:val="ru-RU"/>
        </w:rPr>
        <w:t>"</w:t>
      </w:r>
      <w:r w:rsidRPr="00124725">
        <w:rPr>
          <w:color w:val="C45911" w:themeColor="accent2" w:themeShade="BF"/>
          <w:sz w:val="22"/>
          <w:szCs w:val="22"/>
          <w:lang w:val="en-US"/>
        </w:rPr>
        <w:t>FindByString</w:t>
      </w:r>
      <w:r w:rsidRPr="00124725">
        <w:rPr>
          <w:color w:val="C45911" w:themeColor="accent2" w:themeShade="BF"/>
          <w:sz w:val="22"/>
          <w:szCs w:val="22"/>
          <w:lang w:val="ru-RU"/>
        </w:rPr>
        <w:t xml:space="preserve">": "абажур" – </w:t>
      </w:r>
      <w:r>
        <w:rPr>
          <w:color w:val="C45911" w:themeColor="accent2" w:themeShade="BF"/>
          <w:sz w:val="22"/>
          <w:szCs w:val="22"/>
        </w:rPr>
        <w:t>пошук по рядкам, не обов’язковий параметр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523624" w:rsidRPr="0011435A" w14:paraId="0F209678" w14:textId="77777777" w:rsidTr="00523624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180EA07" w14:textId="77777777" w:rsidR="00523624" w:rsidRPr="003E3A8E" w:rsidRDefault="00523624" w:rsidP="00523624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 xml:space="preserve">Запит для </w:t>
            </w:r>
            <w:r>
              <w:rPr>
                <w:lang w:val="uk-UA"/>
              </w:rPr>
              <w:t>завантаження довідника опису вантажу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99EE0BD" w14:textId="77777777" w:rsidR="00523624" w:rsidRPr="0011435A" w:rsidRDefault="00523624" w:rsidP="0052362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523624" w:rsidRPr="00F07BAD" w14:paraId="5D6A35BF" w14:textId="77777777" w:rsidTr="00523624">
        <w:trPr>
          <w:trHeight w:val="1748"/>
        </w:trPr>
        <w:tc>
          <w:tcPr>
            <w:tcW w:w="7343" w:type="dxa"/>
          </w:tcPr>
          <w:p w14:paraId="44EFC3A6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124725">
              <w:rPr>
                <w:sz w:val="22"/>
                <w:szCs w:val="22"/>
                <w:lang w:val="en-US"/>
              </w:rPr>
              <w:t>{</w:t>
            </w:r>
          </w:p>
          <w:p w14:paraId="3D318275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124725">
              <w:rPr>
                <w:sz w:val="22"/>
                <w:szCs w:val="22"/>
                <w:lang w:val="en-US"/>
              </w:rPr>
              <w:t xml:space="preserve">    "apiKey": "Ваш ключ АРІ 2.0",</w:t>
            </w:r>
          </w:p>
          <w:p w14:paraId="2F66A376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124725">
              <w:rPr>
                <w:sz w:val="22"/>
                <w:szCs w:val="22"/>
                <w:lang w:val="en-US"/>
              </w:rPr>
              <w:t xml:space="preserve">    "modelName": "</w:t>
            </w:r>
            <w:r w:rsidRPr="00124725">
              <w:rPr>
                <w:color w:val="00B050"/>
                <w:sz w:val="22"/>
                <w:szCs w:val="22"/>
                <w:lang w:val="en-US"/>
              </w:rPr>
              <w:t>Common</w:t>
            </w:r>
            <w:r w:rsidRPr="00124725">
              <w:rPr>
                <w:sz w:val="22"/>
                <w:szCs w:val="22"/>
                <w:lang w:val="en-US"/>
              </w:rPr>
              <w:t>",</w:t>
            </w:r>
          </w:p>
          <w:p w14:paraId="0F99C15C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124725">
              <w:rPr>
                <w:sz w:val="22"/>
                <w:szCs w:val="22"/>
                <w:lang w:val="en-US"/>
              </w:rPr>
              <w:t xml:space="preserve">    "calledMethod": "</w:t>
            </w:r>
            <w:r w:rsidRPr="00124725">
              <w:rPr>
                <w:color w:val="0070C0"/>
                <w:sz w:val="22"/>
                <w:szCs w:val="22"/>
                <w:lang w:val="en-US"/>
              </w:rPr>
              <w:t>getCargoDescriptionList</w:t>
            </w:r>
            <w:r w:rsidRPr="00124725">
              <w:rPr>
                <w:sz w:val="22"/>
                <w:szCs w:val="22"/>
                <w:lang w:val="en-US"/>
              </w:rPr>
              <w:t>",</w:t>
            </w:r>
          </w:p>
          <w:p w14:paraId="189B9195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124725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232CCC95" w14:textId="166B40EB" w:rsidR="00124725" w:rsidRPr="00124725" w:rsidRDefault="00124725" w:rsidP="00124725">
            <w:pPr>
              <w:rPr>
                <w:color w:val="C45911" w:themeColor="accent2" w:themeShade="BF"/>
                <w:sz w:val="22"/>
                <w:szCs w:val="22"/>
                <w:lang w:val="uk-UA"/>
              </w:rPr>
            </w:pP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        "</w:t>
            </w:r>
            <w:r w:rsidRPr="00124725">
              <w:rPr>
                <w:color w:val="C45911" w:themeColor="accent2" w:themeShade="BF"/>
                <w:sz w:val="22"/>
                <w:szCs w:val="22"/>
                <w:lang w:val="en-US"/>
              </w:rPr>
              <w:t>FindByString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>": "</w:t>
            </w:r>
            <w:r w:rsidRPr="00124725">
              <w:rPr>
                <w:color w:val="C45911" w:themeColor="accent2" w:themeShade="BF"/>
                <w:sz w:val="22"/>
                <w:szCs w:val="22"/>
              </w:rPr>
              <w:t>абажур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" – </w:t>
            </w:r>
            <w:r>
              <w:rPr>
                <w:color w:val="C45911" w:themeColor="accent2" w:themeShade="BF"/>
                <w:sz w:val="22"/>
                <w:szCs w:val="22"/>
              </w:rPr>
              <w:t>пошук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 </w:t>
            </w:r>
            <w:r>
              <w:rPr>
                <w:color w:val="C45911" w:themeColor="accent2" w:themeShade="BF"/>
                <w:sz w:val="22"/>
                <w:szCs w:val="22"/>
              </w:rPr>
              <w:t>по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 </w:t>
            </w:r>
            <w:r>
              <w:rPr>
                <w:color w:val="C45911" w:themeColor="accent2" w:themeShade="BF"/>
                <w:sz w:val="22"/>
                <w:szCs w:val="22"/>
              </w:rPr>
              <w:t>рядкам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, </w:t>
            </w:r>
            <w:r>
              <w:rPr>
                <w:color w:val="C45911" w:themeColor="accent2" w:themeShade="BF"/>
                <w:sz w:val="22"/>
                <w:szCs w:val="22"/>
              </w:rPr>
              <w:t>не</w:t>
            </w:r>
            <w:r w:rsidRPr="00315DB7">
              <w:rPr>
                <w:color w:val="C45911" w:themeColor="accent2" w:themeShade="BF"/>
                <w:sz w:val="22"/>
                <w:szCs w:val="22"/>
                <w:lang w:val="en-US"/>
              </w:rPr>
              <w:t xml:space="preserve"> </w:t>
            </w:r>
            <w:r>
              <w:rPr>
                <w:color w:val="C45911" w:themeColor="accent2" w:themeShade="BF"/>
                <w:sz w:val="22"/>
                <w:szCs w:val="22"/>
              </w:rPr>
              <w:t>обов</w:t>
            </w:r>
            <w:r>
              <w:rPr>
                <w:color w:val="C45911" w:themeColor="accent2" w:themeShade="BF"/>
                <w:sz w:val="22"/>
                <w:szCs w:val="22"/>
                <w:lang w:val="uk-UA"/>
              </w:rPr>
              <w:t>’язковий параметр</w:t>
            </w:r>
          </w:p>
          <w:p w14:paraId="08B1469A" w14:textId="77777777" w:rsidR="00124725" w:rsidRPr="00124725" w:rsidRDefault="00124725" w:rsidP="00124725">
            <w:pPr>
              <w:rPr>
                <w:sz w:val="22"/>
                <w:szCs w:val="22"/>
                <w:lang w:val="en-US"/>
              </w:rPr>
            </w:pPr>
            <w:r w:rsidRPr="00315DB7">
              <w:rPr>
                <w:sz w:val="22"/>
                <w:szCs w:val="22"/>
                <w:lang w:val="en-US"/>
              </w:rPr>
              <w:t xml:space="preserve">    </w:t>
            </w:r>
            <w:r w:rsidRPr="00124725">
              <w:rPr>
                <w:sz w:val="22"/>
                <w:szCs w:val="22"/>
                <w:lang w:val="en-US"/>
              </w:rPr>
              <w:t>}</w:t>
            </w:r>
          </w:p>
          <w:p w14:paraId="0F0935B2" w14:textId="13EE2697" w:rsidR="00523624" w:rsidRDefault="00124725" w:rsidP="00124725">
            <w:pPr>
              <w:pStyle w:val="af"/>
              <w:ind w:left="0"/>
            </w:pPr>
            <w:r w:rsidRPr="00124725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6F5DB96A" w14:textId="77777777" w:rsidR="00523624" w:rsidRDefault="00523624" w:rsidP="00523624">
            <w:pPr>
              <w:pStyle w:val="af"/>
              <w:spacing w:after="0" w:line="240" w:lineRule="auto"/>
              <w:ind w:left="0"/>
            </w:pPr>
          </w:p>
          <w:p w14:paraId="799F09D8" w14:textId="77777777" w:rsidR="00523624" w:rsidRPr="004979CC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549AADD" w14:textId="77777777" w:rsidR="00523624" w:rsidRPr="00523624" w:rsidRDefault="00523624" w:rsidP="00523624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523624">
              <w:rPr>
                <w:color w:val="000000" w:themeColor="text1"/>
              </w:rPr>
              <w:t>- тип методу</w:t>
            </w:r>
          </w:p>
          <w:p w14:paraId="562CC2D1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E3AA04C" w14:textId="77777777" w:rsidR="00523624" w:rsidRPr="004979CC" w:rsidRDefault="00523624" w:rsidP="00523624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A244B50" w14:textId="4A2264BB" w:rsidR="00523624" w:rsidRPr="00F07BAD" w:rsidRDefault="008060FA" w:rsidP="00523624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пошук по-рядкам</w:t>
            </w:r>
          </w:p>
        </w:tc>
      </w:tr>
      <w:tr w:rsidR="00523624" w:rsidRPr="0011435A" w14:paraId="65724749" w14:textId="77777777" w:rsidTr="00523624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E9CB9A0" w14:textId="77777777" w:rsidR="00523624" w:rsidRPr="00885CB1" w:rsidRDefault="00523624" w:rsidP="00523624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D8A15C6" w14:textId="77777777" w:rsidR="00523624" w:rsidRPr="0011435A" w:rsidRDefault="00523624" w:rsidP="00523624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523624" w:rsidRPr="00652BF2" w14:paraId="26935528" w14:textId="77777777" w:rsidTr="00523624">
        <w:trPr>
          <w:trHeight w:val="1396"/>
        </w:trPr>
        <w:tc>
          <w:tcPr>
            <w:tcW w:w="7343" w:type="dxa"/>
            <w:tcBorders>
              <w:bottom w:val="single" w:sz="4" w:space="0" w:color="auto"/>
            </w:tcBorders>
          </w:tcPr>
          <w:p w14:paraId="6C25AD2F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7C71D2F7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5B74757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338A6F3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F69AA05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"Ref": "8f46973e-33e4-11e3-b441-0050568002cf",</w:t>
            </w:r>
          </w:p>
          <w:p w14:paraId="53AC5150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"Description": "DVD/HD- медіаплеєр"</w:t>
            </w:r>
          </w:p>
          <w:p w14:paraId="14B85F8E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03676DF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47B09E6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"Ref": "f297a497-3cb8-11dd-84e9-001a92567626",</w:t>
            </w:r>
          </w:p>
          <w:p w14:paraId="3F37A1EF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"Description": "абажур"</w:t>
            </w:r>
          </w:p>
          <w:p w14:paraId="544C2CD5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960CD83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1B8BDCE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"Ref": "f297a499-3cb8-11dd-84e9-001a92567626",</w:t>
            </w:r>
          </w:p>
          <w:p w14:paraId="07566FEA" w14:textId="77777777" w:rsidR="00523624" w:rsidRPr="00BE58DF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    "Description": "абразивна паста"</w:t>
            </w:r>
          </w:p>
          <w:p w14:paraId="1A1022F3" w14:textId="77777777" w:rsidR="00523624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E58D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3342FD7" w14:textId="1ED59020" w:rsidR="00B25201" w:rsidRPr="00B25201" w:rsidRDefault="00523624" w:rsidP="00B25201">
            <w:pPr>
              <w:pStyle w:val="HTML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B25201">
              <w:rPr>
                <w:rFonts w:asciiTheme="minorHAnsi" w:hAnsiTheme="minorHAnsi"/>
                <w:sz w:val="24"/>
                <w:szCs w:val="24"/>
              </w:rPr>
              <w:t>…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 відповіді наведені лише три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приклад</w:t>
            </w:r>
            <w:r w:rsid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и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, повний список </w:t>
            </w:r>
            <w:r w:rsid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довідника описів вантажу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ви зможете побачити в середовищі 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API</w:t>
            </w:r>
            <w:r w:rsidR="00B25201" w:rsidRPr="00B2520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2.0</w:t>
            </w:r>
          </w:p>
          <w:p w14:paraId="0766D282" w14:textId="77777777" w:rsidR="00523624" w:rsidRPr="0007588A" w:rsidRDefault="00523624" w:rsidP="00523624">
            <w:pPr>
              <w:pStyle w:val="HTML"/>
              <w:rPr>
                <w:rFonts w:asciiTheme="minorHAnsi" w:hAnsiTheme="minorHAnsi"/>
                <w:sz w:val="52"/>
                <w:szCs w:val="52"/>
              </w:rPr>
            </w:pPr>
          </w:p>
          <w:p w14:paraId="0EA68033" w14:textId="77777777" w:rsidR="00523624" w:rsidRPr="004979CC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490D622" w14:textId="77777777" w:rsidR="00523624" w:rsidRPr="004979CC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3739344" w14:textId="77777777" w:rsidR="00523624" w:rsidRPr="004979CC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3E58B64" w14:textId="77777777" w:rsidR="00523624" w:rsidRPr="004979CC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821668C" w14:textId="77777777" w:rsidR="00523624" w:rsidRPr="004979CC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468064A" w14:textId="77777777" w:rsidR="00523624" w:rsidRPr="003738BA" w:rsidRDefault="00523624" w:rsidP="0052362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15C6216C" w14:textId="77777777" w:rsidR="00523624" w:rsidRDefault="00523624" w:rsidP="00523624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6CFCEC39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</w:pPr>
            <w:r>
              <w:t>- запит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3DFF2531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0042A498" w14:textId="77777777" w:rsidR="00523624" w:rsidRPr="00F07BAD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7B0FBE4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в системі АРІ</w:t>
            </w:r>
          </w:p>
          <w:p w14:paraId="7BBC14CB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опис вантажу </w:t>
            </w:r>
          </w:p>
          <w:p w14:paraId="7976BC71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B28217A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D992AD9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в системі АРІ</w:t>
            </w:r>
          </w:p>
          <w:p w14:paraId="680DA564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опис вантажу </w:t>
            </w:r>
          </w:p>
          <w:p w14:paraId="6E8ED002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CEBF0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1837BBC" w14:textId="77777777" w:rsidR="00523624" w:rsidRPr="00E22338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в системі АРІ</w:t>
            </w:r>
          </w:p>
          <w:p w14:paraId="3C2EAF71" w14:textId="77777777" w:rsidR="00523624" w:rsidRPr="002A2B8B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опис вантажу </w:t>
            </w:r>
          </w:p>
          <w:p w14:paraId="660D5B37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9712CAA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5CB4DDF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377553B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40D7D97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97FCCB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5C9EA04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234F15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B9D91E0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6F20F87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F4A56A8" w14:textId="77777777" w:rsidR="00523624" w:rsidRDefault="00523624" w:rsidP="0052362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1EB2FBE" w14:textId="77777777" w:rsidR="00523624" w:rsidRPr="002A2B8B" w:rsidRDefault="00523624" w:rsidP="00523624">
            <w:pPr>
              <w:rPr>
                <w:lang w:val="uk-UA"/>
              </w:rPr>
            </w:pPr>
          </w:p>
        </w:tc>
      </w:tr>
    </w:tbl>
    <w:p w14:paraId="6F9973E4" w14:textId="77777777" w:rsidR="00FD145C" w:rsidRDefault="00FD145C" w:rsidP="00FD145C">
      <w:pPr>
        <w:rPr>
          <w:lang w:val="uk-UA" w:eastAsia="uk-UA"/>
        </w:rPr>
      </w:pPr>
    </w:p>
    <w:p w14:paraId="0B566139" w14:textId="77777777" w:rsidR="00303882" w:rsidRDefault="00303882" w:rsidP="00FD145C">
      <w:pPr>
        <w:rPr>
          <w:lang w:val="uk-UA" w:eastAsia="uk-UA"/>
        </w:rPr>
      </w:pPr>
    </w:p>
    <w:p w14:paraId="0BDC7F3B" w14:textId="77777777" w:rsidR="00303882" w:rsidRDefault="00303882" w:rsidP="00FD145C">
      <w:pPr>
        <w:rPr>
          <w:lang w:val="uk-UA" w:eastAsia="uk-UA"/>
        </w:rPr>
      </w:pPr>
    </w:p>
    <w:p w14:paraId="2509C4C4" w14:textId="77777777" w:rsidR="00303882" w:rsidRDefault="00303882" w:rsidP="00FD145C">
      <w:pPr>
        <w:rPr>
          <w:lang w:val="uk-UA" w:eastAsia="uk-UA"/>
        </w:rPr>
      </w:pPr>
    </w:p>
    <w:p w14:paraId="2542B77F" w14:textId="4EFB50C9" w:rsidR="003A2DDF" w:rsidRPr="003B5945" w:rsidRDefault="003A2DDF" w:rsidP="003A2DDF">
      <w:pPr>
        <w:pStyle w:val="-2NP0"/>
      </w:pPr>
      <w:bookmarkStart w:id="26" w:name="_Toc414965468"/>
      <w:bookmarkStart w:id="27" w:name="_Toc447666797"/>
      <w:r>
        <w:lastRenderedPageBreak/>
        <w:t>Завантажити довідник географічних областей України (метод «getAreas»)</w:t>
      </w:r>
      <w:bookmarkEnd w:id="26"/>
      <w:bookmarkEnd w:id="27"/>
    </w:p>
    <w:p w14:paraId="0B865AA8" w14:textId="298BA845" w:rsidR="003A2DDF" w:rsidRPr="00655CEE" w:rsidRDefault="003A2DDF" w:rsidP="003A2DDF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3A2DDF" w:rsidRPr="0011435A" w14:paraId="7C40A632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C509880" w14:textId="77777777" w:rsidR="003A2DDF" w:rsidRPr="007B0D2F" w:rsidRDefault="003A2DDF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отримання довідника областей компанії «Нова Пошта»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7AF74C8D" w14:textId="3F8E4678" w:rsidR="003A2DDF" w:rsidRPr="0011435A" w:rsidRDefault="003A2DDF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303882">
              <w:rPr>
                <w:lang w:val="uk-UA"/>
              </w:rPr>
              <w:t>запиту</w:t>
            </w:r>
          </w:p>
        </w:tc>
      </w:tr>
      <w:tr w:rsidR="003A2DDF" w:rsidRPr="005C7C24" w14:paraId="688EDA33" w14:textId="77777777" w:rsidTr="008F0C78">
        <w:trPr>
          <w:trHeight w:val="1666"/>
        </w:trPr>
        <w:tc>
          <w:tcPr>
            <w:tcW w:w="7318" w:type="dxa"/>
          </w:tcPr>
          <w:p w14:paraId="5734B86F" w14:textId="77777777" w:rsidR="003A2DDF" w:rsidRPr="003B5945" w:rsidRDefault="003A2DDF" w:rsidP="008F0C78">
            <w:pPr>
              <w:rPr>
                <w:sz w:val="22"/>
                <w:szCs w:val="22"/>
                <w:lang w:val="en-US"/>
              </w:rPr>
            </w:pPr>
            <w:r w:rsidRPr="003B5945">
              <w:rPr>
                <w:sz w:val="22"/>
                <w:szCs w:val="22"/>
                <w:lang w:val="en-US"/>
              </w:rPr>
              <w:t>{</w:t>
            </w:r>
          </w:p>
          <w:p w14:paraId="1C94664C" w14:textId="1BB4F39B" w:rsidR="003A2DDF" w:rsidRPr="003B5945" w:rsidRDefault="003A2DDF" w:rsidP="008F0C78">
            <w:pPr>
              <w:rPr>
                <w:sz w:val="22"/>
                <w:szCs w:val="22"/>
                <w:lang w:val="en-US"/>
              </w:rPr>
            </w:pPr>
            <w:r w:rsidRPr="003B5945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3B5945">
              <w:rPr>
                <w:sz w:val="22"/>
                <w:szCs w:val="22"/>
                <w:lang w:val="en-US"/>
              </w:rPr>
              <w:t>",</w:t>
            </w:r>
          </w:p>
          <w:p w14:paraId="042541A3" w14:textId="77777777" w:rsidR="003A2DDF" w:rsidRPr="003B5945" w:rsidRDefault="003A2DDF" w:rsidP="008F0C78">
            <w:pPr>
              <w:rPr>
                <w:sz w:val="22"/>
                <w:szCs w:val="22"/>
                <w:lang w:val="en-US"/>
              </w:rPr>
            </w:pPr>
            <w:r w:rsidRPr="003B5945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Address</w:t>
            </w:r>
            <w:r w:rsidRPr="003B5945">
              <w:rPr>
                <w:sz w:val="22"/>
                <w:szCs w:val="22"/>
                <w:lang w:val="en-US"/>
              </w:rPr>
              <w:t>",</w:t>
            </w:r>
          </w:p>
          <w:p w14:paraId="2453BD65" w14:textId="77777777" w:rsidR="003A2DDF" w:rsidRPr="003A2DDF" w:rsidRDefault="003A2DDF" w:rsidP="008F0C78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AA2F75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3A2DDF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936B12">
              <w:rPr>
                <w:rStyle w:val="af9"/>
              </w:rPr>
              <w:t>getAreas</w:t>
            </w:r>
            <w:r w:rsidRPr="003A2DDF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3B95817E" w14:textId="77777777" w:rsidR="003A2DDF" w:rsidRPr="003B5945" w:rsidRDefault="003A2DDF" w:rsidP="008F0C78">
            <w:pPr>
              <w:rPr>
                <w:sz w:val="22"/>
                <w:szCs w:val="22"/>
                <w:lang w:val="en-US"/>
              </w:rPr>
            </w:pPr>
            <w:r w:rsidRPr="003B5945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71958248" w14:textId="77777777" w:rsidR="003A2DDF" w:rsidRPr="005C7C24" w:rsidRDefault="003A2DDF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3B5945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0FB3F740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62105BB" w14:textId="77777777" w:rsidR="003A2DDF" w:rsidRPr="005768F5" w:rsidRDefault="003A2DDF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3BE5823E" w14:textId="77777777" w:rsidR="003A2DDF" w:rsidRPr="004979CC" w:rsidRDefault="003A2DDF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EC25DE9" w14:textId="77777777" w:rsidR="003A2DDF" w:rsidRPr="003A2DDF" w:rsidRDefault="003A2DDF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3A2DDF">
              <w:rPr>
                <w:color w:val="000000" w:themeColor="text1"/>
              </w:rPr>
              <w:t>- тип методу</w:t>
            </w:r>
          </w:p>
          <w:p w14:paraId="3199A83C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ED7D18C" w14:textId="77777777" w:rsidR="003A2DDF" w:rsidRPr="005C7C24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3A2DDF" w:rsidRPr="005C7C24" w14:paraId="05DB2230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4B55B78F" w14:textId="77777777" w:rsidR="003A2DDF" w:rsidRPr="005C7C24" w:rsidRDefault="003A2DDF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26FCB68" w14:textId="77777777" w:rsidR="003A2DDF" w:rsidRPr="005C7C24" w:rsidRDefault="003A2DDF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3A2DDF" w:rsidRPr="00B4174F" w14:paraId="274E9417" w14:textId="77777777" w:rsidTr="008F0C78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42BB30E7" w14:textId="77777777" w:rsidR="003A2DDF" w:rsidRPr="003B5945" w:rsidRDefault="003A2DDF" w:rsidP="008F0C78">
            <w:pPr>
              <w:pStyle w:val="HTML"/>
              <w:rPr>
                <w:rFonts w:asciiTheme="minorHAnsi" w:hAnsiTheme="minorHAnsi"/>
                <w:sz w:val="22"/>
              </w:rPr>
            </w:pPr>
            <w:r w:rsidRPr="003B5945">
              <w:rPr>
                <w:rFonts w:asciiTheme="minorHAnsi" w:hAnsiTheme="minorHAnsi"/>
                <w:sz w:val="22"/>
              </w:rPr>
              <w:t>{</w:t>
            </w:r>
          </w:p>
          <w:p w14:paraId="224FE0DE" w14:textId="77777777" w:rsidR="003A2DDF" w:rsidRPr="003B5945" w:rsidRDefault="003A2DDF" w:rsidP="008F0C78">
            <w:pPr>
              <w:pStyle w:val="HTML"/>
              <w:rPr>
                <w:rFonts w:asciiTheme="minorHAnsi" w:hAnsiTheme="minorHAnsi"/>
                <w:sz w:val="22"/>
              </w:rPr>
            </w:pPr>
            <w:r w:rsidRPr="003B5945">
              <w:rPr>
                <w:rFonts w:asciiTheme="minorHAnsi" w:hAnsiTheme="minorHAnsi"/>
                <w:sz w:val="22"/>
              </w:rPr>
              <w:t xml:space="preserve">    "success": true,</w:t>
            </w:r>
          </w:p>
          <w:p w14:paraId="6D725B0B" w14:textId="77777777" w:rsidR="003A2DDF" w:rsidRPr="003B5945" w:rsidRDefault="003A2DDF" w:rsidP="008F0C78">
            <w:pPr>
              <w:pStyle w:val="HTML"/>
              <w:rPr>
                <w:rFonts w:asciiTheme="minorHAnsi" w:hAnsiTheme="minorHAnsi"/>
                <w:sz w:val="22"/>
              </w:rPr>
            </w:pPr>
            <w:r w:rsidRPr="003B5945">
              <w:rPr>
                <w:rFonts w:asciiTheme="minorHAnsi" w:hAnsiTheme="minorHAnsi"/>
                <w:sz w:val="22"/>
              </w:rPr>
              <w:t xml:space="preserve">    "data": [</w:t>
            </w:r>
          </w:p>
          <w:p w14:paraId="571BB041" w14:textId="77777777" w:rsidR="003A2DDF" w:rsidRPr="003B5945" w:rsidRDefault="003A2DDF" w:rsidP="008F0C78">
            <w:pPr>
              <w:pStyle w:val="HTML"/>
              <w:rPr>
                <w:rFonts w:asciiTheme="minorHAnsi" w:hAnsiTheme="minorHAnsi"/>
                <w:sz w:val="22"/>
              </w:rPr>
            </w:pPr>
            <w:r w:rsidRPr="003B5945">
              <w:rPr>
                <w:rFonts w:asciiTheme="minorHAnsi" w:hAnsiTheme="minorHAnsi"/>
                <w:sz w:val="22"/>
              </w:rPr>
              <w:t xml:space="preserve">        {</w:t>
            </w:r>
          </w:p>
          <w:p w14:paraId="71450C00" w14:textId="39B1F6C1" w:rsidR="003A2DDF" w:rsidRPr="004800C8" w:rsidRDefault="004800C8" w:rsidP="008F0C78">
            <w:pPr>
              <w:pStyle w:val="HTML"/>
            </w:pPr>
            <w:r>
              <w:rPr>
                <w:rFonts w:asciiTheme="minorHAnsi" w:hAnsiTheme="minorHAnsi"/>
                <w:sz w:val="22"/>
              </w:rPr>
              <w:t xml:space="preserve">            "Description": "</w:t>
            </w:r>
            <w:r w:rsidRPr="004800C8">
              <w:rPr>
                <w:rFonts w:asciiTheme="minorHAnsi" w:hAnsiTheme="minorHAnsi"/>
                <w:sz w:val="22"/>
                <w:szCs w:val="22"/>
              </w:rPr>
              <w:t>Вінницька</w:t>
            </w:r>
            <w:r w:rsidR="003A2DDF" w:rsidRPr="003B5945">
              <w:rPr>
                <w:rFonts w:asciiTheme="minorHAnsi" w:hAnsiTheme="minorHAnsi"/>
                <w:sz w:val="22"/>
              </w:rPr>
              <w:t>",</w:t>
            </w:r>
          </w:p>
          <w:p w14:paraId="00EA5A1C" w14:textId="041BCDC7" w:rsidR="003A2DDF" w:rsidRPr="004800C8" w:rsidRDefault="003A2DDF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5945">
              <w:rPr>
                <w:rFonts w:asciiTheme="minorHAnsi" w:hAnsiTheme="minorHAnsi"/>
                <w:sz w:val="22"/>
              </w:rPr>
              <w:t xml:space="preserve">            "Ref": "</w:t>
            </w:r>
            <w:r w:rsidR="004800C8" w:rsidRPr="004800C8">
              <w:rPr>
                <w:rFonts w:asciiTheme="minorHAnsi" w:hAnsiTheme="minorHAnsi"/>
                <w:sz w:val="22"/>
                <w:szCs w:val="22"/>
              </w:rPr>
              <w:t>71508129-9b87-11de-822f-000c2965ae0e</w:t>
            </w:r>
            <w:r w:rsidRPr="004800C8">
              <w:rPr>
                <w:rFonts w:asciiTheme="minorHAnsi" w:hAnsiTheme="minorHAnsi"/>
                <w:sz w:val="22"/>
                <w:szCs w:val="22"/>
              </w:rPr>
              <w:t>",</w:t>
            </w:r>
          </w:p>
          <w:p w14:paraId="398F8C42" w14:textId="1C47A89A" w:rsidR="003A2DDF" w:rsidRPr="004800C8" w:rsidRDefault="003A2DDF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800C8">
              <w:rPr>
                <w:rFonts w:asciiTheme="minorHAnsi" w:hAnsiTheme="minorHAnsi"/>
                <w:sz w:val="22"/>
                <w:szCs w:val="22"/>
              </w:rPr>
              <w:t xml:space="preserve">            "AreasCenter": "</w:t>
            </w:r>
            <w:r w:rsidR="004800C8" w:rsidRPr="004800C8">
              <w:rPr>
                <w:rFonts w:asciiTheme="minorHAnsi" w:hAnsiTheme="minorHAnsi"/>
                <w:sz w:val="22"/>
                <w:szCs w:val="22"/>
              </w:rPr>
              <w:t>db5c88de-391c-11dd-90d9-001a92567626</w:t>
            </w:r>
            <w:r w:rsidRPr="003B5945">
              <w:rPr>
                <w:rFonts w:asciiTheme="minorHAnsi" w:hAnsiTheme="minorHAnsi"/>
                <w:sz w:val="22"/>
              </w:rPr>
              <w:t>"</w:t>
            </w:r>
          </w:p>
          <w:p w14:paraId="5304A0A2" w14:textId="77777777" w:rsidR="003A2DDF" w:rsidRPr="003B5945" w:rsidRDefault="003A2DDF" w:rsidP="008F0C78">
            <w:pPr>
              <w:pStyle w:val="HTML"/>
              <w:rPr>
                <w:rFonts w:asciiTheme="minorHAnsi" w:hAnsiTheme="minorHAnsi"/>
                <w:sz w:val="22"/>
              </w:rPr>
            </w:pPr>
            <w:r w:rsidRPr="003B5945">
              <w:rPr>
                <w:rFonts w:asciiTheme="minorHAnsi" w:hAnsiTheme="minorHAnsi"/>
                <w:sz w:val="22"/>
              </w:rPr>
              <w:t xml:space="preserve">        },</w:t>
            </w:r>
          </w:p>
          <w:p w14:paraId="7393584A" w14:textId="77777777" w:rsidR="003A2DDF" w:rsidRPr="002778B1" w:rsidRDefault="003A2DDF" w:rsidP="008F0C78">
            <w:pPr>
              <w:pStyle w:val="HTML"/>
              <w:rPr>
                <w:rFonts w:asciiTheme="minorHAnsi" w:hAnsiTheme="minorHAnsi"/>
                <w:sz w:val="24"/>
                <w:szCs w:val="24"/>
              </w:rPr>
            </w:pPr>
            <w:r w:rsidRPr="002778B1">
              <w:rPr>
                <w:rFonts w:asciiTheme="minorHAnsi" w:hAnsiTheme="minorHAnsi"/>
                <w:sz w:val="24"/>
                <w:szCs w:val="24"/>
              </w:rPr>
              <w:t xml:space="preserve">… </w:t>
            </w:r>
          </w:p>
          <w:p w14:paraId="76AF0F3B" w14:textId="77777777" w:rsidR="003A2DDF" w:rsidRPr="002778B1" w:rsidRDefault="003A2DDF" w:rsidP="008F0C78">
            <w:pPr>
              <w:pStyle w:val="HTML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2778B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в відповіді наведений лише один приклад, повний список географічних областей довідника ви зможете побачити в середовищі </w:t>
            </w:r>
            <w:r w:rsidRPr="002778B1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API</w:t>
            </w:r>
            <w:r w:rsidRPr="002778B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2.0</w:t>
            </w:r>
          </w:p>
          <w:p w14:paraId="34E8507B" w14:textId="77777777" w:rsidR="003A2DDF" w:rsidRPr="005C7C24" w:rsidRDefault="003A2DDF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F6456E0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765A132" w14:textId="77777777" w:rsidR="003A2DDF" w:rsidRPr="00696B0C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70E5E27D" w14:textId="77777777" w:rsidR="003A2DDF" w:rsidRPr="00696B0C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E2EC1C2" w14:textId="77777777" w:rsidR="003A2DDF" w:rsidRPr="00696B0C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2CBFC21" w14:textId="63AB3655" w:rsidR="003A2DDF" w:rsidRPr="00B4174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>- назва області (</w:t>
            </w:r>
            <w:r w:rsidR="004800C8">
              <w:rPr>
                <w:rFonts w:asciiTheme="minorHAnsi" w:hAnsiTheme="minorHAnsi"/>
                <w:lang w:val="uk-UA"/>
              </w:rPr>
              <w:t>Вінницька</w:t>
            </w:r>
            <w:r>
              <w:rPr>
                <w:rFonts w:asciiTheme="minorHAnsi" w:hAnsiTheme="minorHAnsi"/>
              </w:rPr>
              <w:t>)</w:t>
            </w:r>
          </w:p>
          <w:p w14:paraId="069450DD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області</w:t>
            </w:r>
          </w:p>
          <w:p w14:paraId="02EEDDB8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міста яке є обласним центром</w:t>
            </w:r>
          </w:p>
          <w:p w14:paraId="20BC8E7F" w14:textId="77777777" w:rsidR="003A2DDF" w:rsidRPr="00CB0E81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</w:p>
          <w:p w14:paraId="7CB36FE2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AD82877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1951E58" w14:textId="77777777" w:rsidR="003A2DDF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0B9E9E3" w14:textId="77777777" w:rsidR="003A2DDF" w:rsidRPr="005C7C24" w:rsidRDefault="003A2DDF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5C698C69" w14:textId="77777777" w:rsidR="00BD12C9" w:rsidRDefault="00BD12C9" w:rsidP="00BD12C9">
      <w:pPr>
        <w:pStyle w:val="-2NP0"/>
        <w:numPr>
          <w:ilvl w:val="0"/>
          <w:numId w:val="0"/>
        </w:numPr>
      </w:pPr>
      <w:bookmarkStart w:id="28" w:name="_Toc414965437"/>
    </w:p>
    <w:p w14:paraId="583C7D4C" w14:textId="77777777" w:rsidR="00BD12C9" w:rsidRDefault="00BD12C9" w:rsidP="00BD12C9">
      <w:pPr>
        <w:pStyle w:val="NP1"/>
      </w:pPr>
    </w:p>
    <w:p w14:paraId="239FAEB1" w14:textId="77777777" w:rsidR="00BD12C9" w:rsidRDefault="00BD12C9" w:rsidP="00BD12C9">
      <w:pPr>
        <w:pStyle w:val="NP1"/>
      </w:pPr>
    </w:p>
    <w:p w14:paraId="41E8CA27" w14:textId="77777777" w:rsidR="00BD12C9" w:rsidRDefault="00BD12C9" w:rsidP="00BD12C9">
      <w:pPr>
        <w:pStyle w:val="NP1"/>
      </w:pPr>
    </w:p>
    <w:p w14:paraId="1AA00254" w14:textId="77777777" w:rsidR="00BD12C9" w:rsidRDefault="00BD12C9" w:rsidP="00BD12C9">
      <w:pPr>
        <w:pStyle w:val="NP1"/>
      </w:pPr>
    </w:p>
    <w:p w14:paraId="7D538E44" w14:textId="77777777" w:rsidR="002778B1" w:rsidRDefault="002778B1" w:rsidP="00BD12C9">
      <w:pPr>
        <w:pStyle w:val="NP1"/>
      </w:pPr>
    </w:p>
    <w:p w14:paraId="0985AF60" w14:textId="77777777" w:rsidR="002778B1" w:rsidRDefault="002778B1" w:rsidP="00BD12C9">
      <w:pPr>
        <w:pStyle w:val="NP1"/>
      </w:pPr>
    </w:p>
    <w:p w14:paraId="68A5BEA1" w14:textId="77777777" w:rsidR="002778B1" w:rsidRDefault="002778B1" w:rsidP="00BD12C9">
      <w:pPr>
        <w:pStyle w:val="NP1"/>
      </w:pPr>
    </w:p>
    <w:p w14:paraId="398F0EA4" w14:textId="77777777" w:rsidR="002778B1" w:rsidRDefault="002778B1" w:rsidP="00BD12C9">
      <w:pPr>
        <w:pStyle w:val="NP1"/>
      </w:pPr>
    </w:p>
    <w:p w14:paraId="40316F7D" w14:textId="77777777" w:rsidR="002778B1" w:rsidRDefault="002778B1" w:rsidP="00BD12C9">
      <w:pPr>
        <w:pStyle w:val="NP1"/>
      </w:pPr>
    </w:p>
    <w:p w14:paraId="438ED3F2" w14:textId="77777777" w:rsidR="002778B1" w:rsidRDefault="002778B1" w:rsidP="00BD12C9">
      <w:pPr>
        <w:pStyle w:val="NP1"/>
      </w:pPr>
    </w:p>
    <w:p w14:paraId="5965B3F8" w14:textId="77777777" w:rsidR="002778B1" w:rsidRDefault="002778B1" w:rsidP="00BD12C9">
      <w:pPr>
        <w:pStyle w:val="NP1"/>
      </w:pPr>
    </w:p>
    <w:p w14:paraId="2DB60EC1" w14:textId="77777777" w:rsidR="002778B1" w:rsidRDefault="002778B1" w:rsidP="00BD12C9">
      <w:pPr>
        <w:pStyle w:val="NP1"/>
      </w:pPr>
    </w:p>
    <w:p w14:paraId="3C60DDE7" w14:textId="77777777" w:rsidR="002778B1" w:rsidRDefault="002778B1" w:rsidP="00BD12C9">
      <w:pPr>
        <w:pStyle w:val="NP1"/>
      </w:pPr>
    </w:p>
    <w:p w14:paraId="6B2DADF3" w14:textId="77777777" w:rsidR="002778B1" w:rsidRDefault="002778B1" w:rsidP="00BD12C9">
      <w:pPr>
        <w:pStyle w:val="NP1"/>
      </w:pPr>
    </w:p>
    <w:p w14:paraId="078600EC" w14:textId="77777777" w:rsidR="00BD12C9" w:rsidRPr="00BD12C9" w:rsidRDefault="00BD12C9" w:rsidP="00BD12C9">
      <w:pPr>
        <w:pStyle w:val="NP1"/>
      </w:pPr>
    </w:p>
    <w:p w14:paraId="66F5B6A2" w14:textId="51CC5F38" w:rsidR="00FE6AC3" w:rsidRDefault="00FE6AC3" w:rsidP="00FE6AC3">
      <w:pPr>
        <w:pStyle w:val="-2NP0"/>
      </w:pPr>
      <w:bookmarkStart w:id="29" w:name="_Toc447666798"/>
      <w:r>
        <w:lastRenderedPageBreak/>
        <w:t>Отримати список форм власності (Метод «getOwnershipFormsList»)</w:t>
      </w:r>
      <w:bookmarkEnd w:id="28"/>
      <w:bookmarkEnd w:id="29"/>
    </w:p>
    <w:p w14:paraId="7B6C5D8F" w14:textId="77777777" w:rsidR="00FE6AC3" w:rsidRDefault="00FE6AC3" w:rsidP="00FE6AC3">
      <w:pPr>
        <w:pStyle w:val="NP1"/>
      </w:pPr>
      <w:r>
        <w:t>Метод «getOwnershipFormsList» для отримання списку форм власності.</w:t>
      </w:r>
    </w:p>
    <w:p w14:paraId="074E28B2" w14:textId="77777777" w:rsidR="00FE6AC3" w:rsidRDefault="00FE6AC3" w:rsidP="00FE6AC3">
      <w:pPr>
        <w:pStyle w:val="NP1"/>
      </w:pPr>
      <w:r>
        <w:t>Для оновлення даних, довідник необхідно завантажувати один раз в місяць.</w:t>
      </w:r>
    </w:p>
    <w:p w14:paraId="5C7BDDF3" w14:textId="6DC33648" w:rsidR="00FE6AC3" w:rsidRDefault="00FE6AC3" w:rsidP="00FE6AC3">
      <w:pPr>
        <w:pStyle w:val="-NP6"/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FE6AC3" w:rsidRPr="0011435A" w14:paraId="371648BA" w14:textId="77777777" w:rsidTr="008F0C78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6FE9057" w14:textId="77777777" w:rsidR="00FE6AC3" w:rsidRPr="002E4A38" w:rsidRDefault="00FE6AC3" w:rsidP="008F0C78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для отримання списку форм власності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EF42402" w14:textId="77777777" w:rsidR="00FE6AC3" w:rsidRPr="0011435A" w:rsidRDefault="00FE6AC3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FE6AC3" w:rsidRPr="00F07BAD" w14:paraId="43EE3A3D" w14:textId="77777777" w:rsidTr="008F0C78">
        <w:trPr>
          <w:trHeight w:val="1649"/>
        </w:trPr>
        <w:tc>
          <w:tcPr>
            <w:tcW w:w="7343" w:type="dxa"/>
          </w:tcPr>
          <w:p w14:paraId="6CF0E5E7" w14:textId="77777777" w:rsidR="00FE6AC3" w:rsidRPr="00446CC3" w:rsidRDefault="00FE6AC3" w:rsidP="008F0C78">
            <w:pPr>
              <w:rPr>
                <w:sz w:val="22"/>
                <w:szCs w:val="22"/>
                <w:lang w:val="en-US"/>
              </w:rPr>
            </w:pPr>
            <w:r w:rsidRPr="00446CC3">
              <w:rPr>
                <w:sz w:val="22"/>
                <w:szCs w:val="22"/>
                <w:lang w:val="en-US"/>
              </w:rPr>
              <w:t>{</w:t>
            </w:r>
          </w:p>
          <w:p w14:paraId="70B0C30E" w14:textId="77777777" w:rsidR="00FE6AC3" w:rsidRPr="00446CC3" w:rsidRDefault="00FE6AC3" w:rsidP="008F0C78">
            <w:pPr>
              <w:rPr>
                <w:sz w:val="22"/>
                <w:szCs w:val="22"/>
                <w:lang w:val="en-US"/>
              </w:rPr>
            </w:pPr>
            <w:r w:rsidRPr="00446CC3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446CC3">
              <w:rPr>
                <w:sz w:val="22"/>
                <w:szCs w:val="22"/>
                <w:lang w:val="en-US"/>
              </w:rPr>
              <w:t>",</w:t>
            </w:r>
          </w:p>
          <w:p w14:paraId="4837DEE8" w14:textId="77777777" w:rsidR="00FE6AC3" w:rsidRPr="00216A88" w:rsidRDefault="00FE6AC3" w:rsidP="008F0C78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16A88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"</w:t>
            </w:r>
            <w:r w:rsidRPr="00FE6AC3">
              <w:rPr>
                <w:color w:val="000000" w:themeColor="text1"/>
                <w:sz w:val="22"/>
                <w:szCs w:val="22"/>
                <w:lang w:val="en-US"/>
              </w:rPr>
              <w:t>calledMethod": "</w:t>
            </w:r>
            <w:r w:rsidRPr="00936B12">
              <w:rPr>
                <w:rStyle w:val="af9"/>
              </w:rPr>
              <w:t>getOwnershipFormsList</w:t>
            </w:r>
            <w:r w:rsidRPr="00FE6AC3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226F36A3" w14:textId="1836BB9E" w:rsidR="00FE6AC3" w:rsidRPr="00446CC3" w:rsidRDefault="00FE6AC3" w:rsidP="008F0C78">
            <w:pPr>
              <w:rPr>
                <w:sz w:val="22"/>
                <w:szCs w:val="22"/>
                <w:lang w:val="en-US"/>
              </w:rPr>
            </w:pPr>
            <w:r w:rsidRPr="00446CC3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446CC3">
              <w:rPr>
                <w:sz w:val="22"/>
                <w:szCs w:val="22"/>
                <w:lang w:val="en-US"/>
              </w:rPr>
              <w:t>",</w:t>
            </w:r>
          </w:p>
          <w:p w14:paraId="1F8FC237" w14:textId="77777777" w:rsidR="00FE6AC3" w:rsidRPr="00446CC3" w:rsidRDefault="00FE6AC3" w:rsidP="008F0C78">
            <w:pPr>
              <w:rPr>
                <w:sz w:val="22"/>
                <w:szCs w:val="22"/>
                <w:lang w:val="en-US"/>
              </w:rPr>
            </w:pPr>
            <w:r w:rsidRPr="00446CC3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691A77E4" w14:textId="77777777" w:rsidR="00FE6AC3" w:rsidRDefault="00FE6AC3" w:rsidP="008F0C78">
            <w:pPr>
              <w:pStyle w:val="af"/>
              <w:ind w:left="0"/>
            </w:pPr>
            <w:r w:rsidRPr="00446CC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377663B5" w14:textId="77777777" w:rsidR="00FE6AC3" w:rsidRDefault="00FE6AC3" w:rsidP="008F0C78">
            <w:pPr>
              <w:pStyle w:val="af"/>
              <w:spacing w:after="0" w:line="240" w:lineRule="auto"/>
              <w:ind w:left="0"/>
            </w:pPr>
          </w:p>
          <w:p w14:paraId="53DBF696" w14:textId="77777777" w:rsidR="00FE6AC3" w:rsidRPr="004979CC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388FBE8C" w14:textId="77777777" w:rsidR="00FE6AC3" w:rsidRPr="00FE6AC3" w:rsidRDefault="00FE6AC3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FE6AC3">
              <w:rPr>
                <w:color w:val="000000" w:themeColor="text1"/>
              </w:rPr>
              <w:t>- тип методу</w:t>
            </w:r>
          </w:p>
          <w:p w14:paraId="7D8DC378" w14:textId="77777777" w:rsidR="00FE6AC3" w:rsidRPr="002E4A38" w:rsidRDefault="00FE6AC3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290BECA" w14:textId="77777777" w:rsidR="00FE6AC3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45F43050" w14:textId="77777777" w:rsidR="00FE6AC3" w:rsidRPr="00F07BAD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  <w:tr w:rsidR="00FE6AC3" w:rsidRPr="0011435A" w14:paraId="683D23D8" w14:textId="77777777" w:rsidTr="008F0C78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53D1373" w14:textId="77777777" w:rsidR="00FE6AC3" w:rsidRPr="00885CB1" w:rsidRDefault="00FE6AC3" w:rsidP="008F0C78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31FDBB9" w14:textId="77777777" w:rsidR="00FE6AC3" w:rsidRPr="0011435A" w:rsidRDefault="00FE6AC3" w:rsidP="008F0C78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FE6AC3" w:rsidRPr="00652BF2" w14:paraId="41291FA6" w14:textId="77777777" w:rsidTr="008F0C78">
        <w:trPr>
          <w:trHeight w:val="1396"/>
        </w:trPr>
        <w:tc>
          <w:tcPr>
            <w:tcW w:w="7343" w:type="dxa"/>
            <w:tcBorders>
              <w:bottom w:val="single" w:sz="4" w:space="0" w:color="auto"/>
            </w:tcBorders>
          </w:tcPr>
          <w:p w14:paraId="0C94F4E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98511AC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103CAB4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9841F59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CB38FD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"7f0f3516-2519-11df-be9a-000c291af1b3",</w:t>
            </w:r>
          </w:p>
          <w:p w14:paraId="4FA31F20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"ВК",</w:t>
            </w:r>
          </w:p>
          <w:p w14:paraId="3FEDE28C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"Виробничий кооператив"</w:t>
            </w:r>
          </w:p>
          <w:p w14:paraId="2418D91F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84E3FF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CF7FDE9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"7f0f3515-2519-11df-be9a-000c291af1b3",</w:t>
            </w:r>
          </w:p>
          <w:p w14:paraId="70D482B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"ДП",</w:t>
            </w:r>
          </w:p>
          <w:p w14:paraId="23A6E99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"Державне підприємство"</w:t>
            </w:r>
          </w:p>
          <w:p w14:paraId="555B1FB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3DD7B1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2C8DF2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"7f0f3518-2519-11df-be9a-000c291af1b3",</w:t>
            </w:r>
          </w:p>
          <w:p w14:paraId="6F24B56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"КП",</w:t>
            </w:r>
          </w:p>
          <w:p w14:paraId="6E50F88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"Комунальне підприємство"</w:t>
            </w:r>
          </w:p>
          <w:p w14:paraId="335B5365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19B2960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88F1FF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"10d78dad-2352-11e2-83ab-d4ae52ab9fab",</w:t>
            </w:r>
          </w:p>
          <w:p w14:paraId="35CB1E2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"КТ",</w:t>
            </w:r>
          </w:p>
          <w:p w14:paraId="4C4F9D1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"Командитне товариство"</w:t>
            </w:r>
          </w:p>
          <w:p w14:paraId="2549A783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5AC1C9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6D28C94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"361b83db-886e-11e1-a146-0026b97ed48a",</w:t>
            </w:r>
          </w:p>
          <w:p w14:paraId="5667BF90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"ПАТ",</w:t>
            </w:r>
          </w:p>
          <w:p w14:paraId="652CE12F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"Публічне акціонерне товариство"</w:t>
            </w:r>
          </w:p>
          <w:p w14:paraId="05C7BB2B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A64141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C63D4C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"9252696e-2202-11e4-acce-0050568002cf",</w:t>
            </w:r>
          </w:p>
          <w:p w14:paraId="2CE5C98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"ПІІ",</w:t>
            </w:r>
          </w:p>
          <w:p w14:paraId="0670281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"Підприємство з іноземними інвестиціями"</w:t>
            </w:r>
          </w:p>
          <w:p w14:paraId="17BEC61C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CC2EC2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CEA4EB0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"7f0f3519-2519-11df-be9a-000c291af1b3",</w:t>
            </w:r>
          </w:p>
          <w:p w14:paraId="33D98A75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"ПП",</w:t>
            </w:r>
          </w:p>
          <w:p w14:paraId="3BA18026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"FullName": "Приватне підприємство (не приватний підприємець)"</w:t>
            </w:r>
          </w:p>
          <w:p w14:paraId="3DBDFCE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C9B441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B9005F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"b0b2c790-8920-11e1-8429-0026b97ed48a",</w:t>
            </w:r>
          </w:p>
          <w:p w14:paraId="4F41A5E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"ПрАТ",</w:t>
            </w:r>
          </w:p>
          <w:p w14:paraId="248577B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"Акціонерне товариство (ПАТ, ПрАТ, ВАТ, ЗАТ)"</w:t>
            </w:r>
          </w:p>
          <w:p w14:paraId="2F4E6C3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E995CE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C8EFB1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"7f0f3514-2519-11df-be9a-000c291af1b3",</w:t>
            </w:r>
          </w:p>
          <w:p w14:paraId="6443791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"ПТ",</w:t>
            </w:r>
          </w:p>
          <w:p w14:paraId="0B898276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"Повне товариство"</w:t>
            </w:r>
          </w:p>
          <w:p w14:paraId="355E9C3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99AEDE7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7A57230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"7f0f351a-2519-11df-be9a-000c291af1b3",</w:t>
            </w:r>
          </w:p>
          <w:p w14:paraId="411A68EA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"СП",</w:t>
            </w:r>
          </w:p>
          <w:p w14:paraId="2D37ABCE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"Спільне підприємство"</w:t>
            </w:r>
          </w:p>
          <w:p w14:paraId="4BC6CCA9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4A64C8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AD2CEC8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"7f0f351c-2519-11df-be9a-000c291af1b3",</w:t>
            </w:r>
          </w:p>
          <w:p w14:paraId="24538C2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"ТДВ",</w:t>
            </w:r>
          </w:p>
          <w:p w14:paraId="343552B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"Товариство з додатковою відповідальністю    "</w:t>
            </w:r>
          </w:p>
          <w:p w14:paraId="7CB240EA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D71516F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F4DF60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"7f0f351d-2519-11df-be9a-000c291af1b3",</w:t>
            </w:r>
          </w:p>
          <w:p w14:paraId="4CE52BAF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"ТОВ",</w:t>
            </w:r>
          </w:p>
          <w:p w14:paraId="0EC9C60C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"Товариство з обмеженою відповідальністю"</w:t>
            </w:r>
          </w:p>
          <w:p w14:paraId="6DBF7C4B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6104374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8F89CDF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"7f0f3517-2519-11df-be9a-000c291af1b3",</w:t>
            </w:r>
          </w:p>
          <w:p w14:paraId="14A6E7CA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"ФГ",</w:t>
            </w:r>
          </w:p>
          <w:p w14:paraId="6216DC84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"Фермерське господарство"</w:t>
            </w:r>
          </w:p>
          <w:p w14:paraId="22168D45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636575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DC0DB06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"Ref": "7f0f351e-2519-11df-be9a-000c291af1b3",</w:t>
            </w:r>
          </w:p>
          <w:p w14:paraId="6A9F6725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"Description": "ФОП (СПД)",</w:t>
            </w:r>
          </w:p>
          <w:p w14:paraId="0044DAED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    "FullName": "Фіз. особа-підприємець (лише приватний підприємець"</w:t>
            </w:r>
          </w:p>
          <w:p w14:paraId="6C8F5976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267F9E1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79EA1842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4B18EEB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AC4996C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33EAC15" w14:textId="77777777" w:rsidR="00FE6AC3" w:rsidRPr="00B42901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42901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65C9864" w14:textId="77777777" w:rsidR="00FE6AC3" w:rsidRPr="003738BA" w:rsidRDefault="00FE6AC3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694F0A6B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84F9FC3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запит (усп</w:t>
            </w:r>
            <w:r w:rsidRPr="00B42901">
              <w:rPr>
                <w:lang w:val="uk-UA"/>
              </w:rPr>
              <w:t>іх</w:t>
            </w:r>
            <w:r w:rsidRPr="00B42901">
              <w:t>)</w:t>
            </w:r>
          </w:p>
          <w:p w14:paraId="41B0BD1A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дані відповіді на запит</w:t>
            </w:r>
          </w:p>
          <w:p w14:paraId="3453704D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081C5C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5234957E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4657D2B9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323BE36B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3E903C0A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3E5C2001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6F448E11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340B1BDC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2938A02A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7C652B8B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50446DDA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6C3735DC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1D1A27D1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0F76502D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48EE7A41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7FD4FA62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28967B96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300FF83E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6FB338B0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4992B3CB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1C085654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06E4975B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0A8F3270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328EA4E4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25588D21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512AFDB5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7953F6F8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25368FB7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393430A1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223A5F77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346D1CF1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58FC12AE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596581D7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lastRenderedPageBreak/>
              <w:t>- форма власності (повна назва)</w:t>
            </w:r>
          </w:p>
          <w:p w14:paraId="2632ECC6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0AB22F57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70CED40D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49A9E072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15145AA5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48E62EA1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4197A34A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71602EB0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11EC09DB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2742CA09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484D8CF1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6224D2F0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39BD35C7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2AC4DF0C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5DAD9B56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682D131F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24438725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4DA46C15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37D35312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4126B387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04C221A8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2691D4D1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439E24E6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24FA76A1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37A5C79E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6DE7DD06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73172D35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5B2E382C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172DDBCF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55565649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6C39104C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64333562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1B93E185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</w:pPr>
            <w:r w:rsidRPr="00B42901">
              <w:t>- ідентифікатор форми властності</w:t>
            </w:r>
          </w:p>
          <w:p w14:paraId="133F7AE5" w14:textId="77777777" w:rsidR="00FE6AC3" w:rsidRPr="00B42901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форма власності (скорочено)</w:t>
            </w:r>
          </w:p>
          <w:p w14:paraId="055A52ED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  <w:r w:rsidRPr="00B42901">
              <w:rPr>
                <w:sz w:val="22"/>
                <w:szCs w:val="22"/>
                <w:lang w:val="uk-UA"/>
              </w:rPr>
              <w:t>- форма власності (повна назва)</w:t>
            </w:r>
          </w:p>
          <w:p w14:paraId="752BF642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3293299B" w14:textId="77777777" w:rsidR="00FE6AC3" w:rsidRDefault="00FE6AC3" w:rsidP="008F0C78">
            <w:pPr>
              <w:rPr>
                <w:sz w:val="22"/>
                <w:szCs w:val="22"/>
                <w:lang w:val="uk-UA"/>
              </w:rPr>
            </w:pPr>
          </w:p>
          <w:p w14:paraId="52AFDAE0" w14:textId="77777777" w:rsidR="00FE6AC3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F6CACB9" w14:textId="77777777" w:rsidR="00FE6AC3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72B1DE2" w14:textId="77777777" w:rsidR="00FE6AC3" w:rsidRDefault="00FE6AC3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5C26376C" w14:textId="77777777" w:rsidR="00FE6AC3" w:rsidRPr="00B42901" w:rsidRDefault="00FE6AC3" w:rsidP="008F0C78">
            <w:pPr>
              <w:rPr>
                <w:sz w:val="22"/>
                <w:szCs w:val="22"/>
                <w:lang w:val="uk-UA"/>
              </w:rPr>
            </w:pPr>
          </w:p>
        </w:tc>
      </w:tr>
    </w:tbl>
    <w:p w14:paraId="3ADE1E40" w14:textId="77777777" w:rsidR="00BD12C9" w:rsidRDefault="00BD12C9" w:rsidP="00BD12C9">
      <w:pPr>
        <w:pStyle w:val="-2NP0"/>
        <w:numPr>
          <w:ilvl w:val="0"/>
          <w:numId w:val="0"/>
        </w:numPr>
      </w:pPr>
      <w:bookmarkStart w:id="30" w:name="_Toc414965433"/>
    </w:p>
    <w:p w14:paraId="763B3FC9" w14:textId="77777777" w:rsidR="00BD12C9" w:rsidRDefault="00BD12C9" w:rsidP="00BD12C9">
      <w:pPr>
        <w:pStyle w:val="NP1"/>
      </w:pPr>
    </w:p>
    <w:p w14:paraId="5A0AE73F" w14:textId="77777777" w:rsidR="00BD12C9" w:rsidRDefault="00BD12C9" w:rsidP="00BD12C9">
      <w:pPr>
        <w:pStyle w:val="NP1"/>
      </w:pPr>
    </w:p>
    <w:p w14:paraId="7E116FC1" w14:textId="77777777" w:rsidR="00BD12C9" w:rsidRDefault="00BD12C9" w:rsidP="00BD12C9">
      <w:pPr>
        <w:pStyle w:val="NP1"/>
      </w:pPr>
    </w:p>
    <w:p w14:paraId="7DF94156" w14:textId="77777777" w:rsidR="00BD12C9" w:rsidRDefault="00BD12C9" w:rsidP="00BD12C9">
      <w:pPr>
        <w:pStyle w:val="NP1"/>
      </w:pPr>
    </w:p>
    <w:p w14:paraId="5E4C74C1" w14:textId="77777777" w:rsidR="00BD12C9" w:rsidRDefault="00BD12C9" w:rsidP="00BD12C9">
      <w:pPr>
        <w:pStyle w:val="NP1"/>
      </w:pPr>
    </w:p>
    <w:p w14:paraId="3627FB56" w14:textId="77777777" w:rsidR="00BD12C9" w:rsidRPr="00BD12C9" w:rsidRDefault="00BD12C9" w:rsidP="00BD12C9">
      <w:pPr>
        <w:pStyle w:val="NP1"/>
      </w:pPr>
    </w:p>
    <w:p w14:paraId="14C038D6" w14:textId="730E926D" w:rsidR="006D6C66" w:rsidRDefault="006D6C66" w:rsidP="006D6C66">
      <w:pPr>
        <w:pStyle w:val="-2NP0"/>
      </w:pPr>
      <w:bookmarkStart w:id="31" w:name="_Toc447666799"/>
      <w:r>
        <w:lastRenderedPageBreak/>
        <w:t>Отримати список видів зворотної доставки (метод «getBackwardDeliveryCargoTypes»)</w:t>
      </w:r>
      <w:bookmarkEnd w:id="30"/>
      <w:bookmarkEnd w:id="31"/>
    </w:p>
    <w:p w14:paraId="2D512217" w14:textId="37C3B2C0" w:rsidR="006D6C66" w:rsidRDefault="006D6C66" w:rsidP="006D6C66">
      <w:pPr>
        <w:pStyle w:val="NP1"/>
      </w:pPr>
      <w:r>
        <w:t>Метод «getBa</w:t>
      </w:r>
      <w:r w:rsidR="00097DFA">
        <w:t>ckwardDeliveryCargoTypes» - доз</w:t>
      </w:r>
      <w:r>
        <w:t>воляє отримати список видів зворотної доставки  (з послуги «зворотна доставка») вантажу.</w:t>
      </w:r>
    </w:p>
    <w:p w14:paraId="1C95969D" w14:textId="77777777" w:rsidR="006D6C66" w:rsidRDefault="006D6C66" w:rsidP="006D6C66">
      <w:pPr>
        <w:pStyle w:val="NP1"/>
      </w:pPr>
      <w:r>
        <w:t>Для оновлення даних, довідник необхідно завантажувати один раз в місяць.</w:t>
      </w:r>
    </w:p>
    <w:p w14:paraId="31BFB8BD" w14:textId="7506527A" w:rsidR="006D6C66" w:rsidRDefault="006D6C66" w:rsidP="006D6C66">
      <w:pPr>
        <w:pStyle w:val="-NP6"/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6D6C66" w:rsidRPr="0011435A" w14:paraId="58F01EC4" w14:textId="77777777" w:rsidTr="008F0C78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31EEAE0" w14:textId="77777777" w:rsidR="006D6C66" w:rsidRPr="0007588A" w:rsidRDefault="006D6C66" w:rsidP="008F0C78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для отримання списку вид</w:t>
            </w:r>
            <w:r>
              <w:rPr>
                <w:lang w:val="uk-UA"/>
              </w:rPr>
              <w:t>ів зворотної доставки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74256066" w14:textId="77777777" w:rsidR="006D6C66" w:rsidRPr="0011435A" w:rsidRDefault="006D6C66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6D6C66" w:rsidRPr="00F07BAD" w14:paraId="15C6C5DC" w14:textId="77777777" w:rsidTr="008F0C78">
        <w:trPr>
          <w:trHeight w:val="1748"/>
        </w:trPr>
        <w:tc>
          <w:tcPr>
            <w:tcW w:w="7343" w:type="dxa"/>
          </w:tcPr>
          <w:p w14:paraId="0ED92CD5" w14:textId="77777777" w:rsidR="006D6C66" w:rsidRPr="004979CC" w:rsidRDefault="006D6C66" w:rsidP="008F0C78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>{</w:t>
            </w:r>
          </w:p>
          <w:p w14:paraId="3C99A2DF" w14:textId="77777777" w:rsidR="006D6C66" w:rsidRPr="004979CC" w:rsidRDefault="006D6C66" w:rsidP="008F0C78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 xml:space="preserve">    "modelName": "</w:t>
            </w:r>
            <w:r w:rsidRPr="00936B12">
              <w:rPr>
                <w:rStyle w:val="afb"/>
              </w:rPr>
              <w:t>Common</w:t>
            </w:r>
            <w:r w:rsidRPr="004979CC">
              <w:rPr>
                <w:sz w:val="22"/>
                <w:szCs w:val="22"/>
                <w:lang w:val="en-US"/>
              </w:rPr>
              <w:t>",</w:t>
            </w:r>
          </w:p>
          <w:p w14:paraId="6D0A2764" w14:textId="77777777" w:rsidR="006D6C66" w:rsidRPr="00BE58DF" w:rsidRDefault="006D6C66" w:rsidP="008F0C78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BE58DF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6D6C66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936B12">
              <w:rPr>
                <w:rStyle w:val="af9"/>
              </w:rPr>
              <w:t>getBackwardDeliveryCargoTypes</w:t>
            </w:r>
            <w:r w:rsidRPr="006D6C66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39961420" w14:textId="77777777" w:rsidR="006D6C66" w:rsidRPr="004979CC" w:rsidRDefault="006D6C66" w:rsidP="008F0C78">
            <w:pPr>
              <w:rPr>
                <w:sz w:val="22"/>
                <w:szCs w:val="22"/>
                <w:lang w:val="en-US"/>
              </w:rPr>
            </w:pPr>
            <w:r w:rsidRPr="004979CC">
              <w:rPr>
                <w:sz w:val="22"/>
                <w:szCs w:val="22"/>
                <w:lang w:val="en-US"/>
              </w:rPr>
              <w:t xml:space="preserve">    "methodProperties": {},</w:t>
            </w:r>
          </w:p>
          <w:p w14:paraId="4D8EDF93" w14:textId="697F951C" w:rsidR="006D6C66" w:rsidRPr="004979CC" w:rsidRDefault="006D6C66" w:rsidP="008F0C78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"apiKey": "Ваш ключ АРІ 2.0"</w:t>
            </w:r>
          </w:p>
          <w:p w14:paraId="7D23DCF8" w14:textId="77777777" w:rsidR="006D6C66" w:rsidRDefault="006D6C66" w:rsidP="008F0C78">
            <w:pPr>
              <w:pStyle w:val="af"/>
              <w:ind w:left="0"/>
            </w:pPr>
            <w:r w:rsidRPr="004979CC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63E11CBD" w14:textId="77777777" w:rsidR="006D6C66" w:rsidRDefault="006D6C66" w:rsidP="008F0C78">
            <w:pPr>
              <w:pStyle w:val="af"/>
              <w:spacing w:after="0" w:line="240" w:lineRule="auto"/>
              <w:ind w:left="0"/>
            </w:pPr>
          </w:p>
          <w:p w14:paraId="4E18683C" w14:textId="77777777" w:rsidR="006D6C66" w:rsidRPr="004979CC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19639D04" w14:textId="77777777" w:rsidR="006D6C66" w:rsidRPr="006D6C66" w:rsidRDefault="006D6C66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6D6C66">
              <w:rPr>
                <w:color w:val="000000" w:themeColor="text1"/>
              </w:rPr>
              <w:t>- тип методу</w:t>
            </w:r>
          </w:p>
          <w:p w14:paraId="1D8B666A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7E4C0AF" w14:textId="77777777" w:rsidR="006D6C66" w:rsidRPr="004979CC" w:rsidRDefault="006D6C66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DC0BAAF" w14:textId="77777777" w:rsidR="006D6C66" w:rsidRPr="00F07BAD" w:rsidRDefault="006D6C66" w:rsidP="008F0C78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  <w:tr w:rsidR="006D6C66" w:rsidRPr="0011435A" w14:paraId="56BAEE78" w14:textId="77777777" w:rsidTr="008F0C78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5A14D2F" w14:textId="77777777" w:rsidR="006D6C66" w:rsidRPr="00885CB1" w:rsidRDefault="006D6C66" w:rsidP="008F0C78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81AC9C3" w14:textId="77777777" w:rsidR="006D6C66" w:rsidRPr="0011435A" w:rsidRDefault="006D6C66" w:rsidP="008F0C78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6D6C66" w:rsidRPr="00652BF2" w14:paraId="264E3ADB" w14:textId="77777777" w:rsidTr="008F0C78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5C5B4703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t>{</w:t>
            </w:r>
          </w:p>
          <w:p w14:paraId="34C01AA1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8CA527A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4CAF0CF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884EA8C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"Description": "Документи",</w:t>
            </w:r>
          </w:p>
          <w:p w14:paraId="2E26E34A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"Ref": "Documents"</w:t>
            </w:r>
          </w:p>
          <w:p w14:paraId="24EA4CF9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B97C40C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848E72A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"Description": "Цінні папери",</w:t>
            </w:r>
          </w:p>
          <w:p w14:paraId="3FD8F1D3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"Ref": "Money"</w:t>
            </w:r>
          </w:p>
          <w:p w14:paraId="00C21501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0AC89AD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62A822C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"Description": "Піддони",</w:t>
            </w:r>
          </w:p>
          <w:p w14:paraId="07D0AC8A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"Ref": "Trays"</w:t>
            </w:r>
          </w:p>
          <w:p w14:paraId="6B77DE21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0919A70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CDE9DAC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"Description": "Інше",</w:t>
            </w:r>
          </w:p>
          <w:p w14:paraId="23538104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    "Ref": "Other"</w:t>
            </w:r>
          </w:p>
          <w:p w14:paraId="55892C67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A793CDE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820D521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E9D53F0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04AA0F2F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0B152E42" w14:textId="77777777" w:rsidR="006D6C66" w:rsidRPr="004979CC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79CC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69C4596" w14:textId="77777777" w:rsidR="006D6C66" w:rsidRPr="003738BA" w:rsidRDefault="006D6C66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74265A64" w14:textId="77777777" w:rsidR="006D6C66" w:rsidRDefault="006D6C66" w:rsidP="008F0C78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7E66926E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</w:pPr>
            <w:r>
              <w:t>- запит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00C7993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9A0E0BB" w14:textId="77777777" w:rsidR="006D6C66" w:rsidRPr="00F07BAD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BDA4816" w14:textId="77777777" w:rsidR="006D6C66" w:rsidRPr="00E22338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  <w:r w:rsidRPr="002A2B8B">
              <w:t xml:space="preserve"> </w:t>
            </w:r>
            <w:r>
              <w:rPr>
                <w:lang w:val="uk-UA"/>
              </w:rPr>
              <w:t>зворотної доставки</w:t>
            </w:r>
          </w:p>
          <w:p w14:paraId="300C723F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6887B745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98ED0D9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6EED532" w14:textId="77777777" w:rsidR="006D6C66" w:rsidRPr="00E22338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  <w:r w:rsidRPr="002A2B8B">
              <w:t xml:space="preserve"> </w:t>
            </w:r>
            <w:r>
              <w:rPr>
                <w:lang w:val="uk-UA"/>
              </w:rPr>
              <w:t>зворотної доставки</w:t>
            </w:r>
          </w:p>
          <w:p w14:paraId="0375BA22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56724B18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9B7C004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94E53AA" w14:textId="77777777" w:rsidR="006D6C66" w:rsidRPr="00E22338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  <w:r w:rsidRPr="002A2B8B">
              <w:t xml:space="preserve"> </w:t>
            </w:r>
            <w:r>
              <w:rPr>
                <w:lang w:val="uk-UA"/>
              </w:rPr>
              <w:t>зворотної доставки</w:t>
            </w:r>
          </w:p>
          <w:p w14:paraId="6CEC5E1F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42E3C266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6A595B4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96CDB48" w14:textId="77777777" w:rsidR="006D6C66" w:rsidRPr="00E22338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опис вантажу </w:t>
            </w:r>
            <w:r w:rsidRPr="002A2B8B">
              <w:t xml:space="preserve"> </w:t>
            </w:r>
            <w:r>
              <w:rPr>
                <w:lang w:val="uk-UA"/>
              </w:rPr>
              <w:t>зворотної доставки</w:t>
            </w:r>
          </w:p>
          <w:p w14:paraId="3025182C" w14:textId="77777777" w:rsidR="006D6C66" w:rsidRPr="002A2B8B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 системі АРІ</w:t>
            </w:r>
          </w:p>
          <w:p w14:paraId="1A1D209C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A78C53B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63349FE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8AA5BC7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A8FDE92" w14:textId="77777777" w:rsidR="006D6C66" w:rsidRDefault="006D6C66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2C5A7BDB" w14:textId="77777777" w:rsidR="006D6C66" w:rsidRPr="002A2B8B" w:rsidRDefault="006D6C66" w:rsidP="008F0C78">
            <w:pPr>
              <w:rPr>
                <w:lang w:val="uk-UA"/>
              </w:rPr>
            </w:pPr>
          </w:p>
        </w:tc>
      </w:tr>
    </w:tbl>
    <w:p w14:paraId="2234A32D" w14:textId="77777777" w:rsidR="006D6C66" w:rsidRDefault="006D6C66" w:rsidP="006D6C66">
      <w:pPr>
        <w:pStyle w:val="-NP5"/>
        <w:rPr>
          <w:noProof/>
        </w:rPr>
      </w:pPr>
    </w:p>
    <w:p w14:paraId="004EA883" w14:textId="77777777" w:rsidR="00BD12C9" w:rsidRDefault="00BD12C9" w:rsidP="00BD12C9">
      <w:pPr>
        <w:pStyle w:val="NP1"/>
      </w:pPr>
    </w:p>
    <w:p w14:paraId="64A35E30" w14:textId="77777777" w:rsidR="00BD12C9" w:rsidRDefault="00BD12C9" w:rsidP="00BD12C9">
      <w:pPr>
        <w:pStyle w:val="NP1"/>
      </w:pPr>
    </w:p>
    <w:p w14:paraId="6A6144E8" w14:textId="77777777" w:rsidR="00BD12C9" w:rsidRDefault="00BD12C9" w:rsidP="00BD12C9">
      <w:pPr>
        <w:pStyle w:val="NP1"/>
      </w:pPr>
    </w:p>
    <w:p w14:paraId="309D6EF8" w14:textId="77777777" w:rsidR="00BD12C9" w:rsidRPr="00BD12C9" w:rsidRDefault="00BD12C9" w:rsidP="00BD12C9">
      <w:pPr>
        <w:pStyle w:val="NP1"/>
      </w:pPr>
    </w:p>
    <w:p w14:paraId="639BED36" w14:textId="35F02E6B" w:rsidR="008527F9" w:rsidRDefault="00097DFA" w:rsidP="008527F9">
      <w:pPr>
        <w:pStyle w:val="-2NP0"/>
      </w:pPr>
      <w:bookmarkStart w:id="32" w:name="_Toc414965438"/>
      <w:bookmarkStart w:id="33" w:name="_Toc447666800"/>
      <w:r>
        <w:lastRenderedPageBreak/>
        <w:t>Отримати список видів па</w:t>
      </w:r>
      <w:r w:rsidR="008527F9">
        <w:t>лет (метод «getPalletsList»)</w:t>
      </w:r>
      <w:bookmarkEnd w:id="32"/>
      <w:bookmarkEnd w:id="33"/>
    </w:p>
    <w:p w14:paraId="6FE80A61" w14:textId="52764DA3" w:rsidR="008527F9" w:rsidRPr="00CB0A77" w:rsidRDefault="008527F9" w:rsidP="008527F9">
      <w:pPr>
        <w:pStyle w:val="NP1"/>
      </w:pPr>
      <w:r w:rsidRPr="00CB0A77">
        <w:t xml:space="preserve">Метод «getPalletsList» </w:t>
      </w:r>
      <w:r>
        <w:t>для завантаження списку палет</w:t>
      </w:r>
      <w:r w:rsidRPr="00CB0A77">
        <w:t xml:space="preserve"> (використовується, якщо замовлена послуга зворотної доставки піддонів).</w:t>
      </w:r>
    </w:p>
    <w:p w14:paraId="2AC1B9EC" w14:textId="4AB869DB" w:rsidR="008527F9" w:rsidRDefault="008527F9" w:rsidP="003D1B7A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8527F9" w:rsidRPr="0011435A" w14:paraId="6A479C9D" w14:textId="77777777" w:rsidTr="008F0C78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506678D" w14:textId="77777777" w:rsidR="008527F9" w:rsidRPr="002E4A38" w:rsidRDefault="008527F9" w:rsidP="008F0C78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для завантаження списку піддонів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1BF7DBD" w14:textId="77777777" w:rsidR="008527F9" w:rsidRPr="0011435A" w:rsidRDefault="008527F9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8527F9" w:rsidRPr="00F07BAD" w14:paraId="0054D069" w14:textId="77777777" w:rsidTr="008F0C78">
        <w:trPr>
          <w:trHeight w:val="1748"/>
        </w:trPr>
        <w:tc>
          <w:tcPr>
            <w:tcW w:w="7343" w:type="dxa"/>
          </w:tcPr>
          <w:p w14:paraId="585034E2" w14:textId="77777777" w:rsidR="008527F9" w:rsidRPr="00942B2B" w:rsidRDefault="008527F9" w:rsidP="008F0C78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>{</w:t>
            </w:r>
          </w:p>
          <w:p w14:paraId="1809B9FD" w14:textId="77777777" w:rsidR="008527F9" w:rsidRPr="00942B2B" w:rsidRDefault="008527F9" w:rsidP="008F0C78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4830EA5D" w14:textId="77777777" w:rsidR="008527F9" w:rsidRPr="00216A88" w:rsidRDefault="008527F9" w:rsidP="008F0C78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16A88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8527F9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334085">
              <w:rPr>
                <w:rStyle w:val="af9"/>
              </w:rPr>
              <w:t>getPalletsList</w:t>
            </w:r>
            <w:r w:rsidRPr="008527F9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79BC841" w14:textId="09CDC007" w:rsidR="008527F9" w:rsidRPr="00942B2B" w:rsidRDefault="008527F9" w:rsidP="008F0C78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2.0</w:t>
            </w:r>
            <w:r w:rsidRPr="00942B2B">
              <w:rPr>
                <w:sz w:val="22"/>
                <w:szCs w:val="22"/>
                <w:lang w:val="en-US"/>
              </w:rPr>
              <w:t>",</w:t>
            </w:r>
          </w:p>
          <w:p w14:paraId="4E5E309E" w14:textId="77777777" w:rsidR="008527F9" w:rsidRPr="00942B2B" w:rsidRDefault="008527F9" w:rsidP="008F0C78">
            <w:pPr>
              <w:rPr>
                <w:sz w:val="22"/>
                <w:szCs w:val="22"/>
                <w:lang w:val="en-US"/>
              </w:rPr>
            </w:pPr>
            <w:r w:rsidRPr="00942B2B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0E7BF06C" w14:textId="77777777" w:rsidR="008527F9" w:rsidRDefault="008527F9" w:rsidP="008F0C78">
            <w:pPr>
              <w:pStyle w:val="af"/>
              <w:ind w:left="0"/>
            </w:pPr>
            <w:r w:rsidRPr="00942B2B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43C31C9A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</w:p>
          <w:p w14:paraId="2F2D10B8" w14:textId="77777777" w:rsidR="008527F9" w:rsidRPr="004979CC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EE73556" w14:textId="77777777" w:rsidR="008527F9" w:rsidRPr="008527F9" w:rsidRDefault="008527F9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527F9">
              <w:rPr>
                <w:color w:val="000000" w:themeColor="text1"/>
              </w:rPr>
              <w:t>- тип методу</w:t>
            </w:r>
          </w:p>
          <w:p w14:paraId="36F623EC" w14:textId="77777777" w:rsidR="008527F9" w:rsidRPr="008527F9" w:rsidRDefault="008527F9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527F9">
              <w:rPr>
                <w:color w:val="000000" w:themeColor="text1"/>
              </w:rPr>
              <w:t xml:space="preserve">- ваш ключ  </w:t>
            </w:r>
            <w:r w:rsidRPr="008527F9">
              <w:rPr>
                <w:color w:val="000000" w:themeColor="text1"/>
                <w:lang w:val="en-US"/>
              </w:rPr>
              <w:t>API</w:t>
            </w:r>
          </w:p>
          <w:p w14:paraId="1BCCDBFE" w14:textId="77777777" w:rsidR="008527F9" w:rsidRPr="002E4A38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1D206F26" w14:textId="77777777" w:rsidR="008527F9" w:rsidRPr="00F07BAD" w:rsidRDefault="008527F9" w:rsidP="008F0C78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  <w:tr w:rsidR="008527F9" w:rsidRPr="0011435A" w14:paraId="712204AE" w14:textId="77777777" w:rsidTr="008F0C78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0CC0A2F" w14:textId="77777777" w:rsidR="008527F9" w:rsidRPr="00885CB1" w:rsidRDefault="008527F9" w:rsidP="008F0C78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EAF9633" w14:textId="77777777" w:rsidR="008527F9" w:rsidRPr="0011435A" w:rsidRDefault="008527F9" w:rsidP="008F0C78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8527F9" w:rsidRPr="00D746E6" w14:paraId="7EB31693" w14:textId="77777777" w:rsidTr="008F0C78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411A8577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17F029E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70943FD0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260F54B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CAEF2EB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"Ref": "627b0c23-d110-11dd-8c0d-001d92f78697",</w:t>
            </w:r>
          </w:p>
          <w:p w14:paraId="3EAA15D0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"Description": "Палета від 1,5 м2 до 2 м2",</w:t>
            </w:r>
          </w:p>
          <w:p w14:paraId="1E13A162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"DescriptionRu": "Паллета свыше 1,5 м2",</w:t>
            </w:r>
          </w:p>
          <w:p w14:paraId="7222F7C0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"Weight": "816.00"</w:t>
            </w:r>
          </w:p>
          <w:p w14:paraId="42878812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47BF62D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29FFBCF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"Ref": "627b0c24-d110-11dd-8c0d-001d92f78697",</w:t>
            </w:r>
          </w:p>
          <w:p w14:paraId="4E8BF769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"Description": "Палета від 1 м2 до 1,49 м2",</w:t>
            </w:r>
          </w:p>
          <w:p w14:paraId="6A9F4E5C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"DescriptionRu": "Паллета от 1 м2 до 1,5 м2",</w:t>
            </w:r>
          </w:p>
          <w:p w14:paraId="7C8E20BF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"Weight": "612.00"</w:t>
            </w:r>
          </w:p>
          <w:p w14:paraId="738B2CDB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D44B5EF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0046CB7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"Ref": "627b0c25-d110-11dd-8c0d-001d92f78697",</w:t>
            </w:r>
          </w:p>
          <w:p w14:paraId="14CB689F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"Description": "Палета від 0,5 м2 до 0,99 м2",</w:t>
            </w:r>
          </w:p>
          <w:p w14:paraId="5A7961D2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"DescriptionRu": "Паллета от 0,5 м2 до 1м2",</w:t>
            </w:r>
          </w:p>
          <w:p w14:paraId="7DAA88C1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"Weight": "408.00"</w:t>
            </w:r>
          </w:p>
          <w:p w14:paraId="124D61A8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DA82227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6330DE1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"Ref": "627b0c26-d110-11dd-8c0d-001d92f78697",</w:t>
            </w:r>
          </w:p>
          <w:p w14:paraId="1FA8572B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"Description": "Палета до 0,49 м2",</w:t>
            </w:r>
          </w:p>
          <w:p w14:paraId="1824CBCA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"DescriptionRu": "Паллета до 0,49 м2",</w:t>
            </w:r>
          </w:p>
          <w:p w14:paraId="56AABC94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    "Weight": "204.00"</w:t>
            </w:r>
          </w:p>
          <w:p w14:paraId="6F115C72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81463B9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1426FAD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3CC2ED8E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D2032C9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7490675" w14:textId="77777777" w:rsidR="008527F9" w:rsidRPr="00942B2B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42B2B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789B49C" w14:textId="77777777" w:rsidR="008527F9" w:rsidRPr="003738BA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08E29320" w14:textId="77777777" w:rsidR="008527F9" w:rsidRDefault="008527F9" w:rsidP="008F0C78">
            <w:pPr>
              <w:rPr>
                <w:lang w:val="uk-UA"/>
              </w:rPr>
            </w:pPr>
          </w:p>
          <w:p w14:paraId="7732ECEB" w14:textId="77777777" w:rsidR="008527F9" w:rsidRPr="00B42901" w:rsidRDefault="008527F9" w:rsidP="008F0C78">
            <w:pPr>
              <w:pStyle w:val="af"/>
              <w:spacing w:after="0" w:line="240" w:lineRule="auto"/>
              <w:ind w:left="0"/>
            </w:pPr>
            <w:r w:rsidRPr="00B42901">
              <w:t>- запит (усп</w:t>
            </w:r>
            <w:r w:rsidRPr="00B42901">
              <w:rPr>
                <w:lang w:val="uk-UA"/>
              </w:rPr>
              <w:t>іх</w:t>
            </w:r>
            <w:r w:rsidRPr="00B42901">
              <w:t>)</w:t>
            </w:r>
          </w:p>
          <w:p w14:paraId="77B7D958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42901">
              <w:t xml:space="preserve">- </w:t>
            </w:r>
            <w:r w:rsidRPr="00B42901">
              <w:rPr>
                <w:lang w:val="uk-UA"/>
              </w:rPr>
              <w:t>дані відповіді на запит</w:t>
            </w:r>
          </w:p>
          <w:p w14:paraId="631A0D69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9816C81" w14:textId="77777777" w:rsidR="008527F9" w:rsidRPr="00113768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ідентифікатор </w:t>
            </w:r>
            <w:r>
              <w:rPr>
                <w:lang w:val="uk-UA"/>
              </w:rPr>
              <w:t xml:space="preserve">палети в </w:t>
            </w:r>
            <w:r>
              <w:rPr>
                <w:lang w:val="en-US"/>
              </w:rPr>
              <w:t>API</w:t>
            </w:r>
            <w:r w:rsidRPr="00113768">
              <w:t xml:space="preserve"> 2.0</w:t>
            </w:r>
          </w:p>
          <w:p w14:paraId="752C7843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параметрів піддону</w:t>
            </w:r>
          </w:p>
          <w:p w14:paraId="460E95A8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>- «</w:t>
            </w:r>
            <w:r>
              <w:t xml:space="preserve">описание параметров паллеты» </w:t>
            </w:r>
          </w:p>
          <w:p w14:paraId="3890167D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вага </w:t>
            </w:r>
          </w:p>
          <w:p w14:paraId="0ABB85B1" w14:textId="77777777" w:rsidR="008527F9" w:rsidRDefault="008527F9" w:rsidP="008F0C78">
            <w:pPr>
              <w:spacing w:line="360" w:lineRule="auto"/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57048754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ідентифікатор </w:t>
            </w:r>
            <w:r>
              <w:rPr>
                <w:lang w:val="uk-UA"/>
              </w:rPr>
              <w:t xml:space="preserve">палети в </w:t>
            </w:r>
            <w:r>
              <w:rPr>
                <w:lang w:val="en-US"/>
              </w:rPr>
              <w:t>API</w:t>
            </w:r>
            <w:r w:rsidRPr="00073E8F">
              <w:t xml:space="preserve"> 2.0</w:t>
            </w:r>
          </w:p>
          <w:p w14:paraId="63C88BE9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параметрів піддону</w:t>
            </w:r>
          </w:p>
          <w:p w14:paraId="1FAC6727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>- «</w:t>
            </w:r>
            <w:r>
              <w:t xml:space="preserve">описание параметров паллеты» </w:t>
            </w:r>
          </w:p>
          <w:p w14:paraId="33FE0029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вага </w:t>
            </w:r>
          </w:p>
          <w:p w14:paraId="3258F931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</w:p>
          <w:p w14:paraId="1A5C8D8B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</w:p>
          <w:p w14:paraId="6BAEBE92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ідентифікатор </w:t>
            </w:r>
            <w:r>
              <w:rPr>
                <w:lang w:val="uk-UA"/>
              </w:rPr>
              <w:t xml:space="preserve">палети в </w:t>
            </w:r>
            <w:r>
              <w:rPr>
                <w:lang w:val="en-US"/>
              </w:rPr>
              <w:t>API</w:t>
            </w:r>
            <w:r w:rsidRPr="00073E8F">
              <w:t xml:space="preserve"> 2.0</w:t>
            </w:r>
          </w:p>
          <w:p w14:paraId="29D1E645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параметрів піддону</w:t>
            </w:r>
          </w:p>
          <w:p w14:paraId="747BA906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>- «</w:t>
            </w:r>
            <w:r>
              <w:t xml:space="preserve">описание параметров паллеты» </w:t>
            </w:r>
          </w:p>
          <w:p w14:paraId="471041B7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вага </w:t>
            </w:r>
          </w:p>
          <w:p w14:paraId="55B5F11B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</w:p>
          <w:p w14:paraId="3FEF7AAA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</w:p>
          <w:p w14:paraId="6141AE23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ідентифікатор </w:t>
            </w:r>
            <w:r>
              <w:rPr>
                <w:lang w:val="uk-UA"/>
              </w:rPr>
              <w:t xml:space="preserve">палети в </w:t>
            </w:r>
            <w:r>
              <w:rPr>
                <w:lang w:val="en-US"/>
              </w:rPr>
              <w:t>API</w:t>
            </w:r>
            <w:r w:rsidRPr="00073E8F">
              <w:t xml:space="preserve"> 2.0</w:t>
            </w:r>
          </w:p>
          <w:p w14:paraId="2FC26183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параметрів піддону</w:t>
            </w:r>
          </w:p>
          <w:p w14:paraId="4F23AE8A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>- «</w:t>
            </w:r>
            <w:r>
              <w:t xml:space="preserve">описание параметров паллеты» </w:t>
            </w:r>
          </w:p>
          <w:p w14:paraId="26EBB6B5" w14:textId="77777777" w:rsidR="008527F9" w:rsidRPr="00073E8F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вага </w:t>
            </w:r>
          </w:p>
          <w:p w14:paraId="3BCCF7AD" w14:textId="77777777" w:rsidR="008527F9" w:rsidRDefault="008527F9" w:rsidP="008F0C78">
            <w:pPr>
              <w:rPr>
                <w:rFonts w:ascii="Calibri" w:hAnsi="Calibri"/>
                <w:sz w:val="22"/>
                <w:szCs w:val="22"/>
                <w:lang w:eastAsia="ar-SA"/>
              </w:rPr>
            </w:pPr>
          </w:p>
          <w:p w14:paraId="41466AFC" w14:textId="77777777" w:rsidR="008527F9" w:rsidRDefault="008527F9" w:rsidP="008F0C78">
            <w:pPr>
              <w:rPr>
                <w:rFonts w:ascii="Calibri" w:hAnsi="Calibri"/>
                <w:sz w:val="22"/>
                <w:szCs w:val="22"/>
                <w:lang w:eastAsia="ar-SA"/>
              </w:rPr>
            </w:pPr>
          </w:p>
          <w:p w14:paraId="458315CC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0E7FB31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E9C5699" w14:textId="77777777" w:rsidR="008527F9" w:rsidRPr="002A2B8B" w:rsidRDefault="008527F9" w:rsidP="008F0C78">
            <w:pPr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</w:t>
            </w:r>
          </w:p>
        </w:tc>
      </w:tr>
    </w:tbl>
    <w:p w14:paraId="0524BE3F" w14:textId="70298FA3" w:rsidR="008527F9" w:rsidRDefault="008527F9" w:rsidP="008527F9">
      <w:pPr>
        <w:pStyle w:val="-2NP0"/>
      </w:pPr>
      <w:bookmarkStart w:id="34" w:name="_Toc414965444"/>
      <w:bookmarkStart w:id="35" w:name="_Toc447666801"/>
      <w:r w:rsidRPr="00722C1F">
        <w:lastRenderedPageBreak/>
        <w:t>Отримати списо</w:t>
      </w:r>
      <w:r>
        <w:t>к типів контрагентів відправників (метод «getTypesOfCounterparties</w:t>
      </w:r>
      <w:r w:rsidRPr="00722C1F">
        <w:t>»</w:t>
      </w:r>
      <w:bookmarkEnd w:id="34"/>
      <w:r>
        <w:t>)</w:t>
      </w:r>
      <w:bookmarkEnd w:id="35"/>
    </w:p>
    <w:p w14:paraId="6DA33659" w14:textId="77777777" w:rsidR="008527F9" w:rsidRDefault="008527F9" w:rsidP="008527F9">
      <w:pPr>
        <w:pStyle w:val="NP1"/>
      </w:pPr>
      <w:r>
        <w:t>Метод «getTypesOfCounterparties</w:t>
      </w:r>
      <w:r w:rsidRPr="00722C1F">
        <w:t>»</w:t>
      </w:r>
      <w:r>
        <w:t xml:space="preserve"> для завантаження типів контрагентів.</w:t>
      </w:r>
    </w:p>
    <w:p w14:paraId="399CA78D" w14:textId="1FC1C53C" w:rsidR="008527F9" w:rsidRDefault="008527F9" w:rsidP="003D1B7A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8527F9" w:rsidRPr="0011435A" w14:paraId="5F3EEA89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9D4979A" w14:textId="77777777" w:rsidR="008527F9" w:rsidRPr="00F029BD" w:rsidRDefault="008527F9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типів контрагентів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7BC8BE71" w14:textId="3FC44CB7" w:rsidR="008527F9" w:rsidRPr="0011435A" w:rsidRDefault="008527F9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2778B1">
              <w:rPr>
                <w:lang w:val="uk-UA"/>
              </w:rPr>
              <w:t>запиту</w:t>
            </w:r>
          </w:p>
        </w:tc>
      </w:tr>
      <w:tr w:rsidR="008527F9" w:rsidRPr="005C7C24" w14:paraId="24C4DD37" w14:textId="77777777" w:rsidTr="008F0C78">
        <w:trPr>
          <w:trHeight w:val="1679"/>
        </w:trPr>
        <w:tc>
          <w:tcPr>
            <w:tcW w:w="7318" w:type="dxa"/>
          </w:tcPr>
          <w:p w14:paraId="0BB882C8" w14:textId="77777777" w:rsidR="008527F9" w:rsidRPr="00722C1F" w:rsidRDefault="008527F9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>{</w:t>
            </w:r>
          </w:p>
          <w:p w14:paraId="407DF38B" w14:textId="77777777" w:rsidR="008527F9" w:rsidRPr="00722C1F" w:rsidRDefault="008527F9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3AF500E0" w14:textId="77777777" w:rsidR="008527F9" w:rsidRPr="00722C1F" w:rsidRDefault="008527F9" w:rsidP="008F0C78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722C1F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8527F9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334085">
              <w:rPr>
                <w:rStyle w:val="af9"/>
              </w:rPr>
              <w:t>getTypesOfCounterparties</w:t>
            </w:r>
            <w:r w:rsidRPr="008527F9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642F61FF" w14:textId="727184B9" w:rsidR="008527F9" w:rsidRPr="00722C1F" w:rsidRDefault="008527F9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2.0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08CF5E90" w14:textId="77777777" w:rsidR="008527F9" w:rsidRPr="00722C1F" w:rsidRDefault="008527F9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166B7582" w14:textId="77777777" w:rsidR="008527F9" w:rsidRPr="005C7C24" w:rsidRDefault="008527F9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22C1F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387C2BC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A467D36" w14:textId="77777777" w:rsidR="008527F9" w:rsidRPr="004979CC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7D3E756D" w14:textId="77777777" w:rsidR="008527F9" w:rsidRPr="008527F9" w:rsidRDefault="008527F9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527F9">
              <w:rPr>
                <w:color w:val="000000" w:themeColor="text1"/>
              </w:rPr>
              <w:t>- тип методу</w:t>
            </w:r>
          </w:p>
          <w:p w14:paraId="602BDDB1" w14:textId="77777777" w:rsidR="008527F9" w:rsidRPr="002E4A38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DE4BC53" w14:textId="77777777" w:rsidR="008527F9" w:rsidRPr="002E4A38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1B197AA5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B82D226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8527F9" w:rsidRPr="005C7C24" w14:paraId="7508F44D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F673F8D" w14:textId="77777777" w:rsidR="008527F9" w:rsidRPr="005C7C24" w:rsidRDefault="008527F9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6FDE362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8527F9" w:rsidRPr="00652BF2" w14:paraId="40A51E43" w14:textId="77777777" w:rsidTr="008F0C78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39115AC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FF95050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A8AC509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8B5B80B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E626CAA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"Description": "Організація",</w:t>
            </w:r>
          </w:p>
          <w:p w14:paraId="50EF9A89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"Ref": "Organization"</w:t>
            </w:r>
          </w:p>
          <w:p w14:paraId="13085F73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34284E9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9F1B915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"Description": "Приватна особа",</w:t>
            </w:r>
          </w:p>
          <w:p w14:paraId="79563DAE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"Ref": "PrivatePerson"</w:t>
            </w:r>
          </w:p>
          <w:p w14:paraId="7C89415B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89D37B8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26F6AD5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76230D1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CF787AF" w14:textId="77777777" w:rsidR="008527F9" w:rsidRPr="00722C1F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F1D3988" w14:textId="77777777" w:rsidR="008527F9" w:rsidRDefault="008527F9" w:rsidP="008F0C78">
            <w:pPr>
              <w:pStyle w:val="HTML"/>
            </w:pPr>
            <w:r w:rsidRPr="00722C1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F34CF5A" w14:textId="77777777" w:rsidR="008527F9" w:rsidRDefault="008527F9" w:rsidP="008F0C78">
            <w:pPr>
              <w:pStyle w:val="HTML"/>
            </w:pPr>
          </w:p>
          <w:p w14:paraId="68038B55" w14:textId="77777777" w:rsidR="008527F9" w:rsidRPr="005C7C24" w:rsidRDefault="008527F9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6B051B56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DF69BD1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38C47838" w14:textId="77777777" w:rsidR="008527F9" w:rsidRPr="000624D1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444C745" w14:textId="77777777" w:rsidR="008527F9" w:rsidRPr="00F07BAD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D9D947B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типу контрагента</w:t>
            </w:r>
          </w:p>
          <w:p w14:paraId="61561A88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контрагента в АРІ</w:t>
            </w:r>
          </w:p>
          <w:p w14:paraId="3F44CA2B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D0CA9A3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9D4C022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типу контрагента</w:t>
            </w:r>
          </w:p>
          <w:p w14:paraId="71DBC419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контрагента в АРІ</w:t>
            </w:r>
          </w:p>
          <w:p w14:paraId="16FED4B7" w14:textId="77777777" w:rsidR="008527F9" w:rsidRPr="000624D1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9333E08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DDF92AB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50A9B31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2F05DF2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A510120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68BFCC5D" w14:textId="77777777" w:rsidR="002778B1" w:rsidRDefault="002778B1" w:rsidP="002778B1">
      <w:pPr>
        <w:pStyle w:val="-2NP0"/>
        <w:numPr>
          <w:ilvl w:val="0"/>
          <w:numId w:val="0"/>
        </w:numPr>
      </w:pPr>
      <w:bookmarkStart w:id="36" w:name="_Toc414965446"/>
    </w:p>
    <w:p w14:paraId="210FFB5B" w14:textId="77777777" w:rsidR="002778B1" w:rsidRDefault="002778B1" w:rsidP="002778B1">
      <w:pPr>
        <w:pStyle w:val="NP1"/>
      </w:pPr>
    </w:p>
    <w:p w14:paraId="7D2A974A" w14:textId="77777777" w:rsidR="002778B1" w:rsidRDefault="002778B1" w:rsidP="002778B1">
      <w:pPr>
        <w:pStyle w:val="NP1"/>
      </w:pPr>
    </w:p>
    <w:p w14:paraId="09E8FF35" w14:textId="77777777" w:rsidR="002778B1" w:rsidRDefault="002778B1" w:rsidP="002778B1">
      <w:pPr>
        <w:pStyle w:val="NP1"/>
      </w:pPr>
    </w:p>
    <w:p w14:paraId="4A933EE3" w14:textId="77777777" w:rsidR="002778B1" w:rsidRDefault="002778B1" w:rsidP="002778B1">
      <w:pPr>
        <w:pStyle w:val="NP1"/>
      </w:pPr>
    </w:p>
    <w:p w14:paraId="0DE071DF" w14:textId="77777777" w:rsidR="002778B1" w:rsidRDefault="002778B1" w:rsidP="002778B1">
      <w:pPr>
        <w:pStyle w:val="NP1"/>
      </w:pPr>
    </w:p>
    <w:p w14:paraId="767D1E99" w14:textId="77777777" w:rsidR="002778B1" w:rsidRDefault="002778B1" w:rsidP="002778B1">
      <w:pPr>
        <w:pStyle w:val="NP1"/>
      </w:pPr>
    </w:p>
    <w:p w14:paraId="390BC254" w14:textId="77777777" w:rsidR="002778B1" w:rsidRDefault="002778B1" w:rsidP="002778B1">
      <w:pPr>
        <w:pStyle w:val="NP1"/>
      </w:pPr>
    </w:p>
    <w:p w14:paraId="6510BFF5" w14:textId="77777777" w:rsidR="00EB56D6" w:rsidRPr="002778B1" w:rsidRDefault="00EB56D6" w:rsidP="002778B1">
      <w:pPr>
        <w:pStyle w:val="NP1"/>
      </w:pPr>
    </w:p>
    <w:p w14:paraId="79A7CFF5" w14:textId="467C2F9B" w:rsidR="008527F9" w:rsidRDefault="008527F9" w:rsidP="008527F9">
      <w:pPr>
        <w:pStyle w:val="-2NP0"/>
      </w:pPr>
      <w:bookmarkStart w:id="37" w:name="_Toc447666802"/>
      <w:r>
        <w:lastRenderedPageBreak/>
        <w:t>Отримати список видів платників зворотної доставки (метод «getTypesOfPayersForRedelivery»)</w:t>
      </w:r>
      <w:bookmarkEnd w:id="36"/>
      <w:bookmarkEnd w:id="37"/>
    </w:p>
    <w:p w14:paraId="35E1DFB8" w14:textId="77777777" w:rsidR="008527F9" w:rsidRPr="00D85F67" w:rsidRDefault="008527F9" w:rsidP="008527F9">
      <w:pPr>
        <w:pStyle w:val="NP"/>
      </w:pPr>
      <w:r>
        <w:t xml:space="preserve">Метод «getTypesOfPayersForRedelivery для отримання списку видів платників послуги зворотної доставки: Відправник, Отримувач. </w:t>
      </w:r>
    </w:p>
    <w:p w14:paraId="3550571B" w14:textId="77777777" w:rsidR="008527F9" w:rsidRDefault="008527F9" w:rsidP="008527F9">
      <w:pPr>
        <w:pStyle w:val="NP1"/>
      </w:pPr>
      <w:r>
        <w:t>Для оновлення даних, довідник необхідно завантажувати один раз в місяць.</w:t>
      </w:r>
    </w:p>
    <w:p w14:paraId="662A88AA" w14:textId="1FE6F3F4" w:rsidR="008527F9" w:rsidRDefault="008527F9" w:rsidP="008527F9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8527F9" w:rsidRPr="0011435A" w14:paraId="3B3AF48A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8C9C424" w14:textId="77777777" w:rsidR="008527F9" w:rsidRPr="00F029BD" w:rsidRDefault="008527F9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видів платників зворотної доставки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F765F83" w14:textId="6D5F99E8" w:rsidR="008527F9" w:rsidRPr="0011435A" w:rsidRDefault="008527F9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2778B1">
              <w:rPr>
                <w:lang w:val="uk-UA"/>
              </w:rPr>
              <w:t>запиту</w:t>
            </w:r>
          </w:p>
        </w:tc>
      </w:tr>
      <w:tr w:rsidR="008527F9" w:rsidRPr="005C7C24" w14:paraId="7289D87F" w14:textId="77777777" w:rsidTr="008F0C78">
        <w:trPr>
          <w:trHeight w:val="1679"/>
        </w:trPr>
        <w:tc>
          <w:tcPr>
            <w:tcW w:w="7318" w:type="dxa"/>
          </w:tcPr>
          <w:p w14:paraId="5FC424B4" w14:textId="77777777" w:rsidR="008527F9" w:rsidRPr="009516CC" w:rsidRDefault="008527F9" w:rsidP="008F0C78">
            <w:pPr>
              <w:rPr>
                <w:sz w:val="22"/>
                <w:szCs w:val="22"/>
                <w:lang w:val="en-US"/>
              </w:rPr>
            </w:pPr>
            <w:r w:rsidRPr="009516CC">
              <w:rPr>
                <w:sz w:val="22"/>
                <w:szCs w:val="22"/>
                <w:lang w:val="en-US"/>
              </w:rPr>
              <w:t>{</w:t>
            </w:r>
          </w:p>
          <w:p w14:paraId="02C0EDAD" w14:textId="77777777" w:rsidR="008527F9" w:rsidRPr="009516CC" w:rsidRDefault="008527F9" w:rsidP="008F0C78">
            <w:pPr>
              <w:rPr>
                <w:sz w:val="22"/>
                <w:szCs w:val="22"/>
                <w:lang w:val="en-US"/>
              </w:rPr>
            </w:pPr>
            <w:r w:rsidRPr="009516CC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9516CC">
              <w:rPr>
                <w:sz w:val="22"/>
                <w:szCs w:val="22"/>
                <w:lang w:val="en-US"/>
              </w:rPr>
              <w:t>",</w:t>
            </w:r>
          </w:p>
          <w:p w14:paraId="3E6AC8FC" w14:textId="77777777" w:rsidR="008527F9" w:rsidRPr="009516CC" w:rsidRDefault="008527F9" w:rsidP="008F0C78">
            <w:pPr>
              <w:rPr>
                <w:sz w:val="22"/>
                <w:szCs w:val="22"/>
                <w:lang w:val="en-US"/>
              </w:rPr>
            </w:pPr>
            <w:r w:rsidRPr="009516CC">
              <w:rPr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getTypesOfPayersForRedelivery</w:t>
            </w:r>
            <w:r w:rsidRPr="009516CC">
              <w:rPr>
                <w:sz w:val="22"/>
                <w:szCs w:val="22"/>
                <w:lang w:val="en-US"/>
              </w:rPr>
              <w:t>",</w:t>
            </w:r>
          </w:p>
          <w:p w14:paraId="21AD3BCD" w14:textId="6AC6BE0D" w:rsidR="008527F9" w:rsidRPr="009516CC" w:rsidRDefault="008527F9" w:rsidP="008F0C78">
            <w:pPr>
              <w:rPr>
                <w:sz w:val="22"/>
                <w:szCs w:val="22"/>
                <w:lang w:val="en-US"/>
              </w:rPr>
            </w:pPr>
            <w:r w:rsidRPr="009516CC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9516CC">
              <w:rPr>
                <w:sz w:val="22"/>
                <w:szCs w:val="22"/>
                <w:lang w:val="en-US"/>
              </w:rPr>
              <w:t>",</w:t>
            </w:r>
          </w:p>
          <w:p w14:paraId="0DDBE032" w14:textId="77777777" w:rsidR="008527F9" w:rsidRPr="009516CC" w:rsidRDefault="008527F9" w:rsidP="008F0C78">
            <w:pPr>
              <w:rPr>
                <w:sz w:val="22"/>
                <w:szCs w:val="22"/>
                <w:lang w:val="en-US"/>
              </w:rPr>
            </w:pPr>
            <w:r w:rsidRPr="009516CC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4734A4E5" w14:textId="77777777" w:rsidR="008527F9" w:rsidRPr="005C7C24" w:rsidRDefault="008527F9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9516CC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49A6D103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FAD488B" w14:textId="77777777" w:rsidR="008527F9" w:rsidRPr="004979CC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5C4B7EA" w14:textId="77777777" w:rsidR="008527F9" w:rsidRPr="008527F9" w:rsidRDefault="008527F9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527F9">
              <w:rPr>
                <w:color w:val="000000" w:themeColor="text1"/>
              </w:rPr>
              <w:t>- тип методу</w:t>
            </w:r>
          </w:p>
          <w:p w14:paraId="76D0676B" w14:textId="77777777" w:rsidR="008527F9" w:rsidRPr="002E4A38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341C64CA" w14:textId="77777777" w:rsidR="008527F9" w:rsidRPr="002E4A38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40536908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AF134F7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8527F9" w:rsidRPr="005C7C24" w14:paraId="06A5F181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D436823" w14:textId="77777777" w:rsidR="008527F9" w:rsidRPr="005C7C24" w:rsidRDefault="008527F9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DFEE50E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8527F9" w:rsidRPr="00652BF2" w14:paraId="1FF0E64C" w14:textId="77777777" w:rsidTr="008F0C78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272E83CF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E835A8A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0353EC4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5B5CEDB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ACD5F61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    "Description": "Відправник",</w:t>
            </w:r>
          </w:p>
          <w:p w14:paraId="43D0F271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    "Ref": "Sender"</w:t>
            </w:r>
          </w:p>
          <w:p w14:paraId="41F1A999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F043689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FAD0B73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    "Description": "Одержувач",</w:t>
            </w:r>
          </w:p>
          <w:p w14:paraId="7C9D00FB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    "Ref": "Recipient"</w:t>
            </w:r>
          </w:p>
          <w:p w14:paraId="2E3BA4F4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1340393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379FD91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A014B03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EA799CB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EC3C336" w14:textId="77777777" w:rsidR="008527F9" w:rsidRPr="009516CC" w:rsidRDefault="008527F9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516CC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724A683" w14:textId="77777777" w:rsidR="008527F9" w:rsidRDefault="008527F9" w:rsidP="008F0C78">
            <w:pPr>
              <w:pStyle w:val="HTML"/>
            </w:pPr>
            <w:r>
              <w:t xml:space="preserve"> </w:t>
            </w:r>
          </w:p>
          <w:p w14:paraId="3414DCC3" w14:textId="77777777" w:rsidR="008527F9" w:rsidRPr="005C7C24" w:rsidRDefault="008527F9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F65F145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4E5A209" w14:textId="77777777" w:rsidR="008527F9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1885EF11" w14:textId="77777777" w:rsidR="008527F9" w:rsidRPr="000624D1" w:rsidRDefault="008527F9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53110B4" w14:textId="77777777" w:rsidR="008527F9" w:rsidRPr="00F07BAD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65AA5B4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платника</w:t>
            </w:r>
          </w:p>
          <w:p w14:paraId="7E93BBD6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платника в АРІ</w:t>
            </w:r>
          </w:p>
          <w:p w14:paraId="0499EB98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FEFDA99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FA1D1C9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платника</w:t>
            </w:r>
          </w:p>
          <w:p w14:paraId="0DF9DA53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платника в АРІ</w:t>
            </w:r>
          </w:p>
          <w:p w14:paraId="45394E83" w14:textId="77777777" w:rsidR="008527F9" w:rsidRPr="00F72288" w:rsidRDefault="008527F9" w:rsidP="008F0C78">
            <w:pPr>
              <w:pStyle w:val="af"/>
              <w:spacing w:after="0" w:line="240" w:lineRule="auto"/>
              <w:ind w:left="0"/>
              <w:rPr>
                <w:b/>
                <w:lang w:val="uk-UA"/>
              </w:rPr>
            </w:pPr>
          </w:p>
          <w:p w14:paraId="4285BF72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0E59AC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192EC7B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C871215" w14:textId="77777777" w:rsidR="008527F9" w:rsidRDefault="008527F9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4CDA2F2" w14:textId="77777777" w:rsidR="008527F9" w:rsidRPr="005C7C24" w:rsidRDefault="008527F9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7A03B11" w14:textId="77777777" w:rsidR="002778B1" w:rsidRDefault="002778B1" w:rsidP="002778B1">
      <w:pPr>
        <w:pStyle w:val="-2NP0"/>
        <w:numPr>
          <w:ilvl w:val="0"/>
          <w:numId w:val="0"/>
        </w:numPr>
      </w:pPr>
      <w:bookmarkStart w:id="38" w:name="_Toc414965441"/>
    </w:p>
    <w:p w14:paraId="2906B04D" w14:textId="77777777" w:rsidR="002778B1" w:rsidRDefault="002778B1" w:rsidP="002778B1">
      <w:pPr>
        <w:pStyle w:val="NP1"/>
      </w:pPr>
    </w:p>
    <w:p w14:paraId="00A64B80" w14:textId="77777777" w:rsidR="002778B1" w:rsidRDefault="002778B1" w:rsidP="002778B1">
      <w:pPr>
        <w:pStyle w:val="NP1"/>
      </w:pPr>
    </w:p>
    <w:p w14:paraId="3140A3A7" w14:textId="77777777" w:rsidR="002778B1" w:rsidRDefault="002778B1" w:rsidP="002778B1">
      <w:pPr>
        <w:pStyle w:val="NP1"/>
      </w:pPr>
    </w:p>
    <w:p w14:paraId="17D317CF" w14:textId="77777777" w:rsidR="002778B1" w:rsidRDefault="002778B1" w:rsidP="002778B1">
      <w:pPr>
        <w:pStyle w:val="NP1"/>
      </w:pPr>
    </w:p>
    <w:p w14:paraId="18452762" w14:textId="77777777" w:rsidR="002778B1" w:rsidRDefault="002778B1" w:rsidP="002778B1">
      <w:pPr>
        <w:pStyle w:val="NP1"/>
      </w:pPr>
    </w:p>
    <w:p w14:paraId="3004A382" w14:textId="77777777" w:rsidR="002778B1" w:rsidRDefault="002778B1" w:rsidP="002778B1">
      <w:pPr>
        <w:pStyle w:val="NP1"/>
      </w:pPr>
    </w:p>
    <w:p w14:paraId="3D0181F3" w14:textId="77777777" w:rsidR="002778B1" w:rsidRPr="002778B1" w:rsidRDefault="002778B1" w:rsidP="002778B1">
      <w:pPr>
        <w:pStyle w:val="NP1"/>
      </w:pPr>
    </w:p>
    <w:p w14:paraId="2859D900" w14:textId="07143CA9" w:rsidR="000902CD" w:rsidRDefault="000902CD" w:rsidP="000902CD">
      <w:pPr>
        <w:pStyle w:val="-2NP0"/>
      </w:pPr>
      <w:bookmarkStart w:id="39" w:name="_Toc447666803"/>
      <w:r>
        <w:lastRenderedPageBreak/>
        <w:t>Отримати список часових інтервалів (метод «getTimeIntervals»)</w:t>
      </w:r>
      <w:bookmarkEnd w:id="38"/>
      <w:bookmarkEnd w:id="39"/>
    </w:p>
    <w:p w14:paraId="19E69E35" w14:textId="77777777" w:rsidR="000902CD" w:rsidRDefault="000902CD" w:rsidP="000902CD">
      <w:pPr>
        <w:pStyle w:val="NP1"/>
      </w:pPr>
      <w:r>
        <w:t>Метод «getTimeIntervals» для отримання списку часових інтервалів (для замовлення послуги «часові інтервали»).</w:t>
      </w:r>
    </w:p>
    <w:p w14:paraId="7F61BAF4" w14:textId="67B85DFE" w:rsidR="000902CD" w:rsidRDefault="000902CD" w:rsidP="003D1B7A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902CD" w:rsidRPr="0011435A" w14:paraId="64CB708F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34E10C9" w14:textId="7BC1C046" w:rsidR="000902CD" w:rsidRPr="00F029BD" w:rsidRDefault="000902CD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</w:t>
            </w:r>
            <w:r w:rsidR="007F07A0">
              <w:rPr>
                <w:lang w:val="uk-UA"/>
              </w:rPr>
              <w:t xml:space="preserve">ля завантаження списку </w:t>
            </w:r>
            <w:r>
              <w:rPr>
                <w:lang w:val="uk-UA"/>
              </w:rPr>
              <w:t>часових інтервалів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4E6C975" w14:textId="31C6AC81" w:rsidR="000902CD" w:rsidRPr="0011435A" w:rsidRDefault="002778B1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902CD" w:rsidRPr="005C7C24" w14:paraId="15E1F06D" w14:textId="77777777" w:rsidTr="008F0C78">
        <w:trPr>
          <w:trHeight w:val="1679"/>
        </w:trPr>
        <w:tc>
          <w:tcPr>
            <w:tcW w:w="7318" w:type="dxa"/>
          </w:tcPr>
          <w:p w14:paraId="6BA9FCBB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>{</w:t>
            </w:r>
          </w:p>
          <w:p w14:paraId="73518984" w14:textId="5E25FCCC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C11A88">
              <w:rPr>
                <w:sz w:val="22"/>
                <w:szCs w:val="22"/>
                <w:lang w:val="en-US"/>
              </w:rPr>
              <w:t>",</w:t>
            </w:r>
          </w:p>
          <w:p w14:paraId="1A158943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C11A88">
              <w:rPr>
                <w:sz w:val="22"/>
                <w:szCs w:val="22"/>
                <w:lang w:val="en-US"/>
              </w:rPr>
              <w:t>",</w:t>
            </w:r>
          </w:p>
          <w:p w14:paraId="473F9001" w14:textId="77777777" w:rsidR="000902CD" w:rsidRPr="000902CD" w:rsidRDefault="000902CD" w:rsidP="008F0C78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902CD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getTimeIntervals</w:t>
            </w:r>
            <w:r w:rsidRPr="000902CD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6C8446D5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299E5CBB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    "RecipientCityRef": "8d5a980d-391c-11dd-90d9-001a92567626",</w:t>
            </w:r>
          </w:p>
          <w:p w14:paraId="3B583572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    "DateTime": "16.03.2015"</w:t>
            </w:r>
          </w:p>
          <w:p w14:paraId="42072324" w14:textId="77777777" w:rsidR="000902CD" w:rsidRPr="00C11A88" w:rsidRDefault="000902CD" w:rsidP="008F0C78">
            <w:pPr>
              <w:rPr>
                <w:sz w:val="22"/>
                <w:szCs w:val="22"/>
                <w:lang w:val="en-US"/>
              </w:rPr>
            </w:pPr>
            <w:r w:rsidRPr="00C11A88">
              <w:rPr>
                <w:sz w:val="22"/>
                <w:szCs w:val="22"/>
                <w:lang w:val="en-US"/>
              </w:rPr>
              <w:t xml:space="preserve">    }</w:t>
            </w:r>
          </w:p>
          <w:p w14:paraId="26DBF5EB" w14:textId="77777777" w:rsidR="000902CD" w:rsidRPr="005C7C24" w:rsidRDefault="000902CD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C11A88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5F760A0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E6C2163" w14:textId="77777777" w:rsidR="000902CD" w:rsidRPr="003761A3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549A131" w14:textId="77777777" w:rsidR="000902CD" w:rsidRPr="004979CC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14B9A08E" w14:textId="77777777" w:rsidR="000902CD" w:rsidRPr="000902CD" w:rsidRDefault="000902CD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902CD">
              <w:rPr>
                <w:color w:val="000000" w:themeColor="text1"/>
              </w:rPr>
              <w:t>- тип методу</w:t>
            </w:r>
          </w:p>
          <w:p w14:paraId="3051339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3633FC32" w14:textId="77777777" w:rsidR="000902CD" w:rsidRPr="002E4A38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відправника</w:t>
            </w:r>
          </w:p>
          <w:p w14:paraId="035EDEB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дата</w:t>
            </w:r>
          </w:p>
          <w:p w14:paraId="6991B537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902CD" w:rsidRPr="005C7C24" w14:paraId="50F73793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7D1393A" w14:textId="77777777" w:rsidR="000902CD" w:rsidRPr="005C7C24" w:rsidRDefault="000902CD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508D1F51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902CD" w:rsidRPr="00652BF2" w14:paraId="65C0937F" w14:textId="77777777" w:rsidTr="008F0C78">
        <w:trPr>
          <w:trHeight w:val="7574"/>
        </w:trPr>
        <w:tc>
          <w:tcPr>
            <w:tcW w:w="7318" w:type="dxa"/>
            <w:tcBorders>
              <w:bottom w:val="single" w:sz="4" w:space="0" w:color="auto"/>
            </w:tcBorders>
          </w:tcPr>
          <w:p w14:paraId="371BD161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13C3AF3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EAE4568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3EA98B69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95612D0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"Number": "CityDeliveryTimeInterval1",</w:t>
            </w:r>
          </w:p>
          <w:p w14:paraId="461C7CF8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"Start": "06:00",</w:t>
            </w:r>
          </w:p>
          <w:p w14:paraId="4DF313E7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"End": "09:00"</w:t>
            </w:r>
          </w:p>
          <w:p w14:paraId="014F6EA5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F546EBB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528DE04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"Number": "CityDeliveryTimeInterval2",</w:t>
            </w:r>
          </w:p>
          <w:p w14:paraId="4BDA1BD7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"Start": "09:00",</w:t>
            </w:r>
          </w:p>
          <w:p w14:paraId="096ADF86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"End": "12:00"</w:t>
            </w:r>
          </w:p>
          <w:p w14:paraId="640DD80B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225F8F7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5CCBC7A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"Number": "CityDeliveryTimeInterval3",</w:t>
            </w:r>
          </w:p>
          <w:p w14:paraId="1A675643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"Start": "12:00",</w:t>
            </w:r>
          </w:p>
          <w:p w14:paraId="09650CD2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"End": "15:00"</w:t>
            </w:r>
          </w:p>
          <w:p w14:paraId="04A97945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49E04E6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D2ECFEB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"Number": "CityDeliveryTimeInterval4",</w:t>
            </w:r>
          </w:p>
          <w:p w14:paraId="37EB633B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"Start": "15:00",</w:t>
            </w:r>
          </w:p>
          <w:p w14:paraId="5C4AA7D2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    "End": "20:00"</w:t>
            </w:r>
          </w:p>
          <w:p w14:paraId="371517E1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F41DE7E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D0153C0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6F6CDA3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53B9460" w14:textId="77777777" w:rsidR="000902CD" w:rsidRPr="003761A3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0C9F879D" w14:textId="4165E667" w:rsidR="000902CD" w:rsidRPr="005D3F71" w:rsidRDefault="000902CD" w:rsidP="005D3F7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761A3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13" w:type="dxa"/>
          </w:tcPr>
          <w:p w14:paraId="5F2245A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0D74401" w14:textId="77777777" w:rsidR="000902CD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1D58AB83" w14:textId="77777777" w:rsidR="000902CD" w:rsidRPr="000624D1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DB88F90" w14:textId="77777777" w:rsidR="000902CD" w:rsidRPr="00F07BA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C68726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часового інтервалу</w:t>
            </w:r>
          </w:p>
          <w:p w14:paraId="2DF9092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початок </w:t>
            </w:r>
          </w:p>
          <w:p w14:paraId="45E1A23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кінець</w:t>
            </w:r>
          </w:p>
          <w:p w14:paraId="7C1911E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8D01F9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3597E1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часового інтервалу</w:t>
            </w:r>
          </w:p>
          <w:p w14:paraId="6B47DB3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початок </w:t>
            </w:r>
          </w:p>
          <w:p w14:paraId="3EB21ED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кінець</w:t>
            </w:r>
          </w:p>
          <w:p w14:paraId="525688D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CCD167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2E3DC6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часового інтервалу</w:t>
            </w:r>
          </w:p>
          <w:p w14:paraId="3A8C0B7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початок </w:t>
            </w:r>
          </w:p>
          <w:p w14:paraId="29A124E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кінець</w:t>
            </w:r>
          </w:p>
          <w:p w14:paraId="2611AD1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2A899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DED938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часового інтервалу</w:t>
            </w:r>
          </w:p>
          <w:p w14:paraId="4E41F09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початок </w:t>
            </w:r>
          </w:p>
          <w:p w14:paraId="52B8D55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кінець</w:t>
            </w:r>
          </w:p>
          <w:p w14:paraId="17DDFCD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A39BCD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40D694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218DA4D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1F974D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A053B4B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22B6EF25" w14:textId="77777777" w:rsidR="00BD12C9" w:rsidRDefault="00BD12C9" w:rsidP="00BD12C9">
      <w:pPr>
        <w:pStyle w:val="-2NP0"/>
        <w:numPr>
          <w:ilvl w:val="0"/>
          <w:numId w:val="0"/>
        </w:numPr>
      </w:pPr>
      <w:bookmarkStart w:id="40" w:name="_Toc414965442"/>
    </w:p>
    <w:p w14:paraId="543B5308" w14:textId="77777777" w:rsidR="00BD12C9" w:rsidRPr="00BD12C9" w:rsidRDefault="00BD12C9" w:rsidP="002778B1">
      <w:pPr>
        <w:pStyle w:val="NP1"/>
        <w:ind w:firstLine="0"/>
      </w:pPr>
    </w:p>
    <w:p w14:paraId="3E426815" w14:textId="5381CA69" w:rsidR="000902CD" w:rsidRDefault="000902CD" w:rsidP="000902CD">
      <w:pPr>
        <w:pStyle w:val="-2NP0"/>
      </w:pPr>
      <w:bookmarkStart w:id="41" w:name="_Toc447666804"/>
      <w:r>
        <w:lastRenderedPageBreak/>
        <w:t>Отримати список шин і дисків (метод «getTiresWheelsList»)</w:t>
      </w:r>
      <w:bookmarkEnd w:id="40"/>
      <w:bookmarkEnd w:id="41"/>
    </w:p>
    <w:p w14:paraId="149FCA8B" w14:textId="77777777" w:rsidR="000902CD" w:rsidRDefault="000902CD" w:rsidP="000902CD">
      <w:pPr>
        <w:pStyle w:val="NP1"/>
      </w:pPr>
      <w:r>
        <w:t xml:space="preserve">Метод «getTiresWheelsList» для отримання списку шин і дисків (якщо вантаж </w:t>
      </w:r>
    </w:p>
    <w:p w14:paraId="515AB79C" w14:textId="26FAD941" w:rsidR="000902CD" w:rsidRDefault="000902CD" w:rsidP="003D1B7A">
      <w:pPr>
        <w:pStyle w:val="NP1"/>
      </w:pPr>
      <w:r>
        <w:t>«шини-диски»)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902CD" w:rsidRPr="0011435A" w14:paraId="6FB47643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042B942" w14:textId="37E7CC3F" w:rsidR="000902CD" w:rsidRPr="00F029BD" w:rsidRDefault="000902CD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</w:t>
            </w:r>
            <w:r w:rsidR="007F07A0">
              <w:rPr>
                <w:lang w:val="uk-UA"/>
              </w:rPr>
              <w:t>писку шин і дисків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AC9EDCC" w14:textId="12EA8A3A" w:rsidR="000902CD" w:rsidRPr="0011435A" w:rsidRDefault="002778B1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902CD" w:rsidRPr="005C7C24" w14:paraId="602A0B7F" w14:textId="77777777" w:rsidTr="008F0C78">
        <w:trPr>
          <w:trHeight w:val="1701"/>
        </w:trPr>
        <w:tc>
          <w:tcPr>
            <w:tcW w:w="7318" w:type="dxa"/>
          </w:tcPr>
          <w:p w14:paraId="7929C94B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>{</w:t>
            </w:r>
          </w:p>
          <w:p w14:paraId="531C443F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497A35">
              <w:rPr>
                <w:sz w:val="22"/>
                <w:szCs w:val="22"/>
                <w:lang w:val="en-US"/>
              </w:rPr>
              <w:t>",</w:t>
            </w:r>
          </w:p>
          <w:p w14:paraId="7E73046B" w14:textId="77777777" w:rsidR="000902CD" w:rsidRPr="000902CD" w:rsidRDefault="000902CD" w:rsidP="008F0C78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902CD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getTiresWheelsList</w:t>
            </w:r>
            <w:r w:rsidRPr="000902CD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D7D6D6A" w14:textId="4EA7AE98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497A35">
              <w:rPr>
                <w:sz w:val="22"/>
                <w:szCs w:val="22"/>
                <w:lang w:val="en-US"/>
              </w:rPr>
              <w:t>",</w:t>
            </w:r>
          </w:p>
          <w:p w14:paraId="6FDB4EC0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4B691462" w14:textId="77777777" w:rsidR="000902CD" w:rsidRPr="005C7C24" w:rsidRDefault="000902CD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97A35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93FDE8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2489C3D" w14:textId="77777777" w:rsidR="000902CD" w:rsidRPr="003761A3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69E96AA" w14:textId="77777777" w:rsidR="000902CD" w:rsidRPr="004979CC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3D06F50A" w14:textId="77777777" w:rsidR="000902CD" w:rsidRPr="000902CD" w:rsidRDefault="000902CD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902CD">
              <w:rPr>
                <w:color w:val="000000" w:themeColor="text1"/>
              </w:rPr>
              <w:t>- тип методу</w:t>
            </w:r>
          </w:p>
          <w:p w14:paraId="4EF34F1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0902CD">
              <w:rPr>
                <w:color w:val="000000" w:themeColor="text1"/>
              </w:rPr>
              <w:t xml:space="preserve">- </w:t>
            </w:r>
            <w:r w:rsidRPr="000902CD">
              <w:rPr>
                <w:color w:val="000000" w:themeColor="text1"/>
                <w:lang w:val="uk-UA"/>
              </w:rPr>
              <w:t xml:space="preserve">властивості методу </w:t>
            </w:r>
            <w:r>
              <w:rPr>
                <w:lang w:val="uk-UA"/>
              </w:rPr>
              <w:t>(нижче)</w:t>
            </w:r>
          </w:p>
          <w:p w14:paraId="672DB949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902CD" w:rsidRPr="005C7C24" w14:paraId="659DD93E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4807E925" w14:textId="77777777" w:rsidR="000902CD" w:rsidRPr="005C7C24" w:rsidRDefault="000902CD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287FA65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902CD" w:rsidRPr="00652BF2" w14:paraId="5E93BD56" w14:textId="77777777" w:rsidTr="008F0C78">
        <w:trPr>
          <w:trHeight w:val="550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3A416B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790903C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9E2252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3B951B8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780CAE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"20f7b625-9add-11e3-b441-0050568002cf",</w:t>
            </w:r>
          </w:p>
          <w:p w14:paraId="42F599B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вантажна R 22,5",</w:t>
            </w:r>
          </w:p>
          <w:p w14:paraId="63172DD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грузовая R 22,5",</w:t>
            </w:r>
          </w:p>
          <w:p w14:paraId="0B457C1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"94.00",</w:t>
            </w:r>
          </w:p>
          <w:p w14:paraId="03B5B3E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6CC2837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D399BE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61EF7E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"20f7b626-9add-11e3-b441-0050568002cf",</w:t>
            </w:r>
          </w:p>
          <w:p w14:paraId="0D197D6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вантажна R 17,5 ",</w:t>
            </w:r>
          </w:p>
          <w:p w14:paraId="25EC0D5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грузовая R 17,5",</w:t>
            </w:r>
          </w:p>
          <w:p w14:paraId="6BC89C4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"35.00",</w:t>
            </w:r>
          </w:p>
          <w:p w14:paraId="0A20D35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2858B89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EAEB96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00C3708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"20f7b627-9add-11e3-b441-0050568002cf",</w:t>
            </w:r>
          </w:p>
          <w:p w14:paraId="2FA7FCCF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вантажна R 19,5",</w:t>
            </w:r>
          </w:p>
          <w:p w14:paraId="5A9A4EF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грузовая R 19,5",</w:t>
            </w:r>
          </w:p>
          <w:p w14:paraId="6CD340C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"61.00",</w:t>
            </w:r>
          </w:p>
          <w:p w14:paraId="7F69DCB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1B45A6E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A20FC4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E7C170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"20f7b628-9add-11e3-b441-0050568002cf",</w:t>
            </w:r>
          </w:p>
          <w:p w14:paraId="398B2C9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вантажна R 20",</w:t>
            </w:r>
          </w:p>
          <w:p w14:paraId="2B3ABC0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грузовая R 20",</w:t>
            </w:r>
          </w:p>
          <w:p w14:paraId="074B44B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"105.00",</w:t>
            </w:r>
          </w:p>
          <w:p w14:paraId="6D97C57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728068A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33B046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A25303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"d7c456c5-aa8b-11e3-9fa0-0050568002cf",</w:t>
            </w:r>
          </w:p>
          <w:p w14:paraId="0FB6D84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легкова R 13-14",</w:t>
            </w:r>
          </w:p>
          <w:p w14:paraId="749363F8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легковая R 13-14",</w:t>
            </w:r>
          </w:p>
          <w:p w14:paraId="556F14EF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"14.90",</w:t>
            </w:r>
          </w:p>
          <w:p w14:paraId="2182E7C6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36024D5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15D646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6E1E24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"Ref": "d7c456c6-aa8b-11e3-9fa0-0050568002cf",</w:t>
            </w:r>
          </w:p>
          <w:p w14:paraId="62B2278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легкова R 15-17",</w:t>
            </w:r>
          </w:p>
          <w:p w14:paraId="67A3B4F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легковая R 15-17",</w:t>
            </w:r>
          </w:p>
          <w:p w14:paraId="0E6368A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"23.09",</w:t>
            </w:r>
          </w:p>
          <w:p w14:paraId="16B2126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4879B7F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09251F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85E900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"d7c456c7-aa8b-11e3-9fa0-0050568002cf",</w:t>
            </w:r>
          </w:p>
          <w:p w14:paraId="2EC716BC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легкова R 18-19",</w:t>
            </w:r>
          </w:p>
          <w:p w14:paraId="26BFFB4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легковая R 18-19",</w:t>
            </w:r>
          </w:p>
          <w:p w14:paraId="2E16E3B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"29.48",</w:t>
            </w:r>
          </w:p>
          <w:p w14:paraId="3F2A9F5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612E884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12E130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F9C150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"d7c456c8-aa8b-11e3-9fa0-0050568002cf",</w:t>
            </w:r>
          </w:p>
          <w:p w14:paraId="51E0B86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легкова R 20-21",</w:t>
            </w:r>
          </w:p>
          <w:p w14:paraId="350F9DF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легковая R 20-21",</w:t>
            </w:r>
          </w:p>
          <w:p w14:paraId="332ADB7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"34.77",</w:t>
            </w:r>
          </w:p>
          <w:p w14:paraId="0E31ADC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22E3C34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6C7E998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E591B6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"d7c456c9-aa8b-11e3-9fa0-0050568002cf",</w:t>
            </w:r>
          </w:p>
          <w:p w14:paraId="0B7DE8B6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"Шина легкова R 23",</w:t>
            </w:r>
          </w:p>
          <w:p w14:paraId="785545DC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"Шина легковая R 23",</w:t>
            </w:r>
          </w:p>
          <w:p w14:paraId="7A660E8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"43.32",</w:t>
            </w:r>
          </w:p>
          <w:p w14:paraId="3847D91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"Tires"</w:t>
            </w:r>
          </w:p>
          <w:p w14:paraId="375EFF1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26C4196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E1CEE7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"d7c456ca-aa8b-11e3-9fa0-0050568002cf",</w:t>
            </w:r>
          </w:p>
          <w:p w14:paraId="56F5E07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вантажний R 17,5 ",</w:t>
            </w:r>
          </w:p>
          <w:p w14:paraId="31B111C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грузовой R 17,5",</w:t>
            </w:r>
          </w:p>
          <w:p w14:paraId="7103728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"28.00",</w:t>
            </w:r>
          </w:p>
          <w:p w14:paraId="2C4E901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5CF9DE5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8D3038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23BF33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"d7c456cb-aa8b-11e3-9fa0-0050568002cf",</w:t>
            </w:r>
          </w:p>
          <w:p w14:paraId="60ED76D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вантажний R 19,5",</w:t>
            </w:r>
          </w:p>
          <w:p w14:paraId="10F5005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грузовой R 19,5",</w:t>
            </w:r>
          </w:p>
          <w:p w14:paraId="221B6C4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"45.00",</w:t>
            </w:r>
          </w:p>
          <w:p w14:paraId="111531F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752997B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7AECF1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84B0CB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"d7c456cc-aa8b-11e3-9fa0-0050568002cf",</w:t>
            </w:r>
          </w:p>
          <w:p w14:paraId="2233387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вантажний R 20",</w:t>
            </w:r>
          </w:p>
          <w:p w14:paraId="22094C3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грузовой R 20",</w:t>
            </w:r>
          </w:p>
          <w:p w14:paraId="59BD11C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"80.00",</w:t>
            </w:r>
          </w:p>
          <w:p w14:paraId="455EC8B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6046154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BAA281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9D1E80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"d7c456cd-aa8b-11e3-9fa0-0050568002cf",</w:t>
            </w:r>
          </w:p>
          <w:p w14:paraId="14BE57C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вантажний R 22,5",</w:t>
            </w:r>
          </w:p>
          <w:p w14:paraId="653AA9A9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грузовой R 22,5",</w:t>
            </w:r>
          </w:p>
          <w:p w14:paraId="168BAAF6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"70.00",</w:t>
            </w:r>
          </w:p>
          <w:p w14:paraId="072A6ECC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01E929E8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8F959AF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{</w:t>
            </w:r>
          </w:p>
          <w:p w14:paraId="40F2757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"d7c456cf-aa8b-11e3-9fa0-0050568002cf",</w:t>
            </w:r>
          </w:p>
          <w:p w14:paraId="3090BCA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легковий R 13-14",</w:t>
            </w:r>
          </w:p>
          <w:p w14:paraId="3BA33B6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легковой R 13-14",</w:t>
            </w:r>
          </w:p>
          <w:p w14:paraId="0029956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"8.75",</w:t>
            </w:r>
          </w:p>
          <w:p w14:paraId="5654C3B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0CE4372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A24402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BBD534F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"d7c456d0-aa8b-11e3-9fa0-0050568002cf",</w:t>
            </w:r>
          </w:p>
          <w:p w14:paraId="3931DA5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легковий R 15-17",</w:t>
            </w:r>
          </w:p>
          <w:p w14:paraId="4890F60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легковой R 15-17",</w:t>
            </w:r>
          </w:p>
          <w:p w14:paraId="7C3AF82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"15.42",</w:t>
            </w:r>
          </w:p>
          <w:p w14:paraId="7D4FD8CB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7B3CED16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B60633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BCC444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"d7c456d1-aa8b-11e3-9fa0-0050568002cf",</w:t>
            </w:r>
          </w:p>
          <w:p w14:paraId="166409EC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легковий R 18-19",</w:t>
            </w:r>
          </w:p>
          <w:p w14:paraId="16DD6A2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легковой R 18-19",</w:t>
            </w:r>
          </w:p>
          <w:p w14:paraId="473DC4E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"23.75",</w:t>
            </w:r>
          </w:p>
          <w:p w14:paraId="27B7223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37A7709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D9732F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C89F21D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"d7c456d2-aa8b-11e3-9fa0-0050568002cf",</w:t>
            </w:r>
          </w:p>
          <w:p w14:paraId="7319FC9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легковий R 20-21",</w:t>
            </w:r>
          </w:p>
          <w:p w14:paraId="46FC976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легковой R 20-21",</w:t>
            </w:r>
          </w:p>
          <w:p w14:paraId="634852C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"40.00",</w:t>
            </w:r>
          </w:p>
          <w:p w14:paraId="689BB33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38383867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FD889F4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1313ADF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"Ref": "d7c456d3-aa8b-11e3-9fa0-0050568002cf",</w:t>
            </w:r>
          </w:p>
          <w:p w14:paraId="28AC3FB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"Description": "Диск легковий R 23",</w:t>
            </w:r>
          </w:p>
          <w:p w14:paraId="731482D3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"DescriptionRu": "Диск легковой R 23",</w:t>
            </w:r>
          </w:p>
          <w:p w14:paraId="74EBDFD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"Weight": "52.50",</w:t>
            </w:r>
          </w:p>
          <w:p w14:paraId="17F66F35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    "DescriptionType": "Wheels"</w:t>
            </w:r>
          </w:p>
          <w:p w14:paraId="6414F7BA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370929C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0B51DB2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F412A41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1FECB5E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6CCA120" w14:textId="77777777" w:rsidR="000902CD" w:rsidRPr="00FF0DEF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F0DE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34E2982" w14:textId="77777777" w:rsidR="000902CD" w:rsidRPr="005C7C24" w:rsidRDefault="000902CD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</w:p>
        </w:tc>
        <w:tc>
          <w:tcPr>
            <w:tcW w:w="3813" w:type="dxa"/>
          </w:tcPr>
          <w:p w14:paraId="589B34B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5435907" w14:textId="77777777" w:rsidR="000902CD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13BB52FD" w14:textId="77777777" w:rsidR="000902CD" w:rsidRPr="000624D1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146B678A" w14:textId="77777777" w:rsidR="000902CD" w:rsidRPr="00F07BA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6FD26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17E6A46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063D390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5C11A2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C144F5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0235618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4EA469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AA3CA1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388C585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7B255A0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62FC356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09AAA4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4883668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00D86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F7AD5C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06686F4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6F82399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1E8D35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C0076F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08E0AAC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04BEA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13F50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23AAC80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69C8BC3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54EA482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3ADDD6E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6B8A4F9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41CD88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1ABB08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42A0CE3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2E13E84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4CC2AC8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6361B4D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3663C1B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C0AB3D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1A2015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lastRenderedPageBreak/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2F1A565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206E815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4A64187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7D0B090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2B66718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41DA74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0A8005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58224C3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36D1E94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2DEF8E8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5A3BB84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4019FAA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FB09CC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57A364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6C82564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5F33E8A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657073C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26168CD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4A25A4A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12AED1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6D580D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47BB8B0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00D1286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3075B8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7C4FCDD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1C97CD1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6A33F6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FC307D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380F8A6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473D9B7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2180E17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6857756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7E3F564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EDD5FD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DB2C61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7E6684B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3DFF814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0E10792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2904DBF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3A780DF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ABC982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258DF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5BC53F3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3916D0B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3B51A4A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46260F3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3D221FB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128C4C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117FF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5E684FF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62CFEFE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5E3417F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F8903E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16686BB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EF95CC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F68ACC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6DB87B5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5960DC5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3F131A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70A6A7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35A279A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5218DC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349C9A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20CA509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0C82251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7D5CFB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608DF8E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41922E3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033F8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7A9188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6D1FB26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740B5FA5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3613B7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7434490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14E2A64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611BAB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13434C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4AD88DC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70C3F7F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290BA60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3EED2D7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2BF6F12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B8EF9E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14FED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позиції</w:t>
            </w:r>
          </w:p>
          <w:p w14:paraId="7B821AC1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4949606A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1F04978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E36DC49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типу позиції</w:t>
            </w:r>
          </w:p>
          <w:p w14:paraId="69AD8AC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1B0C45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569EABE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B5F556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35B930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B253CA0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4BFA25EB" w14:textId="77777777" w:rsidR="000902CD" w:rsidRDefault="000902CD" w:rsidP="000902CD">
      <w:pPr>
        <w:pStyle w:val="-NP5"/>
      </w:pPr>
    </w:p>
    <w:p w14:paraId="4AC57D1B" w14:textId="77777777" w:rsidR="002778B1" w:rsidRDefault="002778B1" w:rsidP="002778B1">
      <w:pPr>
        <w:pStyle w:val="NP1"/>
      </w:pPr>
    </w:p>
    <w:p w14:paraId="155D4AD4" w14:textId="77777777" w:rsidR="002778B1" w:rsidRDefault="002778B1" w:rsidP="002778B1">
      <w:pPr>
        <w:pStyle w:val="NP1"/>
      </w:pPr>
    </w:p>
    <w:p w14:paraId="276049AF" w14:textId="77777777" w:rsidR="00EB56D6" w:rsidRDefault="00EB56D6" w:rsidP="002778B1">
      <w:pPr>
        <w:pStyle w:val="NP1"/>
      </w:pPr>
    </w:p>
    <w:p w14:paraId="370C6E93" w14:textId="77777777" w:rsidR="002778B1" w:rsidRDefault="002778B1" w:rsidP="002778B1">
      <w:pPr>
        <w:pStyle w:val="NP1"/>
      </w:pPr>
    </w:p>
    <w:p w14:paraId="72FAC2C8" w14:textId="77777777" w:rsidR="002778B1" w:rsidRPr="002778B1" w:rsidRDefault="002778B1" w:rsidP="002778B1">
      <w:pPr>
        <w:pStyle w:val="NP1"/>
      </w:pPr>
    </w:p>
    <w:p w14:paraId="568D8AAD" w14:textId="2694F89A" w:rsidR="000902CD" w:rsidRDefault="008F0C78" w:rsidP="000902CD">
      <w:pPr>
        <w:pStyle w:val="-2NP0"/>
      </w:pPr>
      <w:bookmarkStart w:id="42" w:name="_Toc414965443"/>
      <w:bookmarkStart w:id="43" w:name="_Toc447666805"/>
      <w:r>
        <w:lastRenderedPageBreak/>
        <w:t>Отримати список типів піддонів, якщо замовлена послуга зворотної доставки піддонів  (метод «getTraysList»</w:t>
      </w:r>
      <w:r w:rsidR="000902CD">
        <w:t>)</w:t>
      </w:r>
      <w:bookmarkEnd w:id="42"/>
      <w:bookmarkEnd w:id="43"/>
    </w:p>
    <w:p w14:paraId="257064EB" w14:textId="59E14193" w:rsidR="000902CD" w:rsidRDefault="000902CD" w:rsidP="005D3F71">
      <w:pPr>
        <w:pStyle w:val="NP1"/>
      </w:pPr>
      <w:r>
        <w:t>Метод «getTraysList» для отримання списку типів піддонів, якщо замовлена послуга зворотної доставки піддонів.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0902CD" w:rsidRPr="0011435A" w14:paraId="15D4B16D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3DC5D91" w14:textId="77777777" w:rsidR="000902CD" w:rsidRPr="00F029BD" w:rsidRDefault="000902CD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типів піддонів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7FE677C" w14:textId="1F38B879" w:rsidR="000902CD" w:rsidRPr="0011435A" w:rsidRDefault="002778B1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0902CD" w:rsidRPr="005C7C24" w14:paraId="14A478C5" w14:textId="77777777" w:rsidTr="008F0C78">
        <w:trPr>
          <w:trHeight w:val="1701"/>
        </w:trPr>
        <w:tc>
          <w:tcPr>
            <w:tcW w:w="7318" w:type="dxa"/>
          </w:tcPr>
          <w:p w14:paraId="1BA770FA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>{</w:t>
            </w:r>
          </w:p>
          <w:p w14:paraId="01A5DA26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497A35">
              <w:rPr>
                <w:sz w:val="22"/>
                <w:szCs w:val="22"/>
                <w:lang w:val="en-US"/>
              </w:rPr>
              <w:t>",</w:t>
            </w:r>
          </w:p>
          <w:p w14:paraId="52AEA78A" w14:textId="77777777" w:rsidR="000902CD" w:rsidRPr="008F0C78" w:rsidRDefault="000902CD" w:rsidP="008F0C78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8F0C78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getTraysList</w:t>
            </w:r>
            <w:r w:rsidRPr="008F0C78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15E3AC5" w14:textId="392FCC96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"apiKey": "</w:t>
            </w:r>
            <w:r w:rsidR="008F0C78">
              <w:rPr>
                <w:sz w:val="22"/>
                <w:szCs w:val="22"/>
                <w:lang w:val="uk-UA"/>
              </w:rPr>
              <w:t>Ваш ключ АРІ 2.0</w:t>
            </w:r>
            <w:r w:rsidRPr="00497A35">
              <w:rPr>
                <w:sz w:val="22"/>
                <w:szCs w:val="22"/>
                <w:lang w:val="en-US"/>
              </w:rPr>
              <w:t>",</w:t>
            </w:r>
          </w:p>
          <w:p w14:paraId="67014A24" w14:textId="77777777" w:rsidR="000902CD" w:rsidRPr="00497A35" w:rsidRDefault="000902CD" w:rsidP="008F0C78">
            <w:pPr>
              <w:rPr>
                <w:sz w:val="22"/>
                <w:szCs w:val="22"/>
                <w:lang w:val="en-US"/>
              </w:rPr>
            </w:pPr>
            <w:r w:rsidRPr="00497A35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37863838" w14:textId="77777777" w:rsidR="000902CD" w:rsidRPr="005C7C24" w:rsidRDefault="000902CD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97A35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327A0D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</w:rPr>
            </w:pPr>
          </w:p>
          <w:p w14:paraId="1251886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CE9E740" w14:textId="77777777" w:rsidR="000902CD" w:rsidRPr="008F0C78" w:rsidRDefault="000902CD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F0C78">
              <w:rPr>
                <w:color w:val="000000" w:themeColor="text1"/>
              </w:rPr>
              <w:t>- тип методу</w:t>
            </w:r>
          </w:p>
          <w:p w14:paraId="14595F50" w14:textId="77777777" w:rsidR="000902CD" w:rsidRPr="00E90CB0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3AA4A7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76F79F3A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0902CD" w:rsidRPr="005C7C24" w14:paraId="0A156707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04B9EB6C" w14:textId="77777777" w:rsidR="000902CD" w:rsidRPr="005C7C24" w:rsidRDefault="000902CD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B893725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0902CD" w:rsidRPr="00566FD5" w14:paraId="68214047" w14:textId="77777777" w:rsidTr="008F0C78">
        <w:trPr>
          <w:trHeight w:val="550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21E3043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B2E6770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E42F926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3A5CE8E4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95F549D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"Ref": "d5c36c5c-a29d-11de-a2ca-000c294065a1",</w:t>
            </w:r>
          </w:p>
          <w:p w14:paraId="793DC015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"Description": "Європейський стандарт Є",</w:t>
            </w:r>
          </w:p>
          <w:p w14:paraId="50FED68C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"DescriptionRu": "Европейский стандарт Є",</w:t>
            </w:r>
          </w:p>
          <w:p w14:paraId="5B798882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"Weight": "0.00"</w:t>
            </w:r>
          </w:p>
          <w:p w14:paraId="6076C049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6BBA149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7275586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"Ref": "d5c36c5d-a29d-11de-a2ca-000c294065a1",</w:t>
            </w:r>
          </w:p>
          <w:p w14:paraId="2B08ADA7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"Description": "Американський стандарт А",</w:t>
            </w:r>
          </w:p>
          <w:p w14:paraId="06FAAD73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"DescriptionRu": "Американский стандарт А",</w:t>
            </w:r>
          </w:p>
          <w:p w14:paraId="59DCB6B8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    "Weight": "0.00"</w:t>
            </w:r>
          </w:p>
          <w:p w14:paraId="035A958D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527FA7E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9C19D6D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3C1166C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185ED13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9E4C274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0CB0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80499BB" w14:textId="77777777" w:rsidR="000902CD" w:rsidRPr="00E90CB0" w:rsidRDefault="000902CD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13" w:type="dxa"/>
          </w:tcPr>
          <w:p w14:paraId="738A809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374CD2C" w14:textId="77777777" w:rsidR="000902CD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52EFC50F" w14:textId="77777777" w:rsidR="000902CD" w:rsidRPr="000624D1" w:rsidRDefault="000902CD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5367B381" w14:textId="77777777" w:rsidR="000902CD" w:rsidRPr="00F07BA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C5E3AA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типу піддона</w:t>
            </w:r>
          </w:p>
          <w:p w14:paraId="55FCC387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5CE5E7FC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7B01957F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6D11902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EB91C8C" w14:textId="77777777" w:rsidR="000902CD" w:rsidRDefault="000902CD" w:rsidP="008F0C78">
            <w:pPr>
              <w:pStyle w:val="af"/>
              <w:spacing w:after="0" w:line="240" w:lineRule="auto"/>
              <w:ind w:left="0"/>
            </w:pPr>
          </w:p>
          <w:p w14:paraId="3E88F0E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типу піддона</w:t>
            </w:r>
          </w:p>
          <w:p w14:paraId="268E1FF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позиції</w:t>
            </w:r>
          </w:p>
          <w:p w14:paraId="356DF97D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описание позиции</w:t>
            </w:r>
          </w:p>
          <w:p w14:paraId="5708FC5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</w:t>
            </w:r>
          </w:p>
          <w:p w14:paraId="0EC462FB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F15E976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6AA2923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8F8F250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174D5A8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A356BC4" w14:textId="77777777" w:rsidR="000902CD" w:rsidRDefault="000902CD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E7420F6" w14:textId="77777777" w:rsidR="000902CD" w:rsidRPr="005C7C24" w:rsidRDefault="000902CD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5E09CF26" w14:textId="77777777" w:rsidR="002778B1" w:rsidRDefault="002778B1" w:rsidP="002778B1">
      <w:pPr>
        <w:pStyle w:val="-2NP0"/>
        <w:numPr>
          <w:ilvl w:val="0"/>
          <w:numId w:val="0"/>
        </w:numPr>
      </w:pPr>
    </w:p>
    <w:p w14:paraId="395CD2CD" w14:textId="77777777" w:rsidR="002778B1" w:rsidRDefault="002778B1" w:rsidP="002778B1">
      <w:pPr>
        <w:pStyle w:val="NP1"/>
      </w:pPr>
    </w:p>
    <w:p w14:paraId="390FCED3" w14:textId="77777777" w:rsidR="002778B1" w:rsidRDefault="002778B1" w:rsidP="002778B1">
      <w:pPr>
        <w:pStyle w:val="NP1"/>
      </w:pPr>
    </w:p>
    <w:p w14:paraId="5BE2A4AA" w14:textId="77777777" w:rsidR="002778B1" w:rsidRDefault="002778B1" w:rsidP="002778B1">
      <w:pPr>
        <w:pStyle w:val="NP1"/>
      </w:pPr>
    </w:p>
    <w:p w14:paraId="20D3ED98" w14:textId="77777777" w:rsidR="002778B1" w:rsidRDefault="002778B1" w:rsidP="002778B1">
      <w:pPr>
        <w:pStyle w:val="NP1"/>
      </w:pPr>
    </w:p>
    <w:p w14:paraId="7D4E9FE8" w14:textId="77777777" w:rsidR="002778B1" w:rsidRDefault="002778B1" w:rsidP="002778B1">
      <w:pPr>
        <w:pStyle w:val="NP1"/>
      </w:pPr>
    </w:p>
    <w:p w14:paraId="4C597041" w14:textId="77777777" w:rsidR="002778B1" w:rsidRDefault="002778B1" w:rsidP="002778B1">
      <w:pPr>
        <w:pStyle w:val="NP1"/>
      </w:pPr>
    </w:p>
    <w:p w14:paraId="1E3459E3" w14:textId="77777777" w:rsidR="002778B1" w:rsidRPr="002778B1" w:rsidRDefault="002778B1" w:rsidP="002778B1">
      <w:pPr>
        <w:pStyle w:val="NP1"/>
      </w:pPr>
    </w:p>
    <w:p w14:paraId="6395EE83" w14:textId="7FE4D1A4" w:rsidR="008F0C78" w:rsidRPr="001A12D7" w:rsidRDefault="001A12D7" w:rsidP="001A12D7">
      <w:pPr>
        <w:pStyle w:val="-2NP0"/>
      </w:pPr>
      <w:bookmarkStart w:id="44" w:name="_Toc447666806"/>
      <w:r w:rsidRPr="001A12D7">
        <w:lastRenderedPageBreak/>
        <w:t>Отримати список типів контрагентів відправників</w:t>
      </w:r>
      <w:r>
        <w:t xml:space="preserve"> </w:t>
      </w:r>
      <w:r w:rsidRPr="001A12D7">
        <w:t>(м</w:t>
      </w:r>
      <w:r w:rsidR="008F0C78" w:rsidRPr="001A12D7">
        <w:t>етод «getTypesOfCounterparties</w:t>
      </w:r>
      <w:r w:rsidRPr="001A12D7">
        <w:t>»</w:t>
      </w:r>
      <w:r w:rsidR="008F0C78" w:rsidRPr="001A12D7">
        <w:t>)</w:t>
      </w:r>
      <w:bookmarkEnd w:id="44"/>
    </w:p>
    <w:p w14:paraId="09EBFED8" w14:textId="77777777" w:rsidR="008F0C78" w:rsidRDefault="008F0C78" w:rsidP="008F0C78">
      <w:pPr>
        <w:pStyle w:val="NP1"/>
      </w:pPr>
      <w:r>
        <w:t>Метод «getTypesOfCounterparties</w:t>
      </w:r>
      <w:r w:rsidRPr="00722C1F">
        <w:t>»</w:t>
      </w:r>
      <w:r>
        <w:t xml:space="preserve"> для завантаження типів контрагентів.</w:t>
      </w:r>
    </w:p>
    <w:p w14:paraId="33A15CAC" w14:textId="006D4F62" w:rsidR="008F0C78" w:rsidRDefault="008F0C78" w:rsidP="003D1B7A">
      <w:pPr>
        <w:pStyle w:val="NP1"/>
      </w:pPr>
      <w:r w:rsidRPr="00CB0A77">
        <w:t>Для оновлення даних, довідник необхідно завантажувати один раз в місяць.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8F0C78" w:rsidRPr="0011435A" w14:paraId="785C0817" w14:textId="77777777" w:rsidTr="008F0C7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06CF70B" w14:textId="77777777" w:rsidR="008F0C78" w:rsidRPr="00F029BD" w:rsidRDefault="008F0C78" w:rsidP="008F0C78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завантаження списку типів контрагентів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7F4E428D" w14:textId="40AC10B5" w:rsidR="008F0C78" w:rsidRPr="0011435A" w:rsidRDefault="008F0C78" w:rsidP="008F0C78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2778B1">
              <w:rPr>
                <w:lang w:val="uk-UA"/>
              </w:rPr>
              <w:t>запиту</w:t>
            </w:r>
          </w:p>
        </w:tc>
      </w:tr>
      <w:tr w:rsidR="008F0C78" w:rsidRPr="005C7C24" w14:paraId="0A00F288" w14:textId="77777777" w:rsidTr="008F0C78">
        <w:trPr>
          <w:trHeight w:val="1679"/>
        </w:trPr>
        <w:tc>
          <w:tcPr>
            <w:tcW w:w="7318" w:type="dxa"/>
          </w:tcPr>
          <w:p w14:paraId="7DAF57B5" w14:textId="77777777" w:rsidR="008F0C78" w:rsidRPr="00722C1F" w:rsidRDefault="008F0C78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>{</w:t>
            </w:r>
          </w:p>
          <w:p w14:paraId="4AC4B69C" w14:textId="77777777" w:rsidR="008F0C78" w:rsidRPr="00722C1F" w:rsidRDefault="008F0C78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779E6240" w14:textId="77777777" w:rsidR="008F0C78" w:rsidRPr="008F0C78" w:rsidRDefault="008F0C78" w:rsidP="008F0C78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8F0C78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getTypesOfCounterparties</w:t>
            </w:r>
            <w:r w:rsidRPr="008F0C78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22C1A74" w14:textId="49683E42" w:rsidR="008F0C78" w:rsidRPr="00722C1F" w:rsidRDefault="008F0C78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"apiKey": "</w:t>
            </w:r>
            <w:r w:rsidR="001A12D7">
              <w:rPr>
                <w:sz w:val="22"/>
                <w:szCs w:val="22"/>
                <w:lang w:val="uk-UA"/>
              </w:rPr>
              <w:t>Ваш ключ АРІ 2.0</w:t>
            </w:r>
            <w:r w:rsidRPr="00722C1F">
              <w:rPr>
                <w:sz w:val="22"/>
                <w:szCs w:val="22"/>
                <w:lang w:val="en-US"/>
              </w:rPr>
              <w:t>",</w:t>
            </w:r>
          </w:p>
          <w:p w14:paraId="40FF8884" w14:textId="77777777" w:rsidR="008F0C78" w:rsidRPr="00722C1F" w:rsidRDefault="008F0C78" w:rsidP="008F0C78">
            <w:pPr>
              <w:rPr>
                <w:sz w:val="22"/>
                <w:szCs w:val="22"/>
                <w:lang w:val="en-US"/>
              </w:rPr>
            </w:pPr>
            <w:r w:rsidRPr="00722C1F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26250885" w14:textId="77777777" w:rsidR="008F0C78" w:rsidRPr="005C7C24" w:rsidRDefault="008F0C78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22C1F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75C4A49D" w14:textId="77777777" w:rsidR="008F0C78" w:rsidRPr="005C7C24" w:rsidRDefault="008F0C78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3EC141F" w14:textId="77777777" w:rsidR="008F0C78" w:rsidRPr="008F0C78" w:rsidRDefault="008F0C78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8F0C78">
              <w:rPr>
                <w:color w:val="000000" w:themeColor="text1"/>
              </w:rPr>
              <w:t xml:space="preserve">- </w:t>
            </w:r>
            <w:r w:rsidRPr="008F0C78">
              <w:rPr>
                <w:color w:val="000000" w:themeColor="text1"/>
                <w:lang w:val="uk-UA"/>
              </w:rPr>
              <w:t>тип моделі</w:t>
            </w:r>
          </w:p>
          <w:p w14:paraId="62CCB11E" w14:textId="77777777" w:rsidR="008F0C78" w:rsidRPr="008F0C78" w:rsidRDefault="008F0C78" w:rsidP="008F0C78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8F0C78">
              <w:rPr>
                <w:color w:val="000000" w:themeColor="text1"/>
              </w:rPr>
              <w:t>- тип методу</w:t>
            </w:r>
          </w:p>
          <w:p w14:paraId="61B3AD27" w14:textId="77777777" w:rsidR="008F0C78" w:rsidRPr="002E4A38" w:rsidRDefault="008F0C78" w:rsidP="008F0C78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506A887" w14:textId="77777777" w:rsidR="008F0C78" w:rsidRPr="002E4A3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2B7C2A72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575245D" w14:textId="77777777" w:rsidR="008F0C78" w:rsidRPr="005C7C24" w:rsidRDefault="008F0C78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8F0C78" w:rsidRPr="005C7C24" w14:paraId="7861F84B" w14:textId="77777777" w:rsidTr="008F0C78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16510B7" w14:textId="77777777" w:rsidR="008F0C78" w:rsidRPr="005C7C24" w:rsidRDefault="008F0C78" w:rsidP="008F0C78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D3F16FE" w14:textId="77777777" w:rsidR="008F0C78" w:rsidRPr="005C7C24" w:rsidRDefault="008F0C78" w:rsidP="008F0C78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8F0C78" w:rsidRPr="00652BF2" w14:paraId="348E1D82" w14:textId="77777777" w:rsidTr="008F0C78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617F5659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D206CF8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00161BB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00EEB52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7667EF4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"Description": "Організація",</w:t>
            </w:r>
          </w:p>
          <w:p w14:paraId="32215280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"Ref": "Organization"</w:t>
            </w:r>
          </w:p>
          <w:p w14:paraId="4366B5B7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65616AE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FB0EBF3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"Description": "Приватна особа",</w:t>
            </w:r>
          </w:p>
          <w:p w14:paraId="0158A1D9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    "Ref": "PrivatePerson"</w:t>
            </w:r>
          </w:p>
          <w:p w14:paraId="4045A9C5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B8EBD4A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3E009334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371C0B22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9E3D7A4" w14:textId="77777777" w:rsidR="008F0C78" w:rsidRPr="00722C1F" w:rsidRDefault="008F0C78" w:rsidP="008F0C78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2C1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4D48293" w14:textId="77777777" w:rsidR="008F0C78" w:rsidRDefault="008F0C78" w:rsidP="008F0C78">
            <w:pPr>
              <w:pStyle w:val="HTML"/>
            </w:pPr>
            <w:r w:rsidRPr="00722C1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7A20CA2" w14:textId="77777777" w:rsidR="008F0C78" w:rsidRDefault="008F0C78" w:rsidP="008F0C78">
            <w:pPr>
              <w:pStyle w:val="HTML"/>
            </w:pPr>
          </w:p>
          <w:p w14:paraId="0ECB646B" w14:textId="77777777" w:rsidR="008F0C78" w:rsidRPr="005C7C24" w:rsidRDefault="008F0C78" w:rsidP="008F0C78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2BD80DE0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A991C46" w14:textId="77777777" w:rsidR="008F0C78" w:rsidRDefault="008F0C78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 w:rsidRPr="00B42901">
              <w:t>запит (усп</w:t>
            </w:r>
            <w:r w:rsidRPr="00B42901">
              <w:rPr>
                <w:lang w:val="uk-UA"/>
              </w:rPr>
              <w:t>іх</w:t>
            </w:r>
            <w:r>
              <w:t>)</w:t>
            </w:r>
          </w:p>
          <w:p w14:paraId="7EDE715B" w14:textId="77777777" w:rsidR="008F0C78" w:rsidRPr="000624D1" w:rsidRDefault="008F0C78" w:rsidP="008F0C78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6AFBEA6" w14:textId="77777777" w:rsidR="008F0C78" w:rsidRPr="00F07BAD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31B342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типу контрагента</w:t>
            </w:r>
          </w:p>
          <w:p w14:paraId="00B6B35D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контрагента в АРІ</w:t>
            </w:r>
          </w:p>
          <w:p w14:paraId="7C0B95BA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37C0172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75067FA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опис типу контрагента</w:t>
            </w:r>
          </w:p>
          <w:p w14:paraId="52B1BB6F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типу контрагента в АРІ</w:t>
            </w:r>
          </w:p>
          <w:p w14:paraId="07707475" w14:textId="77777777" w:rsidR="008F0C78" w:rsidRPr="000624D1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306BE6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CA7FD4B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3ACFC91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E621222" w14:textId="77777777" w:rsidR="008F0C78" w:rsidRDefault="008F0C78" w:rsidP="008F0C78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35E5274" w14:textId="77777777" w:rsidR="008F0C78" w:rsidRPr="005C7C24" w:rsidRDefault="008F0C78" w:rsidP="008F0C78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2409C792" w14:textId="77777777" w:rsidR="002778B1" w:rsidRDefault="002778B1" w:rsidP="002778B1">
      <w:pPr>
        <w:pStyle w:val="-2NP0"/>
        <w:numPr>
          <w:ilvl w:val="0"/>
          <w:numId w:val="0"/>
        </w:numPr>
      </w:pPr>
      <w:bookmarkStart w:id="45" w:name="_Toc414965436"/>
    </w:p>
    <w:p w14:paraId="49949432" w14:textId="77777777" w:rsidR="002778B1" w:rsidRDefault="002778B1" w:rsidP="002778B1">
      <w:pPr>
        <w:pStyle w:val="NP1"/>
      </w:pPr>
    </w:p>
    <w:p w14:paraId="640611F6" w14:textId="77777777" w:rsidR="002778B1" w:rsidRDefault="002778B1" w:rsidP="002778B1">
      <w:pPr>
        <w:pStyle w:val="NP1"/>
      </w:pPr>
    </w:p>
    <w:p w14:paraId="770D9472" w14:textId="77777777" w:rsidR="002778B1" w:rsidRDefault="002778B1" w:rsidP="002778B1">
      <w:pPr>
        <w:pStyle w:val="NP1"/>
      </w:pPr>
    </w:p>
    <w:p w14:paraId="5F04D711" w14:textId="77777777" w:rsidR="002778B1" w:rsidRDefault="002778B1" w:rsidP="002778B1">
      <w:pPr>
        <w:pStyle w:val="NP1"/>
      </w:pPr>
    </w:p>
    <w:p w14:paraId="53AF1610" w14:textId="77777777" w:rsidR="00EB56D6" w:rsidRDefault="00EB56D6" w:rsidP="002778B1">
      <w:pPr>
        <w:pStyle w:val="NP1"/>
      </w:pPr>
    </w:p>
    <w:p w14:paraId="57BB988B" w14:textId="77777777" w:rsidR="002778B1" w:rsidRDefault="002778B1" w:rsidP="002778B1">
      <w:pPr>
        <w:pStyle w:val="NP1"/>
      </w:pPr>
    </w:p>
    <w:p w14:paraId="52D7DF84" w14:textId="77777777" w:rsidR="002778B1" w:rsidRDefault="002778B1" w:rsidP="002778B1">
      <w:pPr>
        <w:pStyle w:val="NP1"/>
      </w:pPr>
    </w:p>
    <w:p w14:paraId="3EA6AEAF" w14:textId="77777777" w:rsidR="002778B1" w:rsidRDefault="002778B1" w:rsidP="002778B1">
      <w:pPr>
        <w:pStyle w:val="NP1"/>
      </w:pPr>
    </w:p>
    <w:p w14:paraId="1B884059" w14:textId="77777777" w:rsidR="002778B1" w:rsidRPr="002778B1" w:rsidRDefault="002778B1" w:rsidP="002778B1">
      <w:pPr>
        <w:pStyle w:val="NP1"/>
      </w:pPr>
    </w:p>
    <w:p w14:paraId="61076811" w14:textId="059D0362" w:rsidR="001A12D7" w:rsidRDefault="001A12D7" w:rsidP="002778B1">
      <w:pPr>
        <w:pStyle w:val="-2NP0"/>
      </w:pPr>
      <w:bookmarkStart w:id="46" w:name="_Toc447666807"/>
      <w:r>
        <w:lastRenderedPageBreak/>
        <w:t>Отримати список статусів документів  (метод «getDocumentStatuses»)</w:t>
      </w:r>
      <w:bookmarkEnd w:id="45"/>
      <w:bookmarkEnd w:id="46"/>
    </w:p>
    <w:p w14:paraId="74304EFB" w14:textId="77777777" w:rsidR="001A12D7" w:rsidRDefault="001A12D7" w:rsidP="001A12D7">
      <w:pPr>
        <w:pStyle w:val="NP1"/>
      </w:pPr>
      <w:r>
        <w:t>Метод «getDocumentStatuses» для завантаження списку статусів документів.</w:t>
      </w:r>
    </w:p>
    <w:p w14:paraId="13A3A20F" w14:textId="7C8B21FD" w:rsidR="001A12D7" w:rsidRDefault="001A12D7" w:rsidP="003D1B7A">
      <w:pPr>
        <w:pStyle w:val="NP1"/>
      </w:pPr>
      <w:r>
        <w:t>Для оновлення даних, довідник необхідно завантажувати один раз в місяць.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1A12D7" w:rsidRPr="0011435A" w14:paraId="7F1B87D6" w14:textId="77777777" w:rsidTr="00A654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78CDAB7" w14:textId="77777777" w:rsidR="001A12D7" w:rsidRPr="0007588A" w:rsidRDefault="001A12D7" w:rsidP="00A65457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для завантаження списку статусів документів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1AF59F9" w14:textId="77777777" w:rsidR="001A12D7" w:rsidRPr="0011435A" w:rsidRDefault="001A12D7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1A12D7" w:rsidRPr="00F07BAD" w14:paraId="6927FB56" w14:textId="77777777" w:rsidTr="00A65457">
        <w:trPr>
          <w:trHeight w:val="1459"/>
        </w:trPr>
        <w:tc>
          <w:tcPr>
            <w:tcW w:w="7343" w:type="dxa"/>
          </w:tcPr>
          <w:p w14:paraId="5E370989" w14:textId="77777777" w:rsidR="001A12D7" w:rsidRPr="00BA4CF2" w:rsidRDefault="001A12D7" w:rsidP="00A65457">
            <w:pPr>
              <w:rPr>
                <w:sz w:val="22"/>
                <w:szCs w:val="22"/>
                <w:lang w:val="en-US"/>
              </w:rPr>
            </w:pPr>
            <w:r w:rsidRPr="00BA4CF2">
              <w:rPr>
                <w:sz w:val="22"/>
                <w:szCs w:val="22"/>
                <w:lang w:val="en-US"/>
              </w:rPr>
              <w:t>{</w:t>
            </w:r>
          </w:p>
          <w:p w14:paraId="0075C316" w14:textId="77777777" w:rsidR="001A12D7" w:rsidRPr="001A12D7" w:rsidRDefault="001A12D7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BA4CF2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BA4CF2">
              <w:rPr>
                <w:sz w:val="22"/>
                <w:szCs w:val="22"/>
                <w:lang w:val="en-US"/>
              </w:rPr>
              <w:t>",</w:t>
            </w:r>
          </w:p>
          <w:p w14:paraId="40C9CF33" w14:textId="77777777" w:rsidR="001A12D7" w:rsidRPr="001A12D7" w:rsidRDefault="001A12D7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1A12D7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getDocumentStatuses</w:t>
            </w:r>
            <w:r w:rsidRPr="001A12D7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91EB7D0" w14:textId="45EFCA6A" w:rsidR="001A12D7" w:rsidRPr="00BA4CF2" w:rsidRDefault="001A12D7" w:rsidP="00A65457">
            <w:pPr>
              <w:rPr>
                <w:sz w:val="22"/>
                <w:szCs w:val="22"/>
                <w:lang w:val="en-US"/>
              </w:rPr>
            </w:pPr>
            <w:r w:rsidRPr="00BA4CF2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BA4CF2">
              <w:rPr>
                <w:sz w:val="22"/>
                <w:szCs w:val="22"/>
                <w:lang w:val="en-US"/>
              </w:rPr>
              <w:t>"</w:t>
            </w:r>
          </w:p>
          <w:p w14:paraId="4A7E7529" w14:textId="77777777" w:rsidR="001A12D7" w:rsidRDefault="001A12D7" w:rsidP="00A65457">
            <w:pPr>
              <w:pStyle w:val="af"/>
              <w:ind w:left="0"/>
            </w:pPr>
            <w:r w:rsidRPr="00BA4CF2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7061947C" w14:textId="77777777" w:rsidR="001A12D7" w:rsidRDefault="001A12D7" w:rsidP="00A65457">
            <w:pPr>
              <w:pStyle w:val="af"/>
              <w:spacing w:after="0" w:line="240" w:lineRule="auto"/>
              <w:ind w:left="0"/>
            </w:pPr>
          </w:p>
          <w:p w14:paraId="6A8A5D25" w14:textId="77777777" w:rsidR="001A12D7" w:rsidRPr="004979CC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9243745" w14:textId="77777777" w:rsidR="001A12D7" w:rsidRPr="001A12D7" w:rsidRDefault="001A12D7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1A12D7">
              <w:rPr>
                <w:color w:val="000000" w:themeColor="text1"/>
              </w:rPr>
              <w:t>- тип методу</w:t>
            </w:r>
          </w:p>
          <w:p w14:paraId="5D69424F" w14:textId="77777777" w:rsidR="001A12D7" w:rsidRPr="004979CC" w:rsidRDefault="001A12D7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A21AE49" w14:textId="77777777" w:rsidR="001A12D7" w:rsidRPr="00F07BAD" w:rsidRDefault="001A12D7" w:rsidP="00A65457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  <w:tr w:rsidR="001A12D7" w:rsidRPr="0011435A" w14:paraId="63181FCF" w14:textId="77777777" w:rsidTr="00A65457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DE203C2" w14:textId="77777777" w:rsidR="001A12D7" w:rsidRPr="00885CB1" w:rsidRDefault="001A12D7" w:rsidP="00A65457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2B70A70" w14:textId="77777777" w:rsidR="001A12D7" w:rsidRPr="0011435A" w:rsidRDefault="001A12D7" w:rsidP="00A65457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1A12D7" w:rsidRPr="00652BF2" w14:paraId="2E0DF238" w14:textId="77777777" w:rsidTr="00A65457">
        <w:trPr>
          <w:trHeight w:val="4798"/>
        </w:trPr>
        <w:tc>
          <w:tcPr>
            <w:tcW w:w="7343" w:type="dxa"/>
            <w:tcBorders>
              <w:bottom w:val="single" w:sz="4" w:space="0" w:color="auto"/>
            </w:tcBorders>
          </w:tcPr>
          <w:p w14:paraId="2F894016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F6C577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A6386E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73A571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42C79D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"0",</w:t>
            </w:r>
          </w:p>
          <w:p w14:paraId="294A9DB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"Шаблон",</w:t>
            </w:r>
          </w:p>
          <w:p w14:paraId="2E92792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"0"</w:t>
            </w:r>
          </w:p>
          <w:p w14:paraId="443EEC6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3CFF91A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3832E3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"1",</w:t>
            </w:r>
          </w:p>
          <w:p w14:paraId="4A902A6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"Замовлення в обробці",</w:t>
            </w:r>
          </w:p>
          <w:p w14:paraId="17B77D06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"1"</w:t>
            </w:r>
          </w:p>
          <w:p w14:paraId="75440D3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EBC067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E50FD7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"2",</w:t>
            </w:r>
          </w:p>
          <w:p w14:paraId="2417955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"Видалено",</w:t>
            </w:r>
          </w:p>
          <w:p w14:paraId="37C91AC6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"2"</w:t>
            </w:r>
          </w:p>
          <w:p w14:paraId="3914F48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3F677C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15EBE40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"3",</w:t>
            </w:r>
          </w:p>
          <w:p w14:paraId="3AB581E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"Номер не знайдено",</w:t>
            </w:r>
          </w:p>
          <w:p w14:paraId="60446C6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"3"</w:t>
            </w:r>
          </w:p>
          <w:p w14:paraId="3BFF9930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7A4A43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23DEE9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"4",</w:t>
            </w:r>
          </w:p>
          <w:p w14:paraId="7CF7BBD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"Готується до відправлення",</w:t>
            </w:r>
          </w:p>
          <w:p w14:paraId="46ED6FB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"4"</w:t>
            </w:r>
          </w:p>
          <w:p w14:paraId="1DE4504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AE934A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F95914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"5",</w:t>
            </w:r>
          </w:p>
          <w:p w14:paraId="67F2595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"Відправлено",</w:t>
            </w:r>
          </w:p>
          <w:p w14:paraId="575AE3B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"5"</w:t>
            </w:r>
          </w:p>
          <w:p w14:paraId="54DF577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72A9A7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873955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"6",</w:t>
            </w:r>
          </w:p>
          <w:p w14:paraId="65356F4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"Готується до видачі",</w:t>
            </w:r>
          </w:p>
          <w:p w14:paraId="4DFB62A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"6"</w:t>
            </w:r>
          </w:p>
          <w:p w14:paraId="40050C7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CBC22F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89679F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"StateId": "7",</w:t>
            </w:r>
          </w:p>
          <w:p w14:paraId="3FD17B2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"Прибув у відділення",</w:t>
            </w:r>
          </w:p>
          <w:p w14:paraId="626D73A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"7"</w:t>
            </w:r>
          </w:p>
          <w:p w14:paraId="1BF9F51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F3CCBD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A642E4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"8",</w:t>
            </w:r>
          </w:p>
          <w:p w14:paraId="30501E5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"Невизначено",</w:t>
            </w:r>
          </w:p>
          <w:p w14:paraId="0CA9444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"8"</w:t>
            </w:r>
          </w:p>
          <w:p w14:paraId="54AC381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DF1D42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165B72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"9",</w:t>
            </w:r>
          </w:p>
          <w:p w14:paraId="663080A0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"На шляху до Одержувача",</w:t>
            </w:r>
          </w:p>
          <w:p w14:paraId="6DC3672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"9"</w:t>
            </w:r>
          </w:p>
          <w:p w14:paraId="7C58DB4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7E1B8F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981CB2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"10",</w:t>
            </w:r>
          </w:p>
          <w:p w14:paraId="735B4E8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"Одержаний",</w:t>
            </w:r>
          </w:p>
          <w:p w14:paraId="10E0E6E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"10"</w:t>
            </w:r>
          </w:p>
          <w:p w14:paraId="1F067BE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6CBA31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D3D355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"11",</w:t>
            </w:r>
          </w:p>
          <w:p w14:paraId="1035734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"Відмова",</w:t>
            </w:r>
          </w:p>
          <w:p w14:paraId="6D951920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"11"</w:t>
            </w:r>
          </w:p>
          <w:p w14:paraId="0BF1DDC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8D51C2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2A5618E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"12",</w:t>
            </w:r>
          </w:p>
          <w:p w14:paraId="1D9C3B36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"Відміняється",</w:t>
            </w:r>
          </w:p>
          <w:p w14:paraId="0D984A0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"12"</w:t>
            </w:r>
          </w:p>
          <w:p w14:paraId="265DD7D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92E74B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640D5B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"13",</w:t>
            </w:r>
          </w:p>
          <w:p w14:paraId="0052C42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"Припинено зберігання",</w:t>
            </w:r>
          </w:p>
          <w:p w14:paraId="023B4E9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"13"</w:t>
            </w:r>
          </w:p>
          <w:p w14:paraId="384251C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347B7C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162940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"14",</w:t>
            </w:r>
          </w:p>
          <w:p w14:paraId="4DD4B91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"Змінено адресу",</w:t>
            </w:r>
          </w:p>
          <w:p w14:paraId="74CE63B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"14"</w:t>
            </w:r>
          </w:p>
          <w:p w14:paraId="2CD3C5E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35B52AE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17FC66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"15",</w:t>
            </w:r>
          </w:p>
          <w:p w14:paraId="4DEB84E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"Зворотна доставка",</w:t>
            </w:r>
          </w:p>
          <w:p w14:paraId="5F55AAB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"15"</w:t>
            </w:r>
          </w:p>
          <w:p w14:paraId="7484104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971DBD9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00BDC2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"16",</w:t>
            </w:r>
          </w:p>
          <w:p w14:paraId="12090F6C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"Зворотна доставка - грошовий переказ",</w:t>
            </w:r>
          </w:p>
          <w:p w14:paraId="00A15A8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"16"</w:t>
            </w:r>
          </w:p>
          <w:p w14:paraId="4919F08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32CAFC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460309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"17",</w:t>
            </w:r>
          </w:p>
          <w:p w14:paraId="5935261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"Переадресування",</w:t>
            </w:r>
          </w:p>
          <w:p w14:paraId="670410C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"17"</w:t>
            </w:r>
          </w:p>
          <w:p w14:paraId="2204B83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A1C4E4E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AF4D9E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"StateId": "18",</w:t>
            </w:r>
          </w:p>
          <w:p w14:paraId="3E577AE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"Повернення",</w:t>
            </w:r>
          </w:p>
          <w:p w14:paraId="3D120A6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"18"</w:t>
            </w:r>
          </w:p>
          <w:p w14:paraId="7825737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FCAC37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0B8969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"19",</w:t>
            </w:r>
          </w:p>
          <w:p w14:paraId="34764F8A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"Нараховується плата за зберігання",</w:t>
            </w:r>
          </w:p>
          <w:p w14:paraId="39D62073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"19"</w:t>
            </w:r>
          </w:p>
          <w:p w14:paraId="66A7A1E8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7FB421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D2302B0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"StateId": "20",</w:t>
            </w:r>
          </w:p>
          <w:p w14:paraId="132AD25D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"StateName": "Вилучено відправником",</w:t>
            </w:r>
          </w:p>
          <w:p w14:paraId="6CD4E4A4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    "GroupId": "20"</w:t>
            </w:r>
          </w:p>
          <w:p w14:paraId="3E5463E2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688BC21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6A60E77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B85A1DB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09F11FF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1822965" w14:textId="77777777" w:rsidR="001A12D7" w:rsidRPr="00BA4CF2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A4CF2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697AE5A6" w14:textId="77777777" w:rsidR="001A12D7" w:rsidRPr="003738BA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2AC908F7" w14:textId="77777777" w:rsidR="001A12D7" w:rsidRDefault="001A12D7" w:rsidP="00A65457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7D69C8A3" w14:textId="77777777" w:rsidR="001A12D7" w:rsidRPr="002A2B8B" w:rsidRDefault="001A12D7" w:rsidP="00A65457">
            <w:pPr>
              <w:pStyle w:val="af"/>
              <w:spacing w:after="0" w:line="240" w:lineRule="auto"/>
              <w:ind w:left="0"/>
            </w:pPr>
            <w:r>
              <w:t>- запит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5E431E68" w14:textId="77777777" w:rsidR="001A12D7" w:rsidRPr="002A2B8B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FF26C19" w14:textId="77777777" w:rsidR="001A12D7" w:rsidRPr="00F07BAD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229DFA3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3B7540E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1C481C8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157B913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7E652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BFAC31C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6E1BE961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3FD510C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6BF12A0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DE583C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8FCC58E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643399C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2A9F1BD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34FB076E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D58CD0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2BE0C49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7FEA33B1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56CE122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3A9B1798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AE4E94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AD51D94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0CDCB52C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0A1F1CF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66A6401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2F57379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D5B9683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6DAA0A3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2F56A5B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2A2121B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41681EE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E83603F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11105A7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3B6B00D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130CE74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110F26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22FEC9A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lastRenderedPageBreak/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7394969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266276C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2A745CD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D1A205C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E58401C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1AA0787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1939741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4C26BB6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4EFD7E7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3A73F7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5D7F834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7FDD0021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5C5AF47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8604FAB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1DD2AF1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6CC50E87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5ECB4CF9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3854D71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9CC065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31B020F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0E2AA88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158F3967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3299E468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4DC484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1CD346B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5860ACEF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0FD73248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4DB0A56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CC58768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0E85C5A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3D2BABAF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4F661AE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1B2246C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D02827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452A801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6203F35F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4C9C688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27626419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4A6EC4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2C20C93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39691528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0F5D6A6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0DC71D0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AB2415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38129E8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5D315C7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49B4D0A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38B5F3A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7505A9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AFB99B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107040FC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3D79B69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015DF3A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C58333F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B29D81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lastRenderedPageBreak/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155123E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64DA784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2C44C52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54B1485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C5F1F7E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3847CAD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353D581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0D688CB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EEA608D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8703E7" w14:textId="77777777" w:rsidR="001A12D7" w:rsidRPr="00E223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56AD6000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5448CAD9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079ACCE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8B2E313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1BE3C19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A14700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D19F044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7233DFD" w14:textId="77777777" w:rsidR="001A12D7" w:rsidRPr="002A2B8B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09C636EE" w14:textId="2AFFE5AA" w:rsidR="001A12D7" w:rsidRPr="002E4A38" w:rsidRDefault="001A12D7" w:rsidP="001A12D7">
      <w:pPr>
        <w:rPr>
          <w:lang w:val="uk-UA" w:eastAsia="uk-UA"/>
        </w:rPr>
      </w:pPr>
    </w:p>
    <w:p w14:paraId="749C288A" w14:textId="225A2165" w:rsidR="001A12D7" w:rsidRDefault="00846C10" w:rsidP="005D3F71">
      <w:pPr>
        <w:pStyle w:val="-NP5"/>
      </w:pPr>
      <w:r>
        <w:t>Запит на забір одного статусу (у</w:t>
      </w:r>
      <w:r w:rsidR="001A12D7">
        <w:t xml:space="preserve"> властивостях методу можна передавати фільтр</w:t>
      </w:r>
      <w:r w:rsidR="001A12D7" w:rsidRPr="00D746E6">
        <w:t xml:space="preserve"> </w:t>
      </w:r>
      <w:r w:rsidR="001A12D7">
        <w:t>по GroupId, StateId, StateName)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1A12D7" w:rsidRPr="0011435A" w14:paraId="77B80708" w14:textId="77777777" w:rsidTr="00A654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5CC306B" w14:textId="77777777" w:rsidR="001A12D7" w:rsidRPr="002E4A38" w:rsidRDefault="001A12D7" w:rsidP="00A65457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t>Запит на забір одного</w:t>
            </w:r>
            <w:r>
              <w:rPr>
                <w:lang w:val="uk-UA"/>
              </w:rPr>
              <w:t xml:space="preserve"> статусу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56A3D22" w14:textId="77777777" w:rsidR="001A12D7" w:rsidRPr="0011435A" w:rsidRDefault="001A12D7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1A12D7" w:rsidRPr="00F07BAD" w14:paraId="2B904E64" w14:textId="77777777" w:rsidTr="00A65457">
        <w:trPr>
          <w:trHeight w:val="1748"/>
        </w:trPr>
        <w:tc>
          <w:tcPr>
            <w:tcW w:w="7343" w:type="dxa"/>
          </w:tcPr>
          <w:p w14:paraId="69F2BB42" w14:textId="77777777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>{</w:t>
            </w:r>
          </w:p>
          <w:p w14:paraId="2006CED6" w14:textId="77777777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Common</w:t>
            </w:r>
            <w:r w:rsidRPr="002E4A38">
              <w:rPr>
                <w:sz w:val="22"/>
                <w:szCs w:val="22"/>
                <w:lang w:val="en-US"/>
              </w:rPr>
              <w:t>",</w:t>
            </w:r>
          </w:p>
          <w:p w14:paraId="4039A4E2" w14:textId="77777777" w:rsidR="001A12D7" w:rsidRPr="001A12D7" w:rsidRDefault="001A12D7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1A12D7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getDocumentStatuses</w:t>
            </w:r>
            <w:r w:rsidRPr="001A12D7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7E775454" w14:textId="60588850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2E4A38">
              <w:rPr>
                <w:sz w:val="22"/>
                <w:szCs w:val="22"/>
                <w:lang w:val="en-US"/>
              </w:rPr>
              <w:t>",</w:t>
            </w:r>
          </w:p>
          <w:p w14:paraId="42EB1FBD" w14:textId="77777777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512D6E00" w14:textId="77777777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 xml:space="preserve">        "StateId": "1"</w:t>
            </w:r>
          </w:p>
          <w:p w14:paraId="56E1D5C2" w14:textId="77777777" w:rsidR="001A12D7" w:rsidRPr="002E4A38" w:rsidRDefault="001A12D7" w:rsidP="00A65457">
            <w:pPr>
              <w:rPr>
                <w:sz w:val="22"/>
                <w:szCs w:val="22"/>
                <w:lang w:val="en-US"/>
              </w:rPr>
            </w:pPr>
            <w:r w:rsidRPr="002E4A38">
              <w:rPr>
                <w:sz w:val="22"/>
                <w:szCs w:val="22"/>
                <w:lang w:val="en-US"/>
              </w:rPr>
              <w:t xml:space="preserve">    }</w:t>
            </w:r>
          </w:p>
          <w:p w14:paraId="30D25290" w14:textId="77777777" w:rsidR="001A12D7" w:rsidRDefault="001A12D7" w:rsidP="00A65457">
            <w:pPr>
              <w:pStyle w:val="af"/>
              <w:ind w:left="0"/>
            </w:pPr>
            <w:r w:rsidRPr="002E4A38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0FB6250C" w14:textId="77777777" w:rsidR="001A12D7" w:rsidRDefault="001A12D7" w:rsidP="00A65457">
            <w:pPr>
              <w:pStyle w:val="af"/>
              <w:spacing w:after="0" w:line="240" w:lineRule="auto"/>
              <w:ind w:left="0"/>
            </w:pPr>
          </w:p>
          <w:p w14:paraId="59B802D1" w14:textId="77777777" w:rsidR="001A12D7" w:rsidRPr="004979CC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0350F461" w14:textId="77777777" w:rsidR="001A12D7" w:rsidRPr="001A12D7" w:rsidRDefault="001A12D7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1A12D7">
              <w:rPr>
                <w:color w:val="000000" w:themeColor="text1"/>
              </w:rPr>
              <w:t>- тип методу</w:t>
            </w:r>
          </w:p>
          <w:p w14:paraId="53BBE8A8" w14:textId="77777777" w:rsidR="001A12D7" w:rsidRPr="002E4A38" w:rsidRDefault="001A12D7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AD9507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2DF006F9" w14:textId="77777777" w:rsidR="001A12D7" w:rsidRPr="002E4A38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статусу</w:t>
            </w:r>
          </w:p>
          <w:p w14:paraId="6C48451D" w14:textId="77777777" w:rsidR="001A12D7" w:rsidRPr="00F07BAD" w:rsidRDefault="001A12D7" w:rsidP="00A65457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  <w:tr w:rsidR="001A12D7" w:rsidRPr="0011435A" w14:paraId="2E206E11" w14:textId="77777777" w:rsidTr="00A65457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A1C18AF" w14:textId="77777777" w:rsidR="001A12D7" w:rsidRPr="00885CB1" w:rsidRDefault="001A12D7" w:rsidP="00A65457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2EBE0EC" w14:textId="77777777" w:rsidR="001A12D7" w:rsidRPr="0011435A" w:rsidRDefault="001A12D7" w:rsidP="00A65457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1A12D7" w:rsidRPr="00652BF2" w14:paraId="7EEF6DC5" w14:textId="77777777" w:rsidTr="00A65457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09DA108A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DB93EF3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6B0A854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2364CE6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830D7BD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        "StateId": "1",</w:t>
            </w:r>
          </w:p>
          <w:p w14:paraId="14D152BE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        "StateName": "Замовлення в обробці",</w:t>
            </w:r>
          </w:p>
          <w:p w14:paraId="3D5FF7C6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        "GroupId": "1"</w:t>
            </w:r>
          </w:p>
          <w:p w14:paraId="25B13BFA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B569F85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5325F8C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58885A78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02039AEB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5F5ADD5F" w14:textId="77777777" w:rsidR="00492121" w:rsidRPr="00492121" w:rsidRDefault="00492121" w:rsidP="0049212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92121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0F9F44E" w14:textId="77777777" w:rsidR="001A12D7" w:rsidRPr="003738BA" w:rsidRDefault="001A12D7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27" w:type="dxa"/>
          </w:tcPr>
          <w:p w14:paraId="501E2555" w14:textId="77777777" w:rsidR="001A12D7" w:rsidRDefault="001A12D7" w:rsidP="00A65457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F8B1548" w14:textId="77777777" w:rsidR="001A12D7" w:rsidRPr="002A2B8B" w:rsidRDefault="001A12D7" w:rsidP="00A65457">
            <w:pPr>
              <w:pStyle w:val="af"/>
              <w:spacing w:after="0" w:line="240" w:lineRule="auto"/>
              <w:ind w:left="0"/>
            </w:pPr>
            <w:r>
              <w:t>- запит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05BC381D" w14:textId="77777777" w:rsidR="001A12D7" w:rsidRPr="002A2B8B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20C1528E" w14:textId="77777777" w:rsidR="001A12D7" w:rsidRPr="00F07BAD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9081D28" w14:textId="77777777" w:rsidR="00492121" w:rsidRPr="00E22338" w:rsidRDefault="00492121" w:rsidP="00492121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ідентифікатор статусу</w:t>
            </w:r>
          </w:p>
          <w:p w14:paraId="5753674A" w14:textId="77777777" w:rsidR="00492121" w:rsidRDefault="00492121" w:rsidP="00492121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назва статусу</w:t>
            </w:r>
          </w:p>
          <w:p w14:paraId="53A458A0" w14:textId="46967C7B" w:rsidR="001A12D7" w:rsidRPr="002A2B8B" w:rsidRDefault="00492121" w:rsidP="00492121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груповий ідентифікатор статусу</w:t>
            </w:r>
          </w:p>
          <w:p w14:paraId="24269412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0B4D27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9BD07A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F997CCF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E55FCA6" w14:textId="77777777" w:rsidR="001A12D7" w:rsidRDefault="001A12D7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3CA3211" w14:textId="77777777" w:rsidR="001A12D7" w:rsidRPr="002A2B8B" w:rsidRDefault="001A12D7" w:rsidP="00A65457">
            <w:pPr>
              <w:rPr>
                <w:lang w:val="uk-UA"/>
              </w:rPr>
            </w:pPr>
          </w:p>
        </w:tc>
      </w:tr>
    </w:tbl>
    <w:p w14:paraId="4253163A" w14:textId="77777777" w:rsidR="001A12D7" w:rsidRPr="00D746E6" w:rsidRDefault="001A12D7" w:rsidP="00492121">
      <w:pPr>
        <w:pStyle w:val="-NP6"/>
        <w:jc w:val="left"/>
      </w:pPr>
    </w:p>
    <w:p w14:paraId="37915DD9" w14:textId="7FF5E978" w:rsidR="00920394" w:rsidRDefault="00920394" w:rsidP="00920394">
      <w:pPr>
        <w:pStyle w:val="-2NP0"/>
      </w:pPr>
      <w:bookmarkStart w:id="47" w:name="_Toc414965448"/>
      <w:bookmarkStart w:id="48" w:name="_Toc447666808"/>
      <w:r>
        <w:t xml:space="preserve">Збереження контрагента </w:t>
      </w:r>
      <w:r>
        <w:rPr>
          <w:lang w:val="ru-RU"/>
        </w:rPr>
        <w:t>(</w:t>
      </w:r>
      <w:r>
        <w:t>Метод «save»)</w:t>
      </w:r>
      <w:bookmarkEnd w:id="47"/>
      <w:bookmarkEnd w:id="48"/>
    </w:p>
    <w:p w14:paraId="5ECA1B7F" w14:textId="02B4D0D7" w:rsidR="00920394" w:rsidRPr="005768F5" w:rsidRDefault="00920394" w:rsidP="00920394">
      <w:pPr>
        <w:pStyle w:val="NP1"/>
      </w:pPr>
      <w:r>
        <w:t xml:space="preserve">Метод «save» для збереження контрагента </w:t>
      </w:r>
      <w:r w:rsidRPr="005768F5">
        <w:t>отримувача</w:t>
      </w:r>
    </w:p>
    <w:p w14:paraId="0A8DBF24" w14:textId="5FD7A194" w:rsidR="00920394" w:rsidRDefault="00920394" w:rsidP="00920394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920394" w:rsidRPr="0011435A" w14:paraId="429A36F5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AEA800C" w14:textId="77777777" w:rsidR="00920394" w:rsidRPr="008A41AB" w:rsidRDefault="00920394" w:rsidP="00A65457">
            <w:pPr>
              <w:pStyle w:val="NP1"/>
            </w:pPr>
            <w:r>
              <w:t xml:space="preserve">Запит для збереження контрагента </w:t>
            </w:r>
            <w:r w:rsidRPr="005768F5">
              <w:t>відпраника</w:t>
            </w:r>
            <w:r w:rsidRPr="005768F5">
              <w:rPr>
                <w:lang w:val="ru-RU"/>
              </w:rPr>
              <w:t>/</w:t>
            </w:r>
            <w:r w:rsidRPr="005768F5">
              <w:t>отримувача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13F4080" w14:textId="18BAE829" w:rsidR="00920394" w:rsidRPr="0011435A" w:rsidRDefault="000C1F71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20394" w:rsidRPr="005C7C24" w14:paraId="20A36EF8" w14:textId="77777777" w:rsidTr="00A65457">
        <w:trPr>
          <w:trHeight w:val="1679"/>
        </w:trPr>
        <w:tc>
          <w:tcPr>
            <w:tcW w:w="7318" w:type="dxa"/>
          </w:tcPr>
          <w:p w14:paraId="313B2148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>{</w:t>
            </w:r>
          </w:p>
          <w:p w14:paraId="44789D8C" w14:textId="27BFEF59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</w:rPr>
              <w:t>Ваш</w:t>
            </w:r>
            <w:r w:rsidRPr="005D3F71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ключ</w:t>
            </w:r>
            <w:r w:rsidRPr="005D3F71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>АР</w:t>
            </w:r>
            <w:r>
              <w:rPr>
                <w:sz w:val="22"/>
                <w:szCs w:val="22"/>
                <w:lang w:val="uk-UA"/>
              </w:rPr>
              <w:t>І 2.0</w:t>
            </w:r>
            <w:r w:rsidRPr="005768F5">
              <w:rPr>
                <w:sz w:val="22"/>
                <w:szCs w:val="22"/>
                <w:lang w:val="en-US"/>
              </w:rPr>
              <w:t>",</w:t>
            </w:r>
          </w:p>
          <w:p w14:paraId="6240EE41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Counterparty</w:t>
            </w:r>
            <w:r w:rsidRPr="005768F5">
              <w:rPr>
                <w:sz w:val="22"/>
                <w:szCs w:val="22"/>
                <w:lang w:val="en-US"/>
              </w:rPr>
              <w:t>",</w:t>
            </w:r>
          </w:p>
          <w:p w14:paraId="7001311E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920394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334085">
              <w:rPr>
                <w:rStyle w:val="af9"/>
              </w:rPr>
              <w:t>save</w:t>
            </w:r>
            <w:r w:rsidRPr="00920394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78C62F40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660FA50E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"CityRef": "db5c88d7-391c-11dd-90d9-001a92567626",</w:t>
            </w:r>
          </w:p>
          <w:p w14:paraId="013BFF34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"FirstName": "Фелікс",</w:t>
            </w:r>
          </w:p>
          <w:p w14:paraId="75BA1DB1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"MiddleName": "Едуардович",</w:t>
            </w:r>
          </w:p>
          <w:p w14:paraId="00120B2A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"LastName": "Яковлєв",</w:t>
            </w:r>
          </w:p>
          <w:p w14:paraId="4F42ECA6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"Phone": "0997979789",</w:t>
            </w:r>
          </w:p>
          <w:p w14:paraId="557D8475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"Email": "",</w:t>
            </w:r>
          </w:p>
          <w:p w14:paraId="4B4F500C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"CounterpartyType": "PrivatePerson",</w:t>
            </w:r>
          </w:p>
          <w:p w14:paraId="3CBECA81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    "CounterpartyProperty": "Recipient"</w:t>
            </w:r>
          </w:p>
          <w:p w14:paraId="7E6B9126" w14:textId="77777777" w:rsidR="00920394" w:rsidRPr="005768F5" w:rsidRDefault="00920394" w:rsidP="00A65457">
            <w:pPr>
              <w:rPr>
                <w:sz w:val="22"/>
                <w:szCs w:val="22"/>
                <w:lang w:val="en-US"/>
              </w:rPr>
            </w:pPr>
            <w:r w:rsidRPr="005768F5">
              <w:rPr>
                <w:sz w:val="22"/>
                <w:szCs w:val="22"/>
                <w:lang w:val="en-US"/>
              </w:rPr>
              <w:t xml:space="preserve">    }</w:t>
            </w:r>
          </w:p>
          <w:p w14:paraId="7FAC5A48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768F5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210898D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F799069" w14:textId="77777777" w:rsidR="00920394" w:rsidRPr="005768F5" w:rsidRDefault="00920394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5A5C9BD" w14:textId="77777777" w:rsidR="00920394" w:rsidRPr="004979CC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143916FA" w14:textId="77777777" w:rsidR="00920394" w:rsidRPr="00920394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920394">
              <w:rPr>
                <w:color w:val="000000" w:themeColor="text1"/>
              </w:rPr>
              <w:t>- тип методу</w:t>
            </w:r>
          </w:p>
          <w:p w14:paraId="6D333AF3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1697D14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26F04B66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ім</w:t>
            </w:r>
            <w:r w:rsidRPr="005768F5">
              <w:t>’</w:t>
            </w:r>
            <w:r>
              <w:rPr>
                <w:lang w:val="uk-UA"/>
              </w:rPr>
              <w:t>я</w:t>
            </w:r>
          </w:p>
          <w:p w14:paraId="6B894771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 батькові</w:t>
            </w:r>
          </w:p>
          <w:p w14:paraId="0C86AD8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прізвище</w:t>
            </w:r>
          </w:p>
          <w:p w14:paraId="25BB775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</w:t>
            </w:r>
          </w:p>
          <w:p w14:paraId="23DE555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електронна адреса</w:t>
            </w:r>
          </w:p>
          <w:p w14:paraId="237DCE4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контрагента</w:t>
            </w:r>
          </w:p>
          <w:p w14:paraId="2C5FD03D" w14:textId="573D91FD" w:rsidR="00920394" w:rsidRPr="005768F5" w:rsidRDefault="004E1CBA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вид </w:t>
            </w:r>
            <w:r w:rsidR="00920394">
              <w:rPr>
                <w:lang w:val="uk-UA"/>
              </w:rPr>
              <w:t>контрагента</w:t>
            </w:r>
            <w:r>
              <w:rPr>
                <w:lang w:val="uk-UA"/>
              </w:rPr>
              <w:t xml:space="preserve"> (відправник, одержувач)</w:t>
            </w:r>
          </w:p>
          <w:p w14:paraId="72C48874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8B3B13D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920394" w:rsidRPr="005C7C24" w14:paraId="7A527DD1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8E4D2AC" w14:textId="77777777" w:rsidR="00920394" w:rsidRPr="005C7C24" w:rsidRDefault="00920394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D72DB43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920394" w:rsidRPr="00652BF2" w14:paraId="33D32941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49B1AB05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FFAAE77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F03E84B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3F34FA7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8437B4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"Ref": "026c1834-cbdf-11e4-bdb5-005056801329",</w:t>
            </w:r>
          </w:p>
          <w:p w14:paraId="5FDE3DAB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"Description": "Яковлєв Фелікс Едуардович",</w:t>
            </w:r>
          </w:p>
          <w:p w14:paraId="6BF0BD42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"FirstName": "Фелікс",</w:t>
            </w:r>
          </w:p>
          <w:p w14:paraId="0D997BA6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"MiddleName": "Едуардович",</w:t>
            </w:r>
          </w:p>
          <w:p w14:paraId="54294DB8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"LastName": "Яковлєв",</w:t>
            </w:r>
          </w:p>
          <w:p w14:paraId="4F977172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"Counterparty": "",</w:t>
            </w:r>
          </w:p>
          <w:p w14:paraId="7FE807F0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"OwnershipForm": null,</w:t>
            </w:r>
          </w:p>
          <w:p w14:paraId="0385871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"",</w:t>
            </w:r>
          </w:p>
          <w:p w14:paraId="349D2001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"EDRPOU": "",</w:t>
            </w:r>
          </w:p>
          <w:p w14:paraId="0AE1903F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"CounterpartyType": "PrivatePerson",</w:t>
            </w:r>
          </w:p>
          <w:p w14:paraId="0A67781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"ContactPerson": {</w:t>
            </w:r>
          </w:p>
          <w:p w14:paraId="3E779EF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"success": true,</w:t>
            </w:r>
          </w:p>
          <w:p w14:paraId="0E1B416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"data": [</w:t>
            </w:r>
          </w:p>
          <w:p w14:paraId="46A9D38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{</w:t>
            </w:r>
          </w:p>
          <w:p w14:paraId="7C25CA12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    "Ref": "027b11fd-cbdf-11e4-bdb5-005056801329",</w:t>
            </w:r>
          </w:p>
          <w:p w14:paraId="50C60C6C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    "Description": "Яковлєв Фелікс Едуардович",</w:t>
            </w:r>
          </w:p>
          <w:p w14:paraId="58D77D0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    "LastName": "Яковлєв",</w:t>
            </w:r>
          </w:p>
          <w:p w14:paraId="5DE53230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    "FirstName": "Фелікс",</w:t>
            </w:r>
          </w:p>
          <w:p w14:paraId="3CC34CC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    "MiddleName": "Едуардович"</w:t>
            </w:r>
          </w:p>
          <w:p w14:paraId="2B664DDC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    }</w:t>
            </w:r>
          </w:p>
          <w:p w14:paraId="0EC5AE4B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],</w:t>
            </w:r>
          </w:p>
          <w:p w14:paraId="50BC1DA8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"errors": [],</w:t>
            </w:r>
          </w:p>
          <w:p w14:paraId="5BCA8887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    "warnings": [],</w:t>
            </w:r>
          </w:p>
          <w:p w14:paraId="03E47C5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    "info": []</w:t>
            </w:r>
          </w:p>
          <w:p w14:paraId="6F839CA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    }</w:t>
            </w:r>
          </w:p>
          <w:p w14:paraId="271E8F16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A640ABE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AFD0D5D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8F689AA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50C39A4" w14:textId="77777777" w:rsidR="00920394" w:rsidRPr="005768F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768F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510C1E38" w14:textId="77777777" w:rsidR="00920394" w:rsidRDefault="00920394" w:rsidP="00A65457">
            <w:pPr>
              <w:pStyle w:val="HTML"/>
            </w:pPr>
            <w:r w:rsidRPr="005768F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8F03BC9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3326803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FCCF457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44C65864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839C34E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B064C0C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2BA0317E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опис контрагента</w:t>
            </w:r>
          </w:p>
          <w:p w14:paraId="3B976D0A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ім</w:t>
            </w:r>
            <w:r w:rsidRPr="00696B0C">
              <w:rPr>
                <w:rFonts w:asciiTheme="minorHAnsi" w:hAnsiTheme="minorHAnsi"/>
              </w:rPr>
              <w:t>’</w:t>
            </w:r>
            <w:r w:rsidRPr="00696B0C">
              <w:rPr>
                <w:rFonts w:asciiTheme="minorHAnsi" w:hAnsiTheme="minorHAnsi"/>
                <w:lang w:val="uk-UA"/>
              </w:rPr>
              <w:t>я</w:t>
            </w:r>
          </w:p>
          <w:p w14:paraId="3B3EF04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по батькові</w:t>
            </w:r>
          </w:p>
          <w:p w14:paraId="78958160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прізвище</w:t>
            </w:r>
          </w:p>
          <w:p w14:paraId="1A91440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1EC6A15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форма властності</w:t>
            </w:r>
          </w:p>
          <w:p w14:paraId="75AE8CC7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опис форми властності</w:t>
            </w:r>
          </w:p>
          <w:p w14:paraId="445BB6BD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код єдрпоу</w:t>
            </w:r>
          </w:p>
          <w:p w14:paraId="0D7E41A9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тип контрагента (приватна особа)</w:t>
            </w:r>
          </w:p>
          <w:p w14:paraId="3FA9B16F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контактна особа (властивості)</w:t>
            </w:r>
          </w:p>
          <w:p w14:paraId="6C08BC46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запит (успіх)</w:t>
            </w:r>
          </w:p>
          <w:p w14:paraId="262BB82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дані відповіді на запит</w:t>
            </w:r>
          </w:p>
          <w:p w14:paraId="76455BC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DDFD64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контактної особи</w:t>
            </w:r>
          </w:p>
          <w:p w14:paraId="6F2C9073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</w:t>
            </w:r>
          </w:p>
          <w:p w14:paraId="1BAE7521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прізвище</w:t>
            </w:r>
          </w:p>
          <w:p w14:paraId="0ED03574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ім</w:t>
            </w:r>
            <w:r w:rsidRPr="00113768">
              <w:t>’</w:t>
            </w:r>
            <w:r>
              <w:rPr>
                <w:lang w:val="uk-UA"/>
              </w:rPr>
              <w:t>я</w:t>
            </w:r>
          </w:p>
          <w:p w14:paraId="649F5B0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 батькові</w:t>
            </w:r>
          </w:p>
          <w:p w14:paraId="50745570" w14:textId="77777777" w:rsidR="00920394" w:rsidRPr="00F72288" w:rsidRDefault="00920394" w:rsidP="00A65457">
            <w:pPr>
              <w:pStyle w:val="af"/>
              <w:spacing w:after="0" w:line="240" w:lineRule="auto"/>
              <w:ind w:left="0"/>
              <w:rPr>
                <w:b/>
                <w:lang w:val="uk-UA"/>
              </w:rPr>
            </w:pPr>
          </w:p>
          <w:p w14:paraId="19FE9C7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7C5D8A6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C153A76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- попередження (відсутні)</w:t>
            </w:r>
          </w:p>
          <w:p w14:paraId="357098C2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BA126CA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059E4D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3AC83D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C4B8FE0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9DB4F01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D72AFE7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202D0597" w14:textId="77777777" w:rsidR="00844988" w:rsidRDefault="00844988" w:rsidP="00844988">
      <w:pPr>
        <w:pStyle w:val="-2NP0"/>
        <w:numPr>
          <w:ilvl w:val="0"/>
          <w:numId w:val="0"/>
        </w:numPr>
      </w:pPr>
      <w:bookmarkStart w:id="49" w:name="_Toc414965449"/>
    </w:p>
    <w:p w14:paraId="7A3C391C" w14:textId="77777777" w:rsidR="00844988" w:rsidRDefault="00844988" w:rsidP="00844988">
      <w:pPr>
        <w:pStyle w:val="NP1"/>
      </w:pPr>
    </w:p>
    <w:p w14:paraId="7367DD68" w14:textId="77777777" w:rsidR="00844988" w:rsidRDefault="00844988" w:rsidP="00844988">
      <w:pPr>
        <w:pStyle w:val="NP1"/>
      </w:pPr>
    </w:p>
    <w:p w14:paraId="1E01C93D" w14:textId="77777777" w:rsidR="00844988" w:rsidRDefault="00844988" w:rsidP="00844988">
      <w:pPr>
        <w:pStyle w:val="NP1"/>
      </w:pPr>
    </w:p>
    <w:p w14:paraId="4591DA2A" w14:textId="77777777" w:rsidR="00844988" w:rsidRDefault="00844988" w:rsidP="00844988">
      <w:pPr>
        <w:pStyle w:val="NP1"/>
      </w:pPr>
    </w:p>
    <w:p w14:paraId="076B4F29" w14:textId="77777777" w:rsidR="00844988" w:rsidRDefault="00844988" w:rsidP="00844988">
      <w:pPr>
        <w:pStyle w:val="NP1"/>
      </w:pPr>
    </w:p>
    <w:p w14:paraId="3AC87977" w14:textId="77777777" w:rsidR="00844988" w:rsidRDefault="00844988" w:rsidP="00844988">
      <w:pPr>
        <w:pStyle w:val="NP1"/>
      </w:pPr>
    </w:p>
    <w:p w14:paraId="37E88C18" w14:textId="77777777" w:rsidR="00844988" w:rsidRDefault="00844988" w:rsidP="00844988">
      <w:pPr>
        <w:pStyle w:val="NP1"/>
      </w:pPr>
    </w:p>
    <w:p w14:paraId="6F534198" w14:textId="77777777" w:rsidR="00844988" w:rsidRDefault="00844988" w:rsidP="00844988">
      <w:pPr>
        <w:pStyle w:val="NP1"/>
      </w:pPr>
    </w:p>
    <w:p w14:paraId="68084BFE" w14:textId="77777777" w:rsidR="00844988" w:rsidRDefault="00844988" w:rsidP="00844988">
      <w:pPr>
        <w:pStyle w:val="NP1"/>
      </w:pPr>
    </w:p>
    <w:p w14:paraId="21583F25" w14:textId="77777777" w:rsidR="00844988" w:rsidRDefault="00844988" w:rsidP="00844988">
      <w:pPr>
        <w:pStyle w:val="NP1"/>
      </w:pPr>
    </w:p>
    <w:p w14:paraId="517B292F" w14:textId="77777777" w:rsidR="00844988" w:rsidRDefault="00844988" w:rsidP="00844988">
      <w:pPr>
        <w:pStyle w:val="NP1"/>
      </w:pPr>
    </w:p>
    <w:p w14:paraId="7CE7D97F" w14:textId="77777777" w:rsidR="00844988" w:rsidRDefault="00844988" w:rsidP="00844988">
      <w:pPr>
        <w:pStyle w:val="NP1"/>
      </w:pPr>
    </w:p>
    <w:p w14:paraId="658FCCC7" w14:textId="77777777" w:rsidR="00844988" w:rsidRDefault="00844988" w:rsidP="00844988">
      <w:pPr>
        <w:pStyle w:val="NP1"/>
      </w:pPr>
    </w:p>
    <w:p w14:paraId="58AFE102" w14:textId="77777777" w:rsidR="00844988" w:rsidRDefault="00844988" w:rsidP="00844988">
      <w:pPr>
        <w:pStyle w:val="NP1"/>
      </w:pPr>
    </w:p>
    <w:p w14:paraId="6E57E716" w14:textId="77777777" w:rsidR="00844988" w:rsidRDefault="00844988" w:rsidP="00844988">
      <w:pPr>
        <w:pStyle w:val="NP1"/>
      </w:pPr>
    </w:p>
    <w:p w14:paraId="3D491D45" w14:textId="77777777" w:rsidR="00844988" w:rsidRDefault="00844988" w:rsidP="00844988">
      <w:pPr>
        <w:pStyle w:val="NP1"/>
      </w:pPr>
    </w:p>
    <w:p w14:paraId="38F4B7A9" w14:textId="16326370" w:rsidR="00844988" w:rsidRDefault="00492121" w:rsidP="00844988">
      <w:pPr>
        <w:pStyle w:val="NP1"/>
      </w:pPr>
      <w:r>
        <w:br/>
      </w:r>
    </w:p>
    <w:p w14:paraId="261D709E" w14:textId="77777777" w:rsidR="00492121" w:rsidRDefault="00492121" w:rsidP="00844988">
      <w:pPr>
        <w:pStyle w:val="NP1"/>
      </w:pPr>
    </w:p>
    <w:p w14:paraId="0A34A488" w14:textId="77777777" w:rsidR="00492121" w:rsidRDefault="00492121" w:rsidP="00844988">
      <w:pPr>
        <w:pStyle w:val="NP1"/>
      </w:pPr>
    </w:p>
    <w:p w14:paraId="20989F71" w14:textId="77777777" w:rsidR="00492121" w:rsidRDefault="00492121" w:rsidP="00844988">
      <w:pPr>
        <w:pStyle w:val="NP1"/>
      </w:pPr>
    </w:p>
    <w:p w14:paraId="1A298812" w14:textId="77777777" w:rsidR="00492121" w:rsidRDefault="00492121" w:rsidP="00844988">
      <w:pPr>
        <w:pStyle w:val="NP1"/>
      </w:pPr>
    </w:p>
    <w:p w14:paraId="4655E218" w14:textId="77777777" w:rsidR="00492121" w:rsidRDefault="00492121" w:rsidP="00844988">
      <w:pPr>
        <w:pStyle w:val="NP1"/>
      </w:pPr>
    </w:p>
    <w:p w14:paraId="67CF9E77" w14:textId="77777777" w:rsidR="00492121" w:rsidRDefault="00492121" w:rsidP="00844988">
      <w:pPr>
        <w:pStyle w:val="NP1"/>
      </w:pPr>
    </w:p>
    <w:p w14:paraId="22FF1CB7" w14:textId="77777777" w:rsidR="00492121" w:rsidRDefault="00492121" w:rsidP="00844988">
      <w:pPr>
        <w:pStyle w:val="NP1"/>
      </w:pPr>
    </w:p>
    <w:p w14:paraId="2FFD5805" w14:textId="77777777" w:rsidR="00492121" w:rsidRDefault="00492121" w:rsidP="00844988">
      <w:pPr>
        <w:pStyle w:val="NP1"/>
      </w:pPr>
    </w:p>
    <w:p w14:paraId="252692DB" w14:textId="77777777" w:rsidR="00492121" w:rsidRDefault="00492121" w:rsidP="00844988">
      <w:pPr>
        <w:pStyle w:val="NP1"/>
      </w:pPr>
    </w:p>
    <w:p w14:paraId="53DCA9A2" w14:textId="2B4F04DE" w:rsidR="004A5A90" w:rsidRDefault="004A5A90">
      <w:pPr>
        <w:rPr>
          <w:lang w:val="uk-UA" w:eastAsia="uk-UA"/>
        </w:rPr>
      </w:pPr>
      <w:r w:rsidRPr="0014460C">
        <w:rPr>
          <w:lang w:val="uk-UA"/>
        </w:rPr>
        <w:br w:type="page"/>
      </w:r>
    </w:p>
    <w:p w14:paraId="117A7FFC" w14:textId="4572E458" w:rsidR="004A5A90" w:rsidRDefault="004A5A90" w:rsidP="004A5A90">
      <w:pPr>
        <w:pStyle w:val="-2NP0"/>
      </w:pPr>
      <w:bookmarkStart w:id="50" w:name="_Toc447666809"/>
      <w:r>
        <w:lastRenderedPageBreak/>
        <w:t>Зберегти контрагента з типом (юридична особа) організація.</w:t>
      </w:r>
      <w:bookmarkEnd w:id="50"/>
      <w:r>
        <w:t xml:space="preserve"> </w:t>
      </w:r>
    </w:p>
    <w:p w14:paraId="30464285" w14:textId="19B703C5" w:rsidR="004A5A90" w:rsidRDefault="00B7510F" w:rsidP="004A5A90">
      <w:pPr>
        <w:pStyle w:val="NP1"/>
      </w:pPr>
      <w:r>
        <w:t xml:space="preserve">Запит з методом «save» для збереження контрагента </w:t>
      </w:r>
      <w:r w:rsidR="00204148">
        <w:t>юр.</w:t>
      </w:r>
      <w:r w:rsidR="00204148">
        <w:rPr>
          <w:lang w:val="ru-RU"/>
        </w:rPr>
        <w:t>о</w:t>
      </w:r>
      <w:r w:rsidR="00204148">
        <w:t>собу</w:t>
      </w:r>
      <w:r w:rsidR="00204148" w:rsidRPr="00204148">
        <w:rPr>
          <w:lang w:val="ru-RU"/>
        </w:rPr>
        <w:t>/</w:t>
      </w:r>
      <w:r w:rsidR="00204148">
        <w:rPr>
          <w:lang w:val="ru-RU"/>
        </w:rPr>
        <w:t>організац</w:t>
      </w:r>
      <w:r w:rsidR="00204148">
        <w:t>ію.</w:t>
      </w:r>
    </w:p>
    <w:p w14:paraId="1D185D4F" w14:textId="77777777" w:rsidR="00204148" w:rsidRPr="00204148" w:rsidRDefault="00204148" w:rsidP="004A5A90">
      <w:pPr>
        <w:pStyle w:val="NP1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A5A90" w:rsidRPr="0011435A" w14:paraId="423688BF" w14:textId="77777777" w:rsidTr="0014460C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2E0AD38" w14:textId="77777777" w:rsidR="004A5A90" w:rsidRPr="00F029BD" w:rsidRDefault="004A5A90" w:rsidP="0014460C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збереження контрагента з типом третя особа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0623275" w14:textId="77777777" w:rsidR="004A5A90" w:rsidRPr="0011435A" w:rsidRDefault="004A5A90" w:rsidP="0014460C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4A5A90" w:rsidRPr="005C7C24" w14:paraId="1586A5A3" w14:textId="77777777" w:rsidTr="0014460C">
        <w:trPr>
          <w:trHeight w:val="1679"/>
        </w:trPr>
        <w:tc>
          <w:tcPr>
            <w:tcW w:w="7318" w:type="dxa"/>
          </w:tcPr>
          <w:p w14:paraId="2AE338AF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>{</w:t>
            </w:r>
          </w:p>
          <w:p w14:paraId="6A026A70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"apiKey": "3468df227dda62ea2f93dc0e84c7bcef",</w:t>
            </w:r>
          </w:p>
          <w:p w14:paraId="79BA34DC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"modelName": "</w:t>
            </w:r>
            <w:r w:rsidRPr="00CC6881">
              <w:rPr>
                <w:color w:val="00B050"/>
                <w:sz w:val="22"/>
                <w:szCs w:val="22"/>
                <w:lang w:val="en-US"/>
              </w:rPr>
              <w:t>Counterparty</w:t>
            </w:r>
            <w:r w:rsidRPr="00CC6881">
              <w:rPr>
                <w:sz w:val="22"/>
                <w:szCs w:val="22"/>
                <w:lang w:val="en-US"/>
              </w:rPr>
              <w:t>",</w:t>
            </w:r>
          </w:p>
          <w:p w14:paraId="778AC485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"calledMethod": "</w:t>
            </w:r>
            <w:r w:rsidRPr="00CC6881">
              <w:rPr>
                <w:color w:val="5B9BD5" w:themeColor="accent1"/>
                <w:sz w:val="22"/>
                <w:szCs w:val="22"/>
                <w:lang w:val="en-US"/>
              </w:rPr>
              <w:t>save</w:t>
            </w:r>
            <w:r w:rsidRPr="00CC6881">
              <w:rPr>
                <w:sz w:val="22"/>
                <w:szCs w:val="22"/>
                <w:lang w:val="en-US"/>
              </w:rPr>
              <w:t>",</w:t>
            </w:r>
          </w:p>
          <w:p w14:paraId="21A21209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619AB683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"CityRef": "8d5a980d-391c-11dd-90d9-001a92567626",</w:t>
            </w:r>
          </w:p>
          <w:p w14:paraId="0758B83A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"FirstName": "ФірмаТурбо",</w:t>
            </w:r>
          </w:p>
          <w:p w14:paraId="71A04D7A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"MiddleName": "",</w:t>
            </w:r>
          </w:p>
          <w:p w14:paraId="2DC93B4E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"LastName": "",</w:t>
            </w:r>
          </w:p>
          <w:p w14:paraId="1BF4EE17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"Phone": "",</w:t>
            </w:r>
          </w:p>
          <w:p w14:paraId="1E5E9829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"Email": "",</w:t>
            </w:r>
          </w:p>
          <w:p w14:paraId="2E003264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"CounterpartyType": "Organization",</w:t>
            </w:r>
          </w:p>
          <w:p w14:paraId="5899E378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"CounterpartyProperty": "Recipient",</w:t>
            </w:r>
          </w:p>
          <w:p w14:paraId="22B854D4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    "OwnershipForm": "7f0f351d-2519-11df-be9a-000c291af1b3"</w:t>
            </w:r>
          </w:p>
          <w:p w14:paraId="149B0184" w14:textId="77777777" w:rsidR="00CC6881" w:rsidRPr="00CC6881" w:rsidRDefault="00CC6881" w:rsidP="00CC6881">
            <w:pPr>
              <w:rPr>
                <w:sz w:val="22"/>
                <w:szCs w:val="22"/>
                <w:lang w:val="en-US"/>
              </w:rPr>
            </w:pPr>
            <w:r w:rsidRPr="00CC6881">
              <w:rPr>
                <w:sz w:val="22"/>
                <w:szCs w:val="22"/>
                <w:lang w:val="en-US"/>
              </w:rPr>
              <w:t xml:space="preserve">    }</w:t>
            </w:r>
          </w:p>
          <w:p w14:paraId="2098162D" w14:textId="1995D6C8" w:rsidR="004A5A90" w:rsidRPr="005C7C24" w:rsidRDefault="00CC6881" w:rsidP="00CC6881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CC6881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05977DFD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FC90AE2" w14:textId="77777777" w:rsidR="004A5A90" w:rsidRPr="005768F5" w:rsidRDefault="004A5A90" w:rsidP="0014460C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EB34DE0" w14:textId="77777777" w:rsidR="004A5A90" w:rsidRPr="004979CC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3FBF790B" w14:textId="77777777" w:rsidR="004A5A90" w:rsidRPr="00045297" w:rsidRDefault="004A5A90" w:rsidP="0014460C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45297">
              <w:rPr>
                <w:color w:val="000000" w:themeColor="text1"/>
              </w:rPr>
              <w:t>- тип методу</w:t>
            </w:r>
          </w:p>
          <w:p w14:paraId="2F937FC7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4899B488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4BAFAAEF" w14:textId="2D267FAC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ім</w:t>
            </w:r>
            <w:r w:rsidRPr="005768F5">
              <w:t>’</w:t>
            </w:r>
            <w:r>
              <w:rPr>
                <w:lang w:val="uk-UA"/>
              </w:rPr>
              <w:t>я</w:t>
            </w:r>
            <w:r w:rsidR="00CC6881">
              <w:rPr>
                <w:lang w:val="uk-UA"/>
              </w:rPr>
              <w:t xml:space="preserve"> (назва контрагента</w:t>
            </w:r>
            <w:r w:rsidR="00CC6881" w:rsidRPr="0014460C">
              <w:t>/</w:t>
            </w:r>
            <w:r w:rsidR="00CC6881">
              <w:t>о</w:t>
            </w:r>
            <w:r w:rsidR="00CC6881">
              <w:rPr>
                <w:lang w:val="uk-UA"/>
              </w:rPr>
              <w:t>рганізації)</w:t>
            </w:r>
          </w:p>
          <w:p w14:paraId="2D3D7163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 батькові</w:t>
            </w:r>
          </w:p>
          <w:p w14:paraId="29339F49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прізвище</w:t>
            </w:r>
          </w:p>
          <w:p w14:paraId="3C726F76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</w:t>
            </w:r>
          </w:p>
          <w:p w14:paraId="0D2AE7B3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електронна адреса</w:t>
            </w:r>
          </w:p>
          <w:p w14:paraId="42076BBC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контрагента</w:t>
            </w:r>
          </w:p>
          <w:p w14:paraId="358A0E94" w14:textId="50ABC062" w:rsidR="004A5A90" w:rsidRPr="00CC6881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вид контрагента</w:t>
            </w:r>
          </w:p>
          <w:p w14:paraId="0C5E1B83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форма власності</w:t>
            </w:r>
          </w:p>
          <w:p w14:paraId="1152189B" w14:textId="77777777" w:rsidR="004A5A90" w:rsidRPr="005C7C24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A5A90" w:rsidRPr="005C7C24" w14:paraId="7D65E01E" w14:textId="77777777" w:rsidTr="0014460C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98D21F3" w14:textId="77777777" w:rsidR="004A5A90" w:rsidRPr="005C7C24" w:rsidRDefault="004A5A90" w:rsidP="0014460C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65C48E8" w14:textId="77777777" w:rsidR="004A5A90" w:rsidRPr="005C7C24" w:rsidRDefault="004A5A90" w:rsidP="0014460C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A5A90" w:rsidRPr="00652BF2" w14:paraId="60C29882" w14:textId="77777777" w:rsidTr="0014460C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237870A3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E85D2C9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EF4645A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0BAA9CA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4105CBC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"Ref": "b9cc2e6c-cb50-11e5-a70c-005056801333",</w:t>
            </w:r>
          </w:p>
          <w:p w14:paraId="62C27488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"Description": "ФірмаТурбо",</w:t>
            </w:r>
          </w:p>
          <w:p w14:paraId="58FD763F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"FirstName": "ФірмаТурбо",</w:t>
            </w:r>
          </w:p>
          <w:p w14:paraId="0EAE3DDC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"MiddleName": "",</w:t>
            </w:r>
          </w:p>
          <w:p w14:paraId="4D87D4C6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"LastName": "",</w:t>
            </w:r>
          </w:p>
          <w:p w14:paraId="6EFA7E14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"Counterparty": "",</w:t>
            </w:r>
          </w:p>
          <w:p w14:paraId="1AC3B06A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"OwnershipForm": "7f0f351d-2519-11df-be9a-000c291af1b3",</w:t>
            </w:r>
          </w:p>
          <w:p w14:paraId="6053A2C1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"ТОВ",</w:t>
            </w:r>
          </w:p>
          <w:p w14:paraId="0397B490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"EDRPOU": "",</w:t>
            </w:r>
          </w:p>
          <w:p w14:paraId="6DF6A1BF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    "CounterpartyType": "Organization"</w:t>
            </w:r>
          </w:p>
          <w:p w14:paraId="29A80763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2E302321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7C06B61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BE4192A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8A6518C" w14:textId="77777777" w:rsidR="00CC6881" w:rsidRPr="00CC6881" w:rsidRDefault="00CC6881" w:rsidP="00CC6881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C6881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C58D42C" w14:textId="1F935A47" w:rsidR="004A5A90" w:rsidRPr="005C7C24" w:rsidRDefault="00CC6881" w:rsidP="00CC6881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CC6881">
              <w:rPr>
                <w:sz w:val="22"/>
                <w:szCs w:val="22"/>
              </w:rPr>
              <w:t>}</w:t>
            </w:r>
          </w:p>
        </w:tc>
        <w:tc>
          <w:tcPr>
            <w:tcW w:w="3813" w:type="dxa"/>
          </w:tcPr>
          <w:p w14:paraId="26D0A03C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C9FE834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0D9BD488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2E351D61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6B4E004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2402C1C3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опис контрагента</w:t>
            </w:r>
          </w:p>
          <w:p w14:paraId="18D0142F" w14:textId="21475A90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ім</w:t>
            </w:r>
            <w:r w:rsidRPr="00696B0C">
              <w:rPr>
                <w:rFonts w:asciiTheme="minorHAnsi" w:hAnsiTheme="minorHAnsi"/>
              </w:rPr>
              <w:t>’</w:t>
            </w:r>
            <w:r w:rsidRPr="00696B0C">
              <w:rPr>
                <w:rFonts w:asciiTheme="minorHAnsi" w:hAnsiTheme="minorHAnsi"/>
                <w:lang w:val="uk-UA"/>
              </w:rPr>
              <w:t>я</w:t>
            </w:r>
            <w:r w:rsidR="00F17DEB">
              <w:rPr>
                <w:rFonts w:asciiTheme="minorHAnsi" w:hAnsiTheme="minorHAnsi"/>
                <w:lang w:val="uk-UA"/>
              </w:rPr>
              <w:t xml:space="preserve"> (назва організації)</w:t>
            </w:r>
          </w:p>
          <w:p w14:paraId="01A30759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по батькові</w:t>
            </w:r>
          </w:p>
          <w:p w14:paraId="665DA49E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прізвище</w:t>
            </w:r>
          </w:p>
          <w:p w14:paraId="31811F96" w14:textId="77777777" w:rsidR="004A5A90" w:rsidRPr="00696B0C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1A588CC" w14:textId="77777777" w:rsidR="004A5A90" w:rsidRPr="00696B0C" w:rsidRDefault="004A5A90" w:rsidP="0014460C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форма властності</w:t>
            </w:r>
          </w:p>
          <w:p w14:paraId="067DC2A5" w14:textId="77777777" w:rsidR="004A5A90" w:rsidRPr="00696B0C" w:rsidRDefault="004A5A90" w:rsidP="0014460C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опис форми властності</w:t>
            </w:r>
          </w:p>
          <w:p w14:paraId="21A0E0D3" w14:textId="77777777" w:rsidR="004A5A90" w:rsidRPr="00696B0C" w:rsidRDefault="004A5A90" w:rsidP="0014460C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код єдрпоу</w:t>
            </w:r>
          </w:p>
          <w:p w14:paraId="5FA4D881" w14:textId="31F788A5" w:rsidR="004A5A90" w:rsidRPr="00CC6881" w:rsidRDefault="004A5A90" w:rsidP="00CC6881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тип контрагента (</w:t>
            </w:r>
            <w:r>
              <w:rPr>
                <w:sz w:val="22"/>
                <w:szCs w:val="22"/>
                <w:lang w:val="uk-UA"/>
              </w:rPr>
              <w:t>організація</w:t>
            </w:r>
            <w:r w:rsidRPr="00696B0C">
              <w:rPr>
                <w:sz w:val="22"/>
                <w:szCs w:val="22"/>
                <w:lang w:val="uk-UA"/>
              </w:rPr>
              <w:t>)</w:t>
            </w:r>
          </w:p>
          <w:p w14:paraId="5212C6D9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5634195" w14:textId="77777777" w:rsidR="004A5A90" w:rsidRPr="005C7C24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BD7C74C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005841A" w14:textId="77777777" w:rsidR="004A5A90" w:rsidRDefault="004A5A90" w:rsidP="0014460C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EA9BCF3" w14:textId="77777777" w:rsidR="004A5A90" w:rsidRPr="005C7C24" w:rsidRDefault="004A5A90" w:rsidP="0014460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14ACD4F8" w14:textId="6061ACB5" w:rsidR="00492121" w:rsidRPr="004A5A90" w:rsidRDefault="004A5A90" w:rsidP="004A5A90">
      <w:pPr>
        <w:rPr>
          <w:b/>
          <w:color w:val="000000"/>
          <w:lang w:val="uk-UA" w:eastAsia="uk-UA"/>
        </w:rPr>
      </w:pPr>
      <w:r w:rsidRPr="0014460C">
        <w:rPr>
          <w:lang w:val="uk-UA"/>
        </w:rPr>
        <w:br w:type="page"/>
      </w:r>
    </w:p>
    <w:p w14:paraId="36F8BCFC" w14:textId="6EBE83FE" w:rsidR="00920394" w:rsidRPr="008237B8" w:rsidRDefault="00414FC5" w:rsidP="00920394">
      <w:pPr>
        <w:pStyle w:val="-2NP0"/>
      </w:pPr>
      <w:bookmarkStart w:id="51" w:name="_Toc447666810"/>
      <w:r>
        <w:lastRenderedPageBreak/>
        <w:t>Зберегти контрагента з типом третя особа (метод «saveThirdPerson»</w:t>
      </w:r>
      <w:r w:rsidR="00920394">
        <w:t>)</w:t>
      </w:r>
      <w:bookmarkEnd w:id="49"/>
      <w:bookmarkEnd w:id="51"/>
    </w:p>
    <w:p w14:paraId="7F76DDB2" w14:textId="77777777" w:rsidR="00920394" w:rsidRDefault="00920394" w:rsidP="00920394">
      <w:pPr>
        <w:rPr>
          <w:lang w:val="uk-UA"/>
        </w:rPr>
      </w:pPr>
      <w:r>
        <w:t>Метод «saveThirdPerson»</w:t>
      </w:r>
      <w:r>
        <w:rPr>
          <w:lang w:val="uk-UA"/>
        </w:rPr>
        <w:t xml:space="preserve"> для збереження контрагента з типом третя особа.</w:t>
      </w:r>
    </w:p>
    <w:p w14:paraId="0E23E0D1" w14:textId="77777777" w:rsidR="00920394" w:rsidRDefault="00920394" w:rsidP="00920394">
      <w:pPr>
        <w:rPr>
          <w:lang w:val="uk-UA"/>
        </w:rPr>
      </w:pPr>
      <w:r>
        <w:rPr>
          <w:lang w:val="uk-UA"/>
        </w:rPr>
        <w:t>Функція доступна для клієнтів, які уклали договір з компанією «Нова Пошта».</w:t>
      </w:r>
    </w:p>
    <w:p w14:paraId="11745BD0" w14:textId="6E5E9A42" w:rsidR="00920394" w:rsidRDefault="00920394" w:rsidP="00920394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920394" w:rsidRPr="0011435A" w14:paraId="5E6894A8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7F302A5" w14:textId="77777777" w:rsidR="00920394" w:rsidRPr="00F029BD" w:rsidRDefault="00920394" w:rsidP="00A6545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збереження контрагента з типом третя особа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0B943BF" w14:textId="7FBCC0CC" w:rsidR="00920394" w:rsidRPr="0011435A" w:rsidRDefault="000C1F71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20394" w:rsidRPr="005C7C24" w14:paraId="5A8F7267" w14:textId="77777777" w:rsidTr="00A65457">
        <w:trPr>
          <w:trHeight w:val="1679"/>
        </w:trPr>
        <w:tc>
          <w:tcPr>
            <w:tcW w:w="7318" w:type="dxa"/>
          </w:tcPr>
          <w:p w14:paraId="6D1BD98E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>{</w:t>
            </w:r>
          </w:p>
          <w:p w14:paraId="607610CC" w14:textId="21011CA3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"apiKey": "</w:t>
            </w:r>
            <w:r w:rsidR="00045297" w:rsidRPr="00CC614C">
              <w:rPr>
                <w:sz w:val="22"/>
                <w:szCs w:val="22"/>
                <w:lang w:val="en-US"/>
              </w:rPr>
              <w:t xml:space="preserve"> </w:t>
            </w:r>
            <w:r w:rsidR="00045297">
              <w:rPr>
                <w:sz w:val="22"/>
                <w:szCs w:val="22"/>
              </w:rPr>
              <w:t>Ваш</w:t>
            </w:r>
            <w:r w:rsidR="00045297" w:rsidRPr="005D3F71">
              <w:rPr>
                <w:sz w:val="22"/>
                <w:szCs w:val="22"/>
                <w:lang w:val="en-US"/>
              </w:rPr>
              <w:t xml:space="preserve"> </w:t>
            </w:r>
            <w:r w:rsidR="00045297">
              <w:rPr>
                <w:sz w:val="22"/>
                <w:szCs w:val="22"/>
              </w:rPr>
              <w:t>ключ</w:t>
            </w:r>
            <w:r w:rsidR="00045297" w:rsidRPr="005D3F71">
              <w:rPr>
                <w:sz w:val="22"/>
                <w:szCs w:val="22"/>
                <w:lang w:val="en-US"/>
              </w:rPr>
              <w:t xml:space="preserve"> </w:t>
            </w:r>
            <w:r w:rsidR="00045297">
              <w:rPr>
                <w:sz w:val="22"/>
                <w:szCs w:val="22"/>
              </w:rPr>
              <w:t>АР</w:t>
            </w:r>
            <w:r w:rsidR="00045297">
              <w:rPr>
                <w:sz w:val="22"/>
                <w:szCs w:val="22"/>
                <w:lang w:val="uk-UA"/>
              </w:rPr>
              <w:t>І 2.0</w:t>
            </w:r>
            <w:r w:rsidRPr="00033C55">
              <w:rPr>
                <w:sz w:val="22"/>
                <w:szCs w:val="22"/>
                <w:lang w:val="en-US"/>
              </w:rPr>
              <w:t>",</w:t>
            </w:r>
          </w:p>
          <w:p w14:paraId="2C6F57D3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Counterparty</w:t>
            </w:r>
            <w:r w:rsidRPr="00033C55">
              <w:rPr>
                <w:sz w:val="22"/>
                <w:szCs w:val="22"/>
                <w:lang w:val="en-US"/>
              </w:rPr>
              <w:t>",</w:t>
            </w:r>
          </w:p>
          <w:p w14:paraId="4688FAD7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save</w:t>
            </w:r>
            <w:r w:rsidRPr="00033C55">
              <w:rPr>
                <w:sz w:val="22"/>
                <w:szCs w:val="22"/>
                <w:lang w:val="en-US"/>
              </w:rPr>
              <w:t>",</w:t>
            </w:r>
          </w:p>
          <w:p w14:paraId="100BE4FF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335CCAC7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"CityRef": "8d5a980d-391c-11dd-90d9-001a92567626",</w:t>
            </w:r>
          </w:p>
          <w:p w14:paraId="09DBFA5B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"FirstName": "",</w:t>
            </w:r>
          </w:p>
          <w:p w14:paraId="5720222A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"MiddleName": "",</w:t>
            </w:r>
          </w:p>
          <w:p w14:paraId="06CB8C70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"LastName": "",</w:t>
            </w:r>
          </w:p>
          <w:p w14:paraId="49D75CBC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"Phone": "",</w:t>
            </w:r>
          </w:p>
          <w:p w14:paraId="660D6D0A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"Email": "",</w:t>
            </w:r>
          </w:p>
          <w:p w14:paraId="2C1D032F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"CounterpartyType": "Organization",</w:t>
            </w:r>
          </w:p>
          <w:p w14:paraId="700FE0C9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"CounterpartyProperty": "ThirdPerson",</w:t>
            </w:r>
          </w:p>
          <w:p w14:paraId="2C2F807F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"EDRPOU": "99999999",</w:t>
            </w:r>
          </w:p>
          <w:p w14:paraId="35615D2E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    "OwnershipForm": ""</w:t>
            </w:r>
          </w:p>
          <w:p w14:paraId="73408DC4" w14:textId="77777777" w:rsidR="00920394" w:rsidRPr="00033C55" w:rsidRDefault="00920394" w:rsidP="00A65457">
            <w:pPr>
              <w:rPr>
                <w:sz w:val="22"/>
                <w:szCs w:val="22"/>
                <w:lang w:val="en-US"/>
              </w:rPr>
            </w:pPr>
            <w:r w:rsidRPr="00033C55">
              <w:rPr>
                <w:sz w:val="22"/>
                <w:szCs w:val="22"/>
                <w:lang w:val="en-US"/>
              </w:rPr>
              <w:t xml:space="preserve">    }</w:t>
            </w:r>
          </w:p>
          <w:p w14:paraId="0E8B932A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033C55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B99689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74DEA0D" w14:textId="77777777" w:rsidR="00920394" w:rsidRPr="005768F5" w:rsidRDefault="00920394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3318F154" w14:textId="77777777" w:rsidR="00920394" w:rsidRPr="004979CC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EEEFFFA" w14:textId="77777777" w:rsidR="00920394" w:rsidRPr="00045297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</w:rPr>
            </w:pPr>
            <w:r w:rsidRPr="00045297">
              <w:rPr>
                <w:color w:val="000000" w:themeColor="text1"/>
              </w:rPr>
              <w:t>- тип методу</w:t>
            </w:r>
          </w:p>
          <w:p w14:paraId="11DEF93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320B227F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70373D7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ім</w:t>
            </w:r>
            <w:r w:rsidRPr="005768F5">
              <w:t>’</w:t>
            </w:r>
            <w:r>
              <w:rPr>
                <w:lang w:val="uk-UA"/>
              </w:rPr>
              <w:t>я</w:t>
            </w:r>
          </w:p>
          <w:p w14:paraId="123E34E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 батькові</w:t>
            </w:r>
          </w:p>
          <w:p w14:paraId="77807C1F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прізвище</w:t>
            </w:r>
          </w:p>
          <w:p w14:paraId="1726BB48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</w:t>
            </w:r>
          </w:p>
          <w:p w14:paraId="43EB831C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електронна адреса</w:t>
            </w:r>
          </w:p>
          <w:p w14:paraId="3D11ADBA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контрагента</w:t>
            </w:r>
          </w:p>
          <w:p w14:paraId="6A428944" w14:textId="2B5A201C" w:rsidR="00920394" w:rsidRPr="005768F5" w:rsidRDefault="004E1CBA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вид </w:t>
            </w:r>
            <w:r w:rsidR="00920394">
              <w:rPr>
                <w:lang w:val="uk-UA"/>
              </w:rPr>
              <w:t>контрагента</w:t>
            </w:r>
          </w:p>
          <w:p w14:paraId="1598E799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код ЄДРПОУ</w:t>
            </w:r>
          </w:p>
          <w:p w14:paraId="25F98FA8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форма власності</w:t>
            </w:r>
          </w:p>
          <w:p w14:paraId="7208E6E9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920394" w:rsidRPr="005C7C24" w14:paraId="4AE2984A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4C24B9B3" w14:textId="77777777" w:rsidR="00920394" w:rsidRPr="005C7C24" w:rsidRDefault="00920394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7F4F187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920394" w:rsidRPr="00722C1F" w14:paraId="791CEF9C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71F93D53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1B28F52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A30DB23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F5396D8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4CED81A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"Ref": "5c67c2b2-cbf2-11e4-bdb5-005056801329",</w:t>
            </w:r>
          </w:p>
          <w:p w14:paraId="4E452C32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"Description": "Баклажан ТОВ (Тестовий ЛК)",</w:t>
            </w:r>
          </w:p>
          <w:p w14:paraId="4EBD5055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"FirstName": "",</w:t>
            </w:r>
          </w:p>
          <w:p w14:paraId="4FBFA25F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"MiddleName": "",</w:t>
            </w:r>
          </w:p>
          <w:p w14:paraId="05C4FA05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"LastName": "",</w:t>
            </w:r>
          </w:p>
          <w:p w14:paraId="70B84DAE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"Counterparty": "",</w:t>
            </w:r>
          </w:p>
          <w:p w14:paraId="6989116E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"OwnershipForm": "7f0f351d-2519-11df-be9a-000c291af1b3",</w:t>
            </w:r>
          </w:p>
          <w:p w14:paraId="4A6EA7AA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"ТОВ",</w:t>
            </w:r>
          </w:p>
          <w:p w14:paraId="12230485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"EDRPOU": "99999999",</w:t>
            </w:r>
          </w:p>
          <w:p w14:paraId="64711B09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"CounterpartyType": "Organization",</w:t>
            </w:r>
          </w:p>
          <w:p w14:paraId="6227155D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    "ContactPerson": []</w:t>
            </w:r>
          </w:p>
          <w:p w14:paraId="106B7C9C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6982EC3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746AA43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CFE8164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AB6A3E2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BB9E4AC" w14:textId="77777777" w:rsidR="00920394" w:rsidRPr="00033C55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33C5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58696F0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27596A2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C4A2266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331680CB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157A824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ADA2FFE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3F6FDE9E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опис контрагента</w:t>
            </w:r>
          </w:p>
          <w:p w14:paraId="41BC3358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ім</w:t>
            </w:r>
            <w:r w:rsidRPr="00696B0C">
              <w:rPr>
                <w:rFonts w:asciiTheme="minorHAnsi" w:hAnsiTheme="minorHAnsi"/>
              </w:rPr>
              <w:t>’</w:t>
            </w:r>
            <w:r w:rsidRPr="00696B0C">
              <w:rPr>
                <w:rFonts w:asciiTheme="minorHAnsi" w:hAnsiTheme="minorHAnsi"/>
                <w:lang w:val="uk-UA"/>
              </w:rPr>
              <w:t>я</w:t>
            </w:r>
          </w:p>
          <w:p w14:paraId="6C0A9454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по батькові</w:t>
            </w:r>
          </w:p>
          <w:p w14:paraId="6CE940CA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прізвище</w:t>
            </w:r>
          </w:p>
          <w:p w14:paraId="4B678356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D26611E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форма властності</w:t>
            </w:r>
          </w:p>
          <w:p w14:paraId="2468A4CD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опис форми властності</w:t>
            </w:r>
          </w:p>
          <w:p w14:paraId="5D870B56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код єдрпоу</w:t>
            </w:r>
          </w:p>
          <w:p w14:paraId="20CACB4B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тип контрагента (</w:t>
            </w:r>
            <w:r>
              <w:rPr>
                <w:sz w:val="22"/>
                <w:szCs w:val="22"/>
                <w:lang w:val="uk-UA"/>
              </w:rPr>
              <w:t>організація</w:t>
            </w:r>
            <w:r w:rsidRPr="00696B0C">
              <w:rPr>
                <w:sz w:val="22"/>
                <w:szCs w:val="22"/>
                <w:lang w:val="uk-UA"/>
              </w:rPr>
              <w:t>)</w:t>
            </w:r>
          </w:p>
          <w:p w14:paraId="1EE5C90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контактна особа (властивості)</w:t>
            </w:r>
          </w:p>
          <w:p w14:paraId="705EB22A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BE5E92B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E2F16D3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2F8B6E6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3171F6A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3FE2C301" w14:textId="77777777" w:rsidR="002778B1" w:rsidRDefault="002778B1" w:rsidP="00EB56D6">
      <w:pPr>
        <w:pStyle w:val="NP1"/>
        <w:ind w:firstLine="0"/>
      </w:pPr>
      <w:bookmarkStart w:id="52" w:name="_Toc414965450"/>
    </w:p>
    <w:p w14:paraId="601653EA" w14:textId="77777777" w:rsidR="00EB56D6" w:rsidRDefault="00EB56D6" w:rsidP="00EB56D6">
      <w:pPr>
        <w:pStyle w:val="NP1"/>
        <w:ind w:firstLine="0"/>
      </w:pPr>
    </w:p>
    <w:p w14:paraId="1F6971B4" w14:textId="77777777" w:rsidR="00EB56D6" w:rsidRPr="002778B1" w:rsidRDefault="00EB56D6" w:rsidP="00EB56D6">
      <w:pPr>
        <w:pStyle w:val="NP1"/>
        <w:ind w:firstLine="0"/>
      </w:pPr>
    </w:p>
    <w:p w14:paraId="20C1E1B7" w14:textId="4702E13D" w:rsidR="00920394" w:rsidRDefault="00A65457" w:rsidP="00920394">
      <w:pPr>
        <w:pStyle w:val="-2NP0"/>
      </w:pPr>
      <w:bookmarkStart w:id="53" w:name="_Toc447666811"/>
      <w:r>
        <w:lastRenderedPageBreak/>
        <w:t>Оновити дані контрагента (метод «update»</w:t>
      </w:r>
      <w:r w:rsidR="00920394">
        <w:t>)</w:t>
      </w:r>
      <w:bookmarkEnd w:id="52"/>
      <w:bookmarkEnd w:id="53"/>
    </w:p>
    <w:p w14:paraId="48FCF5C2" w14:textId="30A4BCA8" w:rsidR="00920394" w:rsidRDefault="00920394" w:rsidP="00920394">
      <w:pPr>
        <w:pStyle w:val="NP1"/>
      </w:pPr>
      <w:r>
        <w:t>Метод «update» для оновлення (редагування) даних контрагента.</w:t>
      </w:r>
    </w:p>
    <w:p w14:paraId="2B6CE9DF" w14:textId="2D5649A9" w:rsidR="00920394" w:rsidRPr="0020501F" w:rsidRDefault="0020501F" w:rsidP="0020501F">
      <w:pPr>
        <w:pStyle w:val="NP"/>
        <w:rPr>
          <w:color w:val="FF0000"/>
        </w:rPr>
      </w:pPr>
      <w:r w:rsidRPr="00D86A3E">
        <w:rPr>
          <w:color w:val="FF0000"/>
        </w:rPr>
        <w:t>Редагувати дані контрагента можна лише від моменту його створення до моменту створення ІД з ним.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920394" w:rsidRPr="0011435A" w14:paraId="16C1BCDC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C54D40D" w14:textId="77777777" w:rsidR="00920394" w:rsidRPr="00F029BD" w:rsidRDefault="00920394" w:rsidP="00A6545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оновлення даних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D57A781" w14:textId="5019B027" w:rsidR="00920394" w:rsidRPr="0011435A" w:rsidRDefault="000C1F71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20394" w:rsidRPr="005C7C24" w14:paraId="5A15903F" w14:textId="77777777" w:rsidTr="00A65457">
        <w:trPr>
          <w:trHeight w:val="4104"/>
        </w:trPr>
        <w:tc>
          <w:tcPr>
            <w:tcW w:w="7318" w:type="dxa"/>
          </w:tcPr>
          <w:p w14:paraId="2176F1DB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>{</w:t>
            </w:r>
          </w:p>
          <w:p w14:paraId="6B291F4B" w14:textId="76CFF8A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"apiKey": "</w:t>
            </w:r>
            <w:r w:rsidR="00A65457">
              <w:rPr>
                <w:sz w:val="22"/>
                <w:szCs w:val="22"/>
                <w:lang w:val="uk-UA"/>
              </w:rPr>
              <w:t>Ваш ключ АРІ 2.0</w:t>
            </w:r>
            <w:r w:rsidRPr="002C2DDD">
              <w:rPr>
                <w:sz w:val="22"/>
                <w:szCs w:val="22"/>
                <w:lang w:val="en-US"/>
              </w:rPr>
              <w:t>",</w:t>
            </w:r>
          </w:p>
          <w:p w14:paraId="23A27E0E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Counterparty</w:t>
            </w:r>
            <w:r w:rsidRPr="002C2DDD">
              <w:rPr>
                <w:sz w:val="22"/>
                <w:szCs w:val="22"/>
                <w:lang w:val="en-US"/>
              </w:rPr>
              <w:t>",</w:t>
            </w:r>
          </w:p>
          <w:p w14:paraId="2BCA91AA" w14:textId="77777777" w:rsidR="00920394" w:rsidRPr="004444CE" w:rsidRDefault="00920394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update</w:t>
            </w: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1542F18A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4438F940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"Ref": "eb7c1c2e-cc85-11e4-bdb5-005056801329",</w:t>
            </w:r>
          </w:p>
          <w:p w14:paraId="58BED5FA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"CityRef": "db5c8911-391c-11dd-90d9-001a92567626",</w:t>
            </w:r>
          </w:p>
          <w:p w14:paraId="2C23CDD5" w14:textId="77777777" w:rsidR="00920394" w:rsidRPr="002C608E" w:rsidRDefault="00920394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</w:t>
            </w:r>
            <w:r w:rsidRPr="002C608E">
              <w:rPr>
                <w:color w:val="2E74B5" w:themeColor="accent1" w:themeShade="BF"/>
                <w:sz w:val="22"/>
                <w:szCs w:val="22"/>
                <w:lang w:val="en-US"/>
              </w:rPr>
              <w:t>"FirstName": "Михайло",</w:t>
            </w:r>
          </w:p>
          <w:p w14:paraId="749C4170" w14:textId="77777777" w:rsidR="00920394" w:rsidRPr="002C608E" w:rsidRDefault="00920394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C608E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"MiddleName": "Іванович",</w:t>
            </w:r>
          </w:p>
          <w:p w14:paraId="29875675" w14:textId="77777777" w:rsidR="00920394" w:rsidRPr="002C608E" w:rsidRDefault="00920394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C608E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"LastName": "Колесник",</w:t>
            </w:r>
          </w:p>
          <w:p w14:paraId="480C8837" w14:textId="77777777" w:rsidR="00920394" w:rsidRPr="002C608E" w:rsidRDefault="00920394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C608E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"Phone": "0991112222",</w:t>
            </w:r>
          </w:p>
          <w:p w14:paraId="23D28B49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"Email": "",</w:t>
            </w:r>
          </w:p>
          <w:p w14:paraId="5F36392C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"CounterpartyType": "PrivatePerson",</w:t>
            </w:r>
          </w:p>
          <w:p w14:paraId="3E3C3C07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    "CounterpartyProperty": "Recipient"</w:t>
            </w:r>
          </w:p>
          <w:p w14:paraId="27D7B9BA" w14:textId="77777777" w:rsidR="00920394" w:rsidRPr="002C2DDD" w:rsidRDefault="00920394" w:rsidP="00A65457">
            <w:pPr>
              <w:rPr>
                <w:sz w:val="22"/>
                <w:szCs w:val="22"/>
                <w:lang w:val="en-US"/>
              </w:rPr>
            </w:pPr>
            <w:r w:rsidRPr="002C2DDD">
              <w:rPr>
                <w:sz w:val="22"/>
                <w:szCs w:val="22"/>
                <w:lang w:val="en-US"/>
              </w:rPr>
              <w:t xml:space="preserve">    }</w:t>
            </w:r>
          </w:p>
          <w:p w14:paraId="19FCDE9A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2C2DDD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4F47F1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2BCFB64" w14:textId="77777777" w:rsidR="00920394" w:rsidRPr="005768F5" w:rsidRDefault="00920394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704D0DE" w14:textId="77777777" w:rsidR="00920394" w:rsidRPr="004444CE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7ECDAE90" w14:textId="77777777" w:rsidR="00920394" w:rsidRPr="004444CE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444CE">
              <w:rPr>
                <w:color w:val="000000" w:themeColor="text1"/>
              </w:rPr>
              <w:t>- тип методу</w:t>
            </w:r>
            <w:r w:rsidRPr="004444CE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33AEB9F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5120B85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6F4D586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</w:t>
            </w:r>
          </w:p>
          <w:p w14:paraId="0545E727" w14:textId="77777777" w:rsidR="00920394" w:rsidRPr="002C608E" w:rsidRDefault="00920394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2C608E">
              <w:rPr>
                <w:color w:val="2E74B5" w:themeColor="accent1" w:themeShade="BF"/>
                <w:lang w:val="uk-UA"/>
              </w:rPr>
              <w:t>- ім</w:t>
            </w:r>
            <w:r w:rsidRPr="002C608E">
              <w:rPr>
                <w:color w:val="2E74B5" w:themeColor="accent1" w:themeShade="BF"/>
              </w:rPr>
              <w:t>’</w:t>
            </w:r>
            <w:r w:rsidRPr="002C608E">
              <w:rPr>
                <w:color w:val="2E74B5" w:themeColor="accent1" w:themeShade="BF"/>
                <w:lang w:val="uk-UA"/>
              </w:rPr>
              <w:t>я</w:t>
            </w:r>
          </w:p>
          <w:p w14:paraId="65C17465" w14:textId="77777777" w:rsidR="00920394" w:rsidRPr="002C608E" w:rsidRDefault="00920394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2C608E">
              <w:rPr>
                <w:color w:val="2E74B5" w:themeColor="accent1" w:themeShade="BF"/>
                <w:lang w:val="uk-UA"/>
              </w:rPr>
              <w:t>- по батькові</w:t>
            </w:r>
          </w:p>
          <w:p w14:paraId="499B2D7E" w14:textId="77777777" w:rsidR="00920394" w:rsidRPr="002C608E" w:rsidRDefault="00920394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2C608E">
              <w:rPr>
                <w:color w:val="2E74B5" w:themeColor="accent1" w:themeShade="BF"/>
                <w:lang w:val="uk-UA"/>
              </w:rPr>
              <w:t>- прізвище</w:t>
            </w:r>
          </w:p>
          <w:p w14:paraId="612D1CB4" w14:textId="77777777" w:rsidR="00920394" w:rsidRPr="002C608E" w:rsidRDefault="00920394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2C608E">
              <w:rPr>
                <w:color w:val="2E74B5" w:themeColor="accent1" w:themeShade="BF"/>
                <w:lang w:val="uk-UA"/>
              </w:rPr>
              <w:t>- телефон</w:t>
            </w:r>
          </w:p>
          <w:p w14:paraId="1AB30EB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електронна адреса</w:t>
            </w:r>
          </w:p>
          <w:p w14:paraId="62495155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контрагента</w:t>
            </w:r>
          </w:p>
          <w:p w14:paraId="31C22091" w14:textId="67986CBB" w:rsidR="00920394" w:rsidRPr="005768F5" w:rsidRDefault="004E1CBA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вид</w:t>
            </w:r>
            <w:r w:rsidR="00920394">
              <w:rPr>
                <w:lang w:val="uk-UA"/>
              </w:rPr>
              <w:t xml:space="preserve"> контрагента</w:t>
            </w:r>
          </w:p>
          <w:p w14:paraId="7F6829B9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920394" w:rsidRPr="005C7C24" w14:paraId="661BF91B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084BAC6A" w14:textId="77777777" w:rsidR="00920394" w:rsidRPr="005C7C24" w:rsidRDefault="00920394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5A2204B8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920394" w:rsidRPr="00722C1F" w14:paraId="1E574DA1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5A308116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1D501A3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3AC791F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AAF68DC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656AE84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"Ref": "eb7c1c2e-cc85-11e4-bdb5-005056801329",</w:t>
            </w:r>
          </w:p>
          <w:p w14:paraId="3671DBB0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"Description": "Колесник Михайло Іванович",</w:t>
            </w:r>
          </w:p>
          <w:p w14:paraId="4905D1B1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"FirstName": "Михайло",</w:t>
            </w:r>
          </w:p>
          <w:p w14:paraId="7F4A5C92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"MiddleName": "Іванович",</w:t>
            </w:r>
          </w:p>
          <w:p w14:paraId="62CE551B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"LastName": "Колесник",</w:t>
            </w:r>
          </w:p>
          <w:p w14:paraId="20A3E79E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"Counterparty": "",</w:t>
            </w:r>
          </w:p>
          <w:p w14:paraId="4AF96713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"OwnershipForm": "",</w:t>
            </w:r>
          </w:p>
          <w:p w14:paraId="5CF4131A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"OwnershipFormDescription": "",</w:t>
            </w:r>
          </w:p>
          <w:p w14:paraId="1A8DA610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"EDRPOU": "",</w:t>
            </w:r>
          </w:p>
          <w:p w14:paraId="47287094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"CounterpartyType": "PrivatePerson",</w:t>
            </w:r>
          </w:p>
          <w:p w14:paraId="7573C384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"ContactPerson": {</w:t>
            </w:r>
          </w:p>
          <w:p w14:paraId="7520926A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          "success":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true</w:t>
            </w:r>
            <w:r w:rsidRPr="002C2DDD">
              <w:rPr>
                <w:rFonts w:asciiTheme="minorHAnsi" w:hAnsiTheme="minorHAnsi"/>
                <w:sz w:val="22"/>
                <w:szCs w:val="22"/>
              </w:rPr>
              <w:t>,</w:t>
            </w:r>
          </w:p>
          <w:p w14:paraId="7D9DE943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    "data": [],</w:t>
            </w:r>
          </w:p>
          <w:p w14:paraId="2E0A99D0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          "errors": []</w:t>
            </w:r>
            <w:r w:rsidRPr="002C2DDD">
              <w:rPr>
                <w:rFonts w:asciiTheme="minorHAnsi" w:hAnsiTheme="minorHAnsi"/>
                <w:sz w:val="22"/>
                <w:szCs w:val="22"/>
              </w:rPr>
              <w:t>,</w:t>
            </w:r>
          </w:p>
          <w:p w14:paraId="67BB9EBF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    "warnings": [],</w:t>
            </w:r>
          </w:p>
          <w:p w14:paraId="23C5EB97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    "info": []</w:t>
            </w:r>
          </w:p>
          <w:p w14:paraId="7AEBD066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    }</w:t>
            </w:r>
          </w:p>
          <w:p w14:paraId="43A6E35F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46D9956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BA072AD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55C2932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BA52E8A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0AF75A00" w14:textId="77777777" w:rsidR="00920394" w:rsidRPr="002C2DDD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C2DDD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E445AD6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2F5D9D5C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56A8F31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54040A30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A07C6E7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766623C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ідентифікатор контрагента</w:t>
            </w:r>
          </w:p>
          <w:p w14:paraId="0DD37B3B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опис контрагента</w:t>
            </w:r>
          </w:p>
          <w:p w14:paraId="052B3B56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ім</w:t>
            </w:r>
            <w:r w:rsidRPr="00696B0C">
              <w:rPr>
                <w:rFonts w:asciiTheme="minorHAnsi" w:hAnsiTheme="minorHAnsi"/>
              </w:rPr>
              <w:t>’</w:t>
            </w:r>
            <w:r w:rsidRPr="00696B0C">
              <w:rPr>
                <w:rFonts w:asciiTheme="minorHAnsi" w:hAnsiTheme="minorHAnsi"/>
                <w:lang w:val="uk-UA"/>
              </w:rPr>
              <w:t>я</w:t>
            </w:r>
          </w:p>
          <w:p w14:paraId="66900EDB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по батькові</w:t>
            </w:r>
          </w:p>
          <w:p w14:paraId="3F96E5B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прізвище</w:t>
            </w:r>
          </w:p>
          <w:p w14:paraId="1AF85902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47B50EE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форма властності</w:t>
            </w:r>
          </w:p>
          <w:p w14:paraId="49DCA4EF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опис форми властності</w:t>
            </w:r>
          </w:p>
          <w:p w14:paraId="30B042EF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код єдрпоу</w:t>
            </w:r>
          </w:p>
          <w:p w14:paraId="7504AA0E" w14:textId="77777777" w:rsidR="00920394" w:rsidRPr="00696B0C" w:rsidRDefault="00920394" w:rsidP="00A65457">
            <w:pPr>
              <w:rPr>
                <w:sz w:val="22"/>
                <w:szCs w:val="22"/>
                <w:lang w:val="uk-UA"/>
              </w:rPr>
            </w:pPr>
            <w:r w:rsidRPr="00696B0C">
              <w:rPr>
                <w:sz w:val="22"/>
                <w:szCs w:val="22"/>
                <w:lang w:val="uk-UA"/>
              </w:rPr>
              <w:t>- тип контрагента (</w:t>
            </w:r>
            <w:r>
              <w:rPr>
                <w:sz w:val="22"/>
                <w:szCs w:val="22"/>
                <w:lang w:val="uk-UA"/>
              </w:rPr>
              <w:t>організація</w:t>
            </w:r>
            <w:r w:rsidRPr="00696B0C">
              <w:rPr>
                <w:sz w:val="22"/>
                <w:szCs w:val="22"/>
                <w:lang w:val="uk-UA"/>
              </w:rPr>
              <w:t>)</w:t>
            </w:r>
          </w:p>
          <w:p w14:paraId="4EFCD61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  <w:lang w:val="uk-UA"/>
              </w:rPr>
              <w:t>- контактна особа (властивості)</w:t>
            </w:r>
          </w:p>
          <w:p w14:paraId="54AF20A1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>
              <w:rPr>
                <w:rFonts w:asciiTheme="minorHAnsi" w:hAnsiTheme="minorHAnsi"/>
              </w:rPr>
              <w:t>)</w:t>
            </w:r>
          </w:p>
          <w:p w14:paraId="5D839142" w14:textId="77777777" w:rsidR="00920394" w:rsidRPr="002C2DDD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1B6889D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47CB00F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E7AF6B6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1649E518" w14:textId="77777777" w:rsidR="00920394" w:rsidRDefault="00920394" w:rsidP="00920394">
      <w:pPr>
        <w:pStyle w:val="NP1"/>
      </w:pPr>
    </w:p>
    <w:p w14:paraId="2BE687C3" w14:textId="77777777" w:rsidR="00920394" w:rsidRDefault="00920394" w:rsidP="00920394">
      <w:pPr>
        <w:pStyle w:val="NP1"/>
        <w:ind w:firstLine="0"/>
      </w:pPr>
      <w:r w:rsidRPr="00983FBD">
        <w:t>Були змінені такі параметри</w:t>
      </w:r>
      <w:r w:rsidRPr="002C608E">
        <w:rPr>
          <w:lang w:val="ru-RU"/>
        </w:rPr>
        <w:t xml:space="preserve"> </w:t>
      </w:r>
      <w:r>
        <w:t>та метод (властивості до оновлення виділені чорним кольором, синім кольором після оновлення)</w:t>
      </w:r>
      <w:r w:rsidRPr="00983FBD">
        <w:t xml:space="preserve">: </w:t>
      </w:r>
    </w:p>
    <w:p w14:paraId="45F3069A" w14:textId="77777777" w:rsidR="00920394" w:rsidRPr="00CA765E" w:rsidRDefault="00920394" w:rsidP="00920394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 xml:space="preserve">"calledMethod": </w:t>
      </w:r>
      <w:r w:rsidRPr="0088678F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CA765E">
        <w:rPr>
          <w:rFonts w:asciiTheme="minorHAnsi" w:hAnsiTheme="minorHAnsi"/>
          <w:color w:val="000000" w:themeColor="text1"/>
          <w:sz w:val="22"/>
          <w:szCs w:val="22"/>
          <w:lang w:val="en-US"/>
        </w:rPr>
        <w:t>"save"</w:t>
      </w:r>
      <w:r w:rsidRPr="00CA765E">
        <w:rPr>
          <w:rFonts w:asciiTheme="minorHAnsi" w:hAnsiTheme="minorHAnsi"/>
          <w:color w:val="000000" w:themeColor="text1"/>
          <w:sz w:val="22"/>
          <w:szCs w:val="22"/>
        </w:rPr>
        <w:t xml:space="preserve">   </w:t>
      </w:r>
      <w:r w:rsidRPr="00CA765E">
        <w:rPr>
          <w:rFonts w:asciiTheme="minorHAnsi" w:hAnsiTheme="minorHAnsi" w:cs="Times New Roman"/>
          <w:color w:val="2E74B5" w:themeColor="accent1" w:themeShade="BF"/>
          <w:sz w:val="22"/>
          <w:szCs w:val="22"/>
          <w:lang w:val="en-US"/>
        </w:rPr>
        <w:t xml:space="preserve">→   </w:t>
      </w:r>
      <w:r w:rsidRPr="00CA765E"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  <w:t>"update",</w:t>
      </w:r>
    </w:p>
    <w:p w14:paraId="175115B8" w14:textId="77777777" w:rsidR="00920394" w:rsidRPr="00CA765E" w:rsidRDefault="00920394" w:rsidP="00920394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>"FirstName": "</w:t>
      </w:r>
      <w:r w:rsidRPr="00CA765E">
        <w:rPr>
          <w:rFonts w:asciiTheme="minorHAnsi" w:hAnsiTheme="minorHAnsi"/>
          <w:color w:val="000000" w:themeColor="text1"/>
          <w:sz w:val="22"/>
          <w:szCs w:val="22"/>
          <w:lang w:val="en-US"/>
        </w:rPr>
        <w:t>Роман"</w:t>
      </w:r>
      <w:r w:rsidRPr="00CA765E">
        <w:rPr>
          <w:rFonts w:asciiTheme="minorHAnsi" w:hAnsiTheme="minorHAnsi"/>
          <w:color w:val="000000" w:themeColor="text1"/>
          <w:sz w:val="22"/>
          <w:szCs w:val="22"/>
        </w:rPr>
        <w:t xml:space="preserve">   </w:t>
      </w:r>
      <w:r w:rsidRPr="00CA765E">
        <w:rPr>
          <w:rFonts w:asciiTheme="minorHAnsi" w:hAnsiTheme="minorHAnsi" w:cs="Times New Roman"/>
          <w:color w:val="0070C0"/>
          <w:sz w:val="22"/>
          <w:szCs w:val="22"/>
        </w:rPr>
        <w:t>→</w:t>
      </w:r>
      <w:r w:rsidRPr="00CA765E">
        <w:rPr>
          <w:rFonts w:asciiTheme="minorHAnsi" w:hAnsiTheme="minorHAnsi" w:cs="Times New Roman"/>
          <w:color w:val="000000" w:themeColor="text1"/>
          <w:sz w:val="22"/>
          <w:szCs w:val="22"/>
        </w:rPr>
        <w:t xml:space="preserve">   </w:t>
      </w:r>
      <w:r w:rsidRPr="00CA765E"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  <w:t>"Михайло",</w:t>
      </w:r>
    </w:p>
    <w:p w14:paraId="1CBAEA2B" w14:textId="77777777" w:rsidR="00920394" w:rsidRPr="00CA765E" w:rsidRDefault="00920394" w:rsidP="00920394">
      <w:pPr>
        <w:pStyle w:val="NP1"/>
        <w:ind w:firstLine="0"/>
        <w:rPr>
          <w:rFonts w:asciiTheme="minorHAnsi" w:hAnsiTheme="minorHAnsi"/>
          <w:color w:val="0070C0"/>
          <w:sz w:val="22"/>
          <w:szCs w:val="22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</w:rPr>
        <w:t xml:space="preserve">"MiddleName": </w:t>
      </w:r>
      <w:r w:rsidRPr="00CA765E">
        <w:rPr>
          <w:rFonts w:asciiTheme="minorHAnsi" w:hAnsiTheme="minorHAnsi"/>
          <w:sz w:val="22"/>
          <w:szCs w:val="22"/>
        </w:rPr>
        <w:t xml:space="preserve">"Романович"   </w:t>
      </w:r>
      <w:r w:rsidRPr="00CA765E">
        <w:rPr>
          <w:rFonts w:asciiTheme="minorHAnsi" w:hAnsiTheme="minorHAnsi" w:cs="Times New Roman"/>
          <w:sz w:val="22"/>
          <w:szCs w:val="22"/>
        </w:rPr>
        <w:t>→</w:t>
      </w:r>
      <w:r w:rsidRPr="00CA765E">
        <w:rPr>
          <w:rFonts w:asciiTheme="minorHAnsi" w:hAnsiTheme="minorHAnsi"/>
          <w:sz w:val="22"/>
          <w:szCs w:val="22"/>
        </w:rPr>
        <w:t xml:space="preserve">   </w:t>
      </w:r>
      <w:r w:rsidRPr="00CA765E">
        <w:rPr>
          <w:rFonts w:asciiTheme="minorHAnsi" w:hAnsiTheme="minorHAnsi"/>
          <w:color w:val="0070C0"/>
          <w:sz w:val="22"/>
          <w:szCs w:val="22"/>
        </w:rPr>
        <w:t>"Іванович",</w:t>
      </w:r>
    </w:p>
    <w:p w14:paraId="49B6418C" w14:textId="77777777" w:rsidR="00920394" w:rsidRPr="00133BCA" w:rsidRDefault="00920394" w:rsidP="00920394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  <w:lang w:val="ru-RU"/>
        </w:rPr>
        <w:t>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>LastName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ru-RU"/>
        </w:rPr>
        <w:t xml:space="preserve">": </w:t>
      </w:r>
      <w:r w:rsidRPr="00133BCA">
        <w:rPr>
          <w:rFonts w:asciiTheme="minorHAnsi" w:hAnsiTheme="minorHAnsi"/>
          <w:sz w:val="22"/>
          <w:szCs w:val="22"/>
          <w:lang w:val="ru-RU"/>
        </w:rPr>
        <w:t>"Романов</w:t>
      </w:r>
      <w:r w:rsidRPr="0088678F"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  <w:t>"</w:t>
      </w:r>
      <w:r w:rsidRPr="0088678F">
        <w:rPr>
          <w:rFonts w:asciiTheme="minorHAnsi" w:hAnsiTheme="minorHAnsi"/>
          <w:color w:val="2E74B5" w:themeColor="accent1" w:themeShade="BF"/>
          <w:sz w:val="22"/>
          <w:szCs w:val="22"/>
        </w:rPr>
        <w:t xml:space="preserve">   </w:t>
      </w:r>
      <w:r w:rsidRPr="0088678F">
        <w:rPr>
          <w:rFonts w:asciiTheme="minorHAnsi" w:hAnsiTheme="minorHAnsi" w:cs="Times New Roman"/>
          <w:color w:val="2E74B5" w:themeColor="accent1" w:themeShade="BF"/>
          <w:sz w:val="22"/>
          <w:szCs w:val="22"/>
        </w:rPr>
        <w:t>→</w:t>
      </w:r>
      <w:r w:rsidRPr="0088678F">
        <w:rPr>
          <w:rFonts w:asciiTheme="minorHAnsi" w:hAnsiTheme="minorHAnsi"/>
          <w:color w:val="2E74B5" w:themeColor="accent1" w:themeShade="BF"/>
          <w:sz w:val="22"/>
          <w:szCs w:val="22"/>
        </w:rPr>
        <w:t xml:space="preserve">   </w:t>
      </w:r>
      <w:r w:rsidRPr="00133BCA"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  <w:t>"Колесник",</w:t>
      </w:r>
    </w:p>
    <w:p w14:paraId="6FFD6E19" w14:textId="77777777" w:rsidR="00920394" w:rsidRPr="00133BCA" w:rsidRDefault="00920394" w:rsidP="00920394">
      <w:pPr>
        <w:rPr>
          <w:rFonts w:asciiTheme="minorHAnsi" w:hAnsiTheme="minorHAnsi"/>
          <w:color w:val="2E74B5" w:themeColor="accent1" w:themeShade="BF"/>
          <w:sz w:val="22"/>
          <w:szCs w:val="22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</w:rPr>
        <w:t>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>Phone</w:t>
      </w:r>
      <w:r w:rsidRPr="0088678F">
        <w:rPr>
          <w:rFonts w:asciiTheme="minorHAnsi" w:hAnsiTheme="minorHAnsi"/>
          <w:color w:val="000000" w:themeColor="text1"/>
          <w:sz w:val="22"/>
          <w:szCs w:val="22"/>
        </w:rPr>
        <w:t>": 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uk-UA"/>
        </w:rPr>
        <w:t>0991112233</w:t>
      </w:r>
      <w:r w:rsidRPr="00133BCA">
        <w:rPr>
          <w:rFonts w:asciiTheme="minorHAnsi" w:hAnsiTheme="minorHAnsi"/>
          <w:color w:val="2E74B5" w:themeColor="accent1" w:themeShade="BF"/>
          <w:sz w:val="22"/>
          <w:szCs w:val="22"/>
        </w:rPr>
        <w:t>"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 xml:space="preserve">   </w:t>
      </w:r>
      <w:r w:rsidRPr="0088678F"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>→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 xml:space="preserve">   </w:t>
      </w:r>
      <w:r w:rsidRPr="00133BCA">
        <w:rPr>
          <w:rFonts w:asciiTheme="minorHAnsi" w:hAnsiTheme="minorHAnsi"/>
          <w:color w:val="2E74B5" w:themeColor="accent1" w:themeShade="BF"/>
          <w:sz w:val="22"/>
          <w:szCs w:val="22"/>
        </w:rPr>
        <w:t>"0991112222"</w:t>
      </w:r>
    </w:p>
    <w:p w14:paraId="6875B7E8" w14:textId="77777777" w:rsidR="00920394" w:rsidRPr="00920394" w:rsidRDefault="00920394" w:rsidP="00920394">
      <w:pPr>
        <w:pStyle w:val="NP1"/>
        <w:ind w:firstLine="0"/>
        <w:rPr>
          <w:color w:val="2E74B5" w:themeColor="accent1" w:themeShade="BF"/>
          <w:sz w:val="22"/>
          <w:szCs w:val="22"/>
          <w:lang w:val="ru-RU"/>
        </w:rPr>
      </w:pPr>
    </w:p>
    <w:p w14:paraId="071D1ED2" w14:textId="77777777" w:rsidR="00920394" w:rsidRPr="008258A7" w:rsidRDefault="00920394" w:rsidP="00920394">
      <w:pPr>
        <w:pStyle w:val="NP1"/>
        <w:ind w:firstLine="0"/>
        <w:rPr>
          <w:lang w:val="ru-RU"/>
        </w:rPr>
      </w:pPr>
      <w:r>
        <w:rPr>
          <w:color w:val="2E74B5" w:themeColor="accent1" w:themeShade="BF"/>
          <w:sz w:val="22"/>
          <w:szCs w:val="22"/>
        </w:rPr>
        <w:t xml:space="preserve"> </w:t>
      </w:r>
      <w:r>
        <w:rPr>
          <w:sz w:val="22"/>
          <w:szCs w:val="22"/>
        </w:rPr>
        <w:t>Рис. 57 Зображення даних контрагента</w:t>
      </w:r>
      <w:r>
        <w:rPr>
          <w:sz w:val="22"/>
          <w:szCs w:val="22"/>
          <w:lang w:val="ru-RU"/>
        </w:rPr>
        <w:t>,</w:t>
      </w:r>
      <w:r>
        <w:rPr>
          <w:sz w:val="22"/>
          <w:szCs w:val="22"/>
        </w:rPr>
        <w:t xml:space="preserve"> в особистому кабінеті</w:t>
      </w:r>
      <w:r>
        <w:rPr>
          <w:sz w:val="22"/>
          <w:szCs w:val="22"/>
          <w:lang w:val="ru-RU"/>
        </w:rPr>
        <w:t>,</w:t>
      </w:r>
      <w:r>
        <w:rPr>
          <w:sz w:val="22"/>
          <w:szCs w:val="22"/>
        </w:rPr>
        <w:t xml:space="preserve"> після внесення змін за допомогою запиту в середовищі </w:t>
      </w:r>
      <w:r>
        <w:rPr>
          <w:sz w:val="22"/>
          <w:szCs w:val="22"/>
          <w:lang w:val="en-US"/>
        </w:rPr>
        <w:t>API</w:t>
      </w:r>
      <w:r w:rsidRPr="008258A7">
        <w:rPr>
          <w:sz w:val="22"/>
          <w:szCs w:val="22"/>
          <w:lang w:val="ru-RU"/>
        </w:rPr>
        <w:t xml:space="preserve"> 2.0</w:t>
      </w:r>
    </w:p>
    <w:p w14:paraId="0334021C" w14:textId="77777777" w:rsidR="00920394" w:rsidRPr="00113768" w:rsidRDefault="00920394" w:rsidP="00920394">
      <w:pPr>
        <w:pStyle w:val="NP1"/>
      </w:pPr>
    </w:p>
    <w:p w14:paraId="7D4198E7" w14:textId="77777777" w:rsidR="00920394" w:rsidRDefault="00920394" w:rsidP="00920394">
      <w:pPr>
        <w:pStyle w:val="NP2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AC9C3E" wp14:editId="3AF2CA25">
                <wp:simplePos x="0" y="0"/>
                <wp:positionH relativeFrom="column">
                  <wp:posOffset>2102452</wp:posOffset>
                </wp:positionH>
                <wp:positionV relativeFrom="paragraph">
                  <wp:posOffset>1222565</wp:posOffset>
                </wp:positionV>
                <wp:extent cx="1460665" cy="439387"/>
                <wp:effectExtent l="38100" t="0" r="25400" b="37465"/>
                <wp:wrapNone/>
                <wp:docPr id="59" name="Стрелка вниз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665" cy="43938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70F7D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59" o:spid="_x0000_s1026" type="#_x0000_t67" style="position:absolute;margin-left:165.55pt;margin-top:96.25pt;width:115pt;height:3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" adj="10800" fillcolor="#5b9bd5 [3204]" strokecolor="#1f4d78 [1604]" strokeweight="1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0F41BC32" wp14:editId="67DD79F7">
            <wp:extent cx="4251367" cy="10972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33" cy="109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C09E" w14:textId="77777777" w:rsidR="00920394" w:rsidRDefault="00920394" w:rsidP="00920394">
      <w:pPr>
        <w:pStyle w:val="NP1"/>
      </w:pPr>
    </w:p>
    <w:p w14:paraId="37515121" w14:textId="77777777" w:rsidR="00920394" w:rsidRDefault="00920394" w:rsidP="00920394">
      <w:pPr>
        <w:pStyle w:val="NP1"/>
      </w:pPr>
    </w:p>
    <w:p w14:paraId="45A22FC3" w14:textId="77777777" w:rsidR="00920394" w:rsidRDefault="00920394" w:rsidP="00920394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369CF496" wp14:editId="3E6001FF">
            <wp:extent cx="3681095" cy="10096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1E55" w14:textId="77777777" w:rsidR="00920394" w:rsidRDefault="00920394" w:rsidP="00920394"/>
    <w:p w14:paraId="6066B5D9" w14:textId="77777777" w:rsidR="00435B0A" w:rsidRDefault="00435B0A" w:rsidP="00920394"/>
    <w:p w14:paraId="5F5B1F4B" w14:textId="77777777" w:rsidR="00435B0A" w:rsidRDefault="00435B0A" w:rsidP="00920394"/>
    <w:p w14:paraId="45CC7BCE" w14:textId="77777777" w:rsidR="00435B0A" w:rsidRDefault="00435B0A" w:rsidP="00920394"/>
    <w:p w14:paraId="50B65577" w14:textId="77777777" w:rsidR="00435B0A" w:rsidRDefault="00435B0A" w:rsidP="00920394"/>
    <w:p w14:paraId="7DF9A8F1" w14:textId="77777777" w:rsidR="00435B0A" w:rsidRDefault="00435B0A" w:rsidP="00920394"/>
    <w:p w14:paraId="226EDF17" w14:textId="77777777" w:rsidR="00435B0A" w:rsidRDefault="00435B0A" w:rsidP="00920394"/>
    <w:p w14:paraId="1F11EC3A" w14:textId="77777777" w:rsidR="00435B0A" w:rsidRDefault="00435B0A" w:rsidP="00920394"/>
    <w:p w14:paraId="0DA02C8A" w14:textId="77777777" w:rsidR="00435B0A" w:rsidRDefault="00435B0A" w:rsidP="00920394"/>
    <w:p w14:paraId="54D957D7" w14:textId="77777777" w:rsidR="00435B0A" w:rsidRDefault="00435B0A" w:rsidP="00920394"/>
    <w:p w14:paraId="310BA54E" w14:textId="77777777" w:rsidR="00435B0A" w:rsidRDefault="00435B0A" w:rsidP="00920394"/>
    <w:p w14:paraId="26D15EC7" w14:textId="77777777" w:rsidR="00435B0A" w:rsidRDefault="00435B0A" w:rsidP="00920394"/>
    <w:p w14:paraId="492DD009" w14:textId="77777777" w:rsidR="00435B0A" w:rsidRDefault="00435B0A" w:rsidP="00920394"/>
    <w:p w14:paraId="7D92B7A4" w14:textId="77777777" w:rsidR="00435B0A" w:rsidRDefault="00435B0A" w:rsidP="00920394"/>
    <w:p w14:paraId="009C0EA3" w14:textId="77777777" w:rsidR="00435B0A" w:rsidRDefault="00435B0A" w:rsidP="00920394"/>
    <w:p w14:paraId="7DEA20A9" w14:textId="77777777" w:rsidR="00435B0A" w:rsidRDefault="00435B0A" w:rsidP="00920394"/>
    <w:p w14:paraId="19F3DC00" w14:textId="77777777" w:rsidR="00435B0A" w:rsidRDefault="00435B0A" w:rsidP="00920394"/>
    <w:p w14:paraId="3B4B9A88" w14:textId="77777777" w:rsidR="00435B0A" w:rsidRDefault="00435B0A" w:rsidP="00920394"/>
    <w:p w14:paraId="5E742587" w14:textId="77777777" w:rsidR="00435B0A" w:rsidRDefault="00435B0A" w:rsidP="00920394"/>
    <w:p w14:paraId="310BA28F" w14:textId="2E1C2D83" w:rsidR="00920394" w:rsidRDefault="00A65457" w:rsidP="00920394">
      <w:pPr>
        <w:pStyle w:val="-2NP0"/>
        <w:rPr>
          <w:lang w:val="ru-RU"/>
        </w:rPr>
      </w:pPr>
      <w:bookmarkStart w:id="54" w:name="_Toc414965451"/>
      <w:bookmarkStart w:id="55" w:name="_Toc447666812"/>
      <w:r>
        <w:lastRenderedPageBreak/>
        <w:t>Видалення даних контрагента (м</w:t>
      </w:r>
      <w:r w:rsidR="00920394">
        <w:t>етод «</w:t>
      </w:r>
      <w:r w:rsidR="00920394">
        <w:rPr>
          <w:lang w:val="en-US"/>
        </w:rPr>
        <w:t>delete</w:t>
      </w:r>
      <w:r w:rsidR="00920394">
        <w:t>»</w:t>
      </w:r>
      <w:r w:rsidR="00920394" w:rsidRPr="00EF6C3D">
        <w:rPr>
          <w:lang w:val="ru-RU"/>
        </w:rPr>
        <w:t>)</w:t>
      </w:r>
      <w:bookmarkEnd w:id="54"/>
      <w:bookmarkEnd w:id="55"/>
    </w:p>
    <w:p w14:paraId="26680F35" w14:textId="0D020194" w:rsidR="00920394" w:rsidRDefault="00435B0A" w:rsidP="00435B0A">
      <w:pPr>
        <w:pStyle w:val="NP1"/>
        <w:rPr>
          <w:color w:val="FF0000"/>
          <w:lang w:val="ru-RU"/>
        </w:rPr>
      </w:pPr>
      <w:r>
        <w:rPr>
          <w:color w:val="FF0000"/>
          <w:lang w:val="ru-RU"/>
        </w:rPr>
        <w:t>Через середовище АРІ 2.0 м</w:t>
      </w:r>
      <w:r w:rsidRPr="00435B0A">
        <w:rPr>
          <w:color w:val="FF0000"/>
          <w:lang w:val="ru-RU"/>
        </w:rPr>
        <w:t>ожливо видаляти лише дані конрагента одержувача.</w:t>
      </w:r>
    </w:p>
    <w:p w14:paraId="28D088E2" w14:textId="488625C9" w:rsidR="00435B0A" w:rsidRPr="00435B0A" w:rsidRDefault="00435B0A" w:rsidP="00435B0A">
      <w:pPr>
        <w:pStyle w:val="NP1"/>
        <w:rPr>
          <w:lang w:val="ru-RU"/>
        </w:rPr>
      </w:pPr>
      <w:r>
        <w:rPr>
          <w:color w:val="FF0000"/>
          <w:lang w:val="ru-RU"/>
        </w:rPr>
        <w:t xml:space="preserve">Для видалення даних конрагента відправника звертайтеся до вашого менеджера. 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920394" w:rsidRPr="0011435A" w14:paraId="102C0244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11C3422" w14:textId="483C2778" w:rsidR="00920394" w:rsidRPr="00F029BD" w:rsidRDefault="007F07A0" w:rsidP="007F07A0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Запит для видалення</w:t>
            </w:r>
            <w:r w:rsidR="00920394">
              <w:rPr>
                <w:lang w:val="uk-UA"/>
              </w:rPr>
              <w:t xml:space="preserve"> даних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208A198" w14:textId="34EF3A64" w:rsidR="00920394" w:rsidRPr="0011435A" w:rsidRDefault="000C1F71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20394" w:rsidRPr="005C7C24" w14:paraId="3E6A745F" w14:textId="77777777" w:rsidTr="00A65457">
        <w:trPr>
          <w:trHeight w:val="2186"/>
        </w:trPr>
        <w:tc>
          <w:tcPr>
            <w:tcW w:w="7318" w:type="dxa"/>
          </w:tcPr>
          <w:p w14:paraId="035F929B" w14:textId="77777777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>{</w:t>
            </w:r>
          </w:p>
          <w:p w14:paraId="0488005E" w14:textId="5A5C6A76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 xml:space="preserve">    "apiKey": "</w:t>
            </w:r>
            <w:r w:rsidR="00A65457">
              <w:rPr>
                <w:sz w:val="22"/>
                <w:szCs w:val="22"/>
                <w:lang w:val="uk-UA"/>
              </w:rPr>
              <w:t>Ваш ключ АРІ 2.0</w:t>
            </w:r>
            <w:r w:rsidRPr="004A6A43">
              <w:rPr>
                <w:sz w:val="22"/>
                <w:szCs w:val="22"/>
                <w:lang w:val="en-US"/>
              </w:rPr>
              <w:t>",</w:t>
            </w:r>
          </w:p>
          <w:p w14:paraId="7082CCE2" w14:textId="77777777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Counterparty</w:t>
            </w:r>
            <w:r w:rsidRPr="004A6A43">
              <w:rPr>
                <w:sz w:val="22"/>
                <w:szCs w:val="22"/>
                <w:lang w:val="en-US"/>
              </w:rPr>
              <w:t>",</w:t>
            </w:r>
          </w:p>
          <w:p w14:paraId="64FADB2B" w14:textId="77777777" w:rsidR="00920394" w:rsidRPr="009E750D" w:rsidRDefault="00920394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9E750D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A65457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334085">
              <w:rPr>
                <w:rStyle w:val="af9"/>
              </w:rPr>
              <w:t>delete</w:t>
            </w:r>
            <w:r w:rsidRPr="00A65457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06B6F9C9" w14:textId="77777777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34993C7B" w14:textId="77777777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 xml:space="preserve">        "Ref": "eb7c1c2e-cc85-11e4-bdb5-005056801329"</w:t>
            </w:r>
          </w:p>
          <w:p w14:paraId="75B217D1" w14:textId="77777777" w:rsidR="00920394" w:rsidRPr="004A6A43" w:rsidRDefault="00920394" w:rsidP="00A65457">
            <w:pPr>
              <w:rPr>
                <w:sz w:val="22"/>
                <w:szCs w:val="22"/>
                <w:lang w:val="en-US"/>
              </w:rPr>
            </w:pPr>
            <w:r w:rsidRPr="004A6A43">
              <w:rPr>
                <w:sz w:val="22"/>
                <w:szCs w:val="22"/>
                <w:lang w:val="en-US"/>
              </w:rPr>
              <w:t xml:space="preserve">    }</w:t>
            </w:r>
          </w:p>
          <w:p w14:paraId="4C48A4A9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A6A43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9E1CB6D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645DAE2" w14:textId="77777777" w:rsidR="00920394" w:rsidRPr="005768F5" w:rsidRDefault="00920394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0EAD21D" w14:textId="77777777" w:rsidR="00920394" w:rsidRPr="004979CC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0B8B7D5A" w14:textId="77777777" w:rsidR="00920394" w:rsidRPr="00A65457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A65457">
              <w:rPr>
                <w:color w:val="000000" w:themeColor="text1"/>
              </w:rPr>
              <w:t>- тип методу</w:t>
            </w:r>
            <w:r w:rsidRPr="00A65457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01549EDF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265F74D4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3711BC1D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920394" w:rsidRPr="005C7C24" w14:paraId="3AADAB76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4FF3BC7" w14:textId="77777777" w:rsidR="00920394" w:rsidRPr="005C7C24" w:rsidRDefault="00920394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EA4FDEA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920394" w:rsidRPr="00722C1F" w14:paraId="32816FD9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3397A336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B5D242F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F42098D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3751DF8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F0B9253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        "Ref": "eb7c1c2e-cc85-11e4-bdb5-005056801329"</w:t>
            </w:r>
          </w:p>
          <w:p w14:paraId="79F9752E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2116FCD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1FB02B0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35A2CD1D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1A3ADB2" w14:textId="77777777" w:rsidR="00920394" w:rsidRPr="004A6A43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A6A43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F4B6F8A" w14:textId="77777777" w:rsidR="00920394" w:rsidRDefault="00920394" w:rsidP="00A65457">
            <w:pPr>
              <w:pStyle w:val="HTML"/>
            </w:pPr>
            <w:r w:rsidRPr="004A6A43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C02CDDC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22A04AC3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A60EC82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735E36FA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070097D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528ACD7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 xml:space="preserve">ідентифікатор </w:t>
            </w:r>
            <w:r>
              <w:rPr>
                <w:rFonts w:asciiTheme="minorHAnsi" w:hAnsiTheme="minorHAnsi"/>
                <w:lang w:val="uk-UA"/>
              </w:rPr>
              <w:t xml:space="preserve">видаленого </w:t>
            </w:r>
            <w:r w:rsidRPr="00696B0C">
              <w:rPr>
                <w:rFonts w:asciiTheme="minorHAnsi" w:hAnsiTheme="minorHAnsi"/>
                <w:lang w:val="uk-UA"/>
              </w:rPr>
              <w:t>контрагента</w:t>
            </w:r>
          </w:p>
          <w:p w14:paraId="647BA94B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71A8AD8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04D7030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5D5B4AF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366D9FBE" w14:textId="77777777" w:rsidR="003B324F" w:rsidRDefault="003B324F" w:rsidP="003B324F">
      <w:pPr>
        <w:pStyle w:val="-2NP0"/>
        <w:numPr>
          <w:ilvl w:val="0"/>
          <w:numId w:val="0"/>
        </w:numPr>
      </w:pPr>
      <w:bookmarkStart w:id="56" w:name="_Toc414965455"/>
    </w:p>
    <w:p w14:paraId="269616C3" w14:textId="77777777" w:rsidR="003B324F" w:rsidRDefault="003B324F" w:rsidP="003B324F">
      <w:pPr>
        <w:pStyle w:val="NP1"/>
      </w:pPr>
    </w:p>
    <w:p w14:paraId="66F40F67" w14:textId="77777777" w:rsidR="003B324F" w:rsidRDefault="003B324F" w:rsidP="003B324F">
      <w:pPr>
        <w:pStyle w:val="NP1"/>
      </w:pPr>
    </w:p>
    <w:p w14:paraId="35522B8D" w14:textId="77777777" w:rsidR="003B324F" w:rsidRDefault="003B324F" w:rsidP="003B324F">
      <w:pPr>
        <w:pStyle w:val="NP1"/>
      </w:pPr>
    </w:p>
    <w:p w14:paraId="2C5DA17B" w14:textId="77777777" w:rsidR="003B324F" w:rsidRDefault="003B324F" w:rsidP="003B324F">
      <w:pPr>
        <w:pStyle w:val="NP1"/>
      </w:pPr>
    </w:p>
    <w:p w14:paraId="1F08BCAF" w14:textId="77777777" w:rsidR="003B324F" w:rsidRDefault="003B324F" w:rsidP="003B324F">
      <w:pPr>
        <w:pStyle w:val="NP1"/>
      </w:pPr>
    </w:p>
    <w:p w14:paraId="2D3B469D" w14:textId="77777777" w:rsidR="003B324F" w:rsidRDefault="003B324F" w:rsidP="003B324F">
      <w:pPr>
        <w:pStyle w:val="NP1"/>
      </w:pPr>
    </w:p>
    <w:p w14:paraId="5610C1FC" w14:textId="77777777" w:rsidR="003B324F" w:rsidRDefault="003B324F" w:rsidP="003B324F">
      <w:pPr>
        <w:pStyle w:val="NP1"/>
      </w:pPr>
    </w:p>
    <w:p w14:paraId="5BEECF4A" w14:textId="77777777" w:rsidR="003B324F" w:rsidRDefault="003B324F" w:rsidP="003B324F">
      <w:pPr>
        <w:pStyle w:val="NP1"/>
      </w:pPr>
    </w:p>
    <w:p w14:paraId="7393358D" w14:textId="77777777" w:rsidR="003B324F" w:rsidRDefault="003B324F" w:rsidP="003B324F">
      <w:pPr>
        <w:pStyle w:val="NP1"/>
      </w:pPr>
    </w:p>
    <w:p w14:paraId="717A6319" w14:textId="77777777" w:rsidR="003B324F" w:rsidRDefault="003B324F" w:rsidP="003B324F">
      <w:pPr>
        <w:pStyle w:val="NP1"/>
      </w:pPr>
    </w:p>
    <w:p w14:paraId="7F38A01A" w14:textId="77777777" w:rsidR="003B324F" w:rsidRDefault="003B324F" w:rsidP="003B324F">
      <w:pPr>
        <w:pStyle w:val="NP1"/>
      </w:pPr>
    </w:p>
    <w:p w14:paraId="3A63068C" w14:textId="77777777" w:rsidR="003B324F" w:rsidRDefault="003B324F" w:rsidP="003B324F">
      <w:pPr>
        <w:pStyle w:val="NP1"/>
      </w:pPr>
    </w:p>
    <w:p w14:paraId="03FF0181" w14:textId="77777777" w:rsidR="003B324F" w:rsidRPr="003B324F" w:rsidRDefault="003B324F" w:rsidP="003B324F">
      <w:pPr>
        <w:pStyle w:val="NP1"/>
      </w:pPr>
    </w:p>
    <w:bookmarkEnd w:id="56"/>
    <w:p w14:paraId="66BE1D62" w14:textId="77777777" w:rsidR="00414FC5" w:rsidRDefault="00414FC5" w:rsidP="00414FC5">
      <w:pPr>
        <w:pStyle w:val="NP1"/>
        <w:ind w:firstLine="0"/>
      </w:pPr>
    </w:p>
    <w:p w14:paraId="267A25C6" w14:textId="77777777" w:rsidR="00414FC5" w:rsidRPr="003F7D6E" w:rsidRDefault="00414FC5" w:rsidP="0015126A">
      <w:pPr>
        <w:pStyle w:val="NP1"/>
        <w:ind w:firstLine="0"/>
      </w:pPr>
    </w:p>
    <w:p w14:paraId="3707E95B" w14:textId="6B2BA2EC" w:rsidR="00414FC5" w:rsidRDefault="00414FC5" w:rsidP="00414FC5">
      <w:pPr>
        <w:pStyle w:val="-2NP0"/>
      </w:pPr>
      <w:bookmarkStart w:id="57" w:name="_Toc414965456"/>
      <w:bookmarkStart w:id="58" w:name="_Toc447666813"/>
      <w:r>
        <w:lastRenderedPageBreak/>
        <w:t>Завантажити параметри контрагента (метод «</w:t>
      </w:r>
      <w:r w:rsidR="002533B4" w:rsidRPr="002533B4">
        <w:rPr>
          <w:rStyle w:val="af9"/>
          <w:rFonts w:ascii="Times New Roman" w:hAnsi="Times New Roman" w:cs="Times New Roman"/>
          <w:color w:val="000000" w:themeColor="text1"/>
          <w:sz w:val="24"/>
          <w:szCs w:val="24"/>
        </w:rPr>
        <w:t>getCounterpartyOptions</w:t>
      </w:r>
      <w:r>
        <w:t>»)</w:t>
      </w:r>
      <w:bookmarkEnd w:id="57"/>
      <w:bookmarkEnd w:id="58"/>
    </w:p>
    <w:p w14:paraId="45902C63" w14:textId="1EA5A95B" w:rsidR="00414FC5" w:rsidRDefault="002533B4" w:rsidP="00414FC5">
      <w:pPr>
        <w:pStyle w:val="NP"/>
      </w:pPr>
      <w:r>
        <w:t xml:space="preserve">Метод </w:t>
      </w:r>
      <w:r w:rsidR="00414FC5" w:rsidRPr="002533B4">
        <w:rPr>
          <w:rFonts w:cs="Times New Roman"/>
          <w:color w:val="000000" w:themeColor="text1"/>
        </w:rPr>
        <w:t>«</w:t>
      </w:r>
      <w:r w:rsidRPr="002533B4">
        <w:rPr>
          <w:rStyle w:val="af9"/>
          <w:rFonts w:ascii="Times New Roman" w:hAnsi="Times New Roman" w:cs="Times New Roman"/>
          <w:color w:val="000000" w:themeColor="text1"/>
          <w:sz w:val="24"/>
          <w:szCs w:val="24"/>
        </w:rPr>
        <w:t>getCounterpartyOptions</w:t>
      </w:r>
      <w:r w:rsidR="00414FC5" w:rsidRPr="002533B4">
        <w:rPr>
          <w:rFonts w:cs="Times New Roman"/>
          <w:color w:val="000000" w:themeColor="text1"/>
        </w:rPr>
        <w:t xml:space="preserve">» </w:t>
      </w:r>
      <w:r w:rsidR="00414FC5">
        <w:t>для отримання параметрів контрагента відправника</w:t>
      </w:r>
      <w:r w:rsidR="00414FC5" w:rsidRPr="009E750D">
        <w:rPr>
          <w:lang w:val="ru-RU"/>
        </w:rPr>
        <w:t>/</w:t>
      </w:r>
      <w:r w:rsidR="00414FC5">
        <w:t>отримувача.</w:t>
      </w:r>
    </w:p>
    <w:p w14:paraId="4703B41F" w14:textId="159279C6" w:rsidR="00414FC5" w:rsidRDefault="00414FC5" w:rsidP="00414FC5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14FC5" w:rsidRPr="0011435A" w14:paraId="48594D21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421E126" w14:textId="77777777" w:rsidR="00414FC5" w:rsidRPr="00F029BD" w:rsidRDefault="00414FC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>для отримання параметрів контрагента відправника</w:t>
            </w:r>
            <w:r w:rsidRPr="009E750D">
              <w:t>/</w:t>
            </w:r>
            <w:r>
              <w:t>отримувача.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52C7717B" w14:textId="6887B0A7" w:rsidR="00414FC5" w:rsidRPr="0011435A" w:rsidRDefault="00414FC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14FC5" w:rsidRPr="005C7C24" w14:paraId="29986DD5" w14:textId="77777777" w:rsidTr="00E6319E">
        <w:trPr>
          <w:trHeight w:val="2186"/>
        </w:trPr>
        <w:tc>
          <w:tcPr>
            <w:tcW w:w="7318" w:type="dxa"/>
          </w:tcPr>
          <w:p w14:paraId="24F0D5D7" w14:textId="77777777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>{</w:t>
            </w:r>
          </w:p>
          <w:p w14:paraId="46484D55" w14:textId="55E68B35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9E750D">
              <w:rPr>
                <w:sz w:val="22"/>
                <w:szCs w:val="22"/>
                <w:lang w:val="en-US"/>
              </w:rPr>
              <w:t>",</w:t>
            </w:r>
          </w:p>
          <w:p w14:paraId="5ECB8082" w14:textId="77777777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Counterparty</w:t>
            </w:r>
            <w:r w:rsidRPr="009E750D">
              <w:rPr>
                <w:sz w:val="22"/>
                <w:szCs w:val="22"/>
                <w:lang w:val="en-US"/>
              </w:rPr>
              <w:t>",</w:t>
            </w:r>
          </w:p>
          <w:p w14:paraId="400DD1C5" w14:textId="77777777" w:rsidR="00414FC5" w:rsidRPr="00414FC5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14FC5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getCounterpartyOptions</w:t>
            </w:r>
            <w:r w:rsidRPr="00414FC5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6D354489" w14:textId="77777777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2F933109" w14:textId="77777777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 xml:space="preserve">        "Ref": "5953fb16-08d8-11e4-8958-0025909b4e33"</w:t>
            </w:r>
          </w:p>
          <w:p w14:paraId="3CCCE416" w14:textId="77777777" w:rsidR="00414FC5" w:rsidRPr="009E750D" w:rsidRDefault="00414FC5" w:rsidP="00E6319E">
            <w:pPr>
              <w:rPr>
                <w:sz w:val="22"/>
                <w:szCs w:val="22"/>
                <w:lang w:val="en-US"/>
              </w:rPr>
            </w:pPr>
            <w:r w:rsidRPr="009E750D">
              <w:rPr>
                <w:sz w:val="22"/>
                <w:szCs w:val="22"/>
                <w:lang w:val="en-US"/>
              </w:rPr>
              <w:t xml:space="preserve">    }</w:t>
            </w:r>
          </w:p>
          <w:p w14:paraId="1B56F437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9E750D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71E39BBF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3DAF050" w14:textId="77777777" w:rsidR="00414FC5" w:rsidRPr="005768F5" w:rsidRDefault="00414FC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14205B4" w14:textId="77777777" w:rsidR="00414FC5" w:rsidRPr="00414FC5" w:rsidRDefault="00414FC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1CE19FA9" w14:textId="77777777" w:rsidR="00414FC5" w:rsidRPr="00414FC5" w:rsidRDefault="00414FC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14FC5">
              <w:rPr>
                <w:color w:val="000000" w:themeColor="text1"/>
              </w:rPr>
              <w:t>- тип методу</w:t>
            </w:r>
            <w:r w:rsidRPr="00414FC5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16B6E4FF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17BD2DF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06556C6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62BCE5C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14FC5" w:rsidRPr="005C7C24" w14:paraId="42D7848F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57BA46BF" w14:textId="77777777" w:rsidR="00414FC5" w:rsidRPr="005C7C24" w:rsidRDefault="00414FC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038EC8C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14FC5" w:rsidRPr="00652BF2" w14:paraId="5B341F05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610549A6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22E74E22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EAD2640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3A12C0E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92407E1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"CanPayTheThirdPerson": true,</w:t>
            </w:r>
          </w:p>
          <w:p w14:paraId="464F00B4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"CanAfterpaymentOnGoodsCost": true,</w:t>
            </w:r>
          </w:p>
          <w:p w14:paraId="5FDADB8C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"CanNonCashPayment": true,</w:t>
            </w:r>
          </w:p>
          <w:p w14:paraId="6A2561BF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"CanCreditDocuments": true,</w:t>
            </w:r>
          </w:p>
          <w:p w14:paraId="3723DF10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"HideDeliveryCost": false,</w:t>
            </w:r>
          </w:p>
          <w:p w14:paraId="76313A42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"CanSameDayDelivery": true,</w:t>
            </w:r>
          </w:p>
          <w:p w14:paraId="5994E0D3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"CanForwardingService": false,</w:t>
            </w:r>
          </w:p>
          <w:p w14:paraId="3F81D964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"DeliveryByHand": false,</w:t>
            </w:r>
          </w:p>
          <w:p w14:paraId="737DA9E4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"DescentFromFloor": false,</w:t>
            </w:r>
          </w:p>
          <w:p w14:paraId="36EB847E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"BackDeliveryValuablePapers": false,</w:t>
            </w:r>
          </w:p>
          <w:p w14:paraId="0446A893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"BackwardDeliverySubtypesDocuments": false,</w:t>
            </w:r>
          </w:p>
          <w:p w14:paraId="25BDB7DE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"AfterpaymentType": {},</w:t>
            </w:r>
          </w:p>
          <w:p w14:paraId="7A43766B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    "HaveMoneyWallets": false</w:t>
            </w:r>
          </w:p>
          <w:p w14:paraId="0922DE9C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9C2C457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FF303E3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8E903D8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E4529EB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E65FBE7" w14:textId="77777777" w:rsidR="00414FC5" w:rsidRPr="009E750D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9E750D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97DBD89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7DD0AE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5F853D5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22B4B4EC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98D9176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7121989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платником третя особа: так</w:t>
            </w:r>
          </w:p>
          <w:p w14:paraId="2C6A630E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оплата коштів за товар: так</w:t>
            </w:r>
          </w:p>
          <w:p w14:paraId="0866D21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безготівковий розрахунок: так</w:t>
            </w:r>
          </w:p>
          <w:p w14:paraId="6B96E3E5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оформлення кредиту: так</w:t>
            </w:r>
          </w:p>
          <w:p w14:paraId="16B1A7B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прихована сума за доставку: ні</w:t>
            </w:r>
          </w:p>
          <w:p w14:paraId="387C54D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день в день: так</w:t>
            </w:r>
          </w:p>
          <w:p w14:paraId="14CEFCB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експедирування: ні</w:t>
            </w:r>
          </w:p>
          <w:p w14:paraId="63C1DF0E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доставка в руки: ні</w:t>
            </w:r>
          </w:p>
          <w:p w14:paraId="1F970F7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спуск з поверха: ні</w:t>
            </w:r>
          </w:p>
          <w:p w14:paraId="01398AAC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зворотна доставка Ц1П: ні</w:t>
            </w:r>
          </w:p>
          <w:p w14:paraId="1789A9AD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зворотна доставка документів: ні</w:t>
            </w:r>
          </w:p>
          <w:p w14:paraId="173F066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контроль оплати</w:t>
            </w:r>
          </w:p>
          <w:p w14:paraId="67E45C8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EBE08A9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B5F0F51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8DB5AB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232D7A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386C5C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145D5289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EB934D3" w14:textId="77777777" w:rsidR="001A12D7" w:rsidRDefault="001A12D7" w:rsidP="00920394">
      <w:pPr>
        <w:pStyle w:val="NP1"/>
        <w:ind w:firstLine="0"/>
      </w:pPr>
    </w:p>
    <w:p w14:paraId="795FD075" w14:textId="77777777" w:rsidR="002778B1" w:rsidRDefault="002778B1" w:rsidP="00920394">
      <w:pPr>
        <w:pStyle w:val="NP1"/>
        <w:ind w:firstLine="0"/>
      </w:pPr>
    </w:p>
    <w:p w14:paraId="6BCD0333" w14:textId="77777777" w:rsidR="002778B1" w:rsidRDefault="002778B1" w:rsidP="00920394">
      <w:pPr>
        <w:pStyle w:val="NP1"/>
        <w:ind w:firstLine="0"/>
      </w:pPr>
    </w:p>
    <w:p w14:paraId="3300AE8B" w14:textId="77777777" w:rsidR="002778B1" w:rsidRDefault="002778B1" w:rsidP="00920394">
      <w:pPr>
        <w:pStyle w:val="NP1"/>
        <w:ind w:firstLine="0"/>
      </w:pPr>
    </w:p>
    <w:p w14:paraId="3C34DD71" w14:textId="77777777" w:rsidR="002778B1" w:rsidRDefault="002778B1" w:rsidP="00920394">
      <w:pPr>
        <w:pStyle w:val="NP1"/>
        <w:ind w:firstLine="0"/>
      </w:pPr>
    </w:p>
    <w:p w14:paraId="532014D0" w14:textId="77777777" w:rsidR="002778B1" w:rsidRPr="00414FC5" w:rsidRDefault="002778B1" w:rsidP="00920394">
      <w:pPr>
        <w:pStyle w:val="NP1"/>
        <w:ind w:firstLine="0"/>
      </w:pPr>
    </w:p>
    <w:p w14:paraId="42E8F12D" w14:textId="24526C36" w:rsidR="00D84B2C" w:rsidRDefault="00D84B2C" w:rsidP="00D84B2C">
      <w:pPr>
        <w:pStyle w:val="-2NP0"/>
        <w:rPr>
          <w:lang w:val="ru-RU"/>
        </w:rPr>
      </w:pPr>
      <w:bookmarkStart w:id="59" w:name="_Toc414965462"/>
      <w:bookmarkStart w:id="60" w:name="_Toc447666814"/>
      <w:r>
        <w:lastRenderedPageBreak/>
        <w:t>Створення адреси відправника</w:t>
      </w:r>
      <w:r w:rsidRPr="00584F2A">
        <w:rPr>
          <w:lang w:val="ru-RU"/>
        </w:rPr>
        <w:t>/</w:t>
      </w:r>
      <w:r>
        <w:t xml:space="preserve">отримувача </w:t>
      </w:r>
      <w:r w:rsidRPr="00584F2A">
        <w:rPr>
          <w:lang w:val="ru-RU"/>
        </w:rPr>
        <w:t>(</w:t>
      </w:r>
      <w:r w:rsidR="00946A37">
        <w:t>м</w:t>
      </w:r>
      <w:r>
        <w:t>етод «</w:t>
      </w:r>
      <w:r>
        <w:rPr>
          <w:lang w:val="en-US"/>
        </w:rPr>
        <w:t>save</w:t>
      </w:r>
      <w:r>
        <w:t>»</w:t>
      </w:r>
      <w:r w:rsidRPr="00584F2A">
        <w:rPr>
          <w:lang w:val="ru-RU"/>
        </w:rPr>
        <w:t>)</w:t>
      </w:r>
      <w:bookmarkEnd w:id="59"/>
      <w:bookmarkEnd w:id="60"/>
    </w:p>
    <w:p w14:paraId="7D791B38" w14:textId="77777777" w:rsidR="00D84B2C" w:rsidRDefault="00D84B2C" w:rsidP="00D84B2C">
      <w:pPr>
        <w:pStyle w:val="NP1"/>
      </w:pPr>
      <w:r>
        <w:rPr>
          <w:lang w:val="ru-RU"/>
        </w:rPr>
        <w:t>Метод «</w:t>
      </w:r>
      <w:r>
        <w:rPr>
          <w:lang w:val="en-US"/>
        </w:rPr>
        <w:t>save</w:t>
      </w:r>
      <w:r>
        <w:rPr>
          <w:lang w:val="ru-RU"/>
        </w:rPr>
        <w:t>»</w:t>
      </w:r>
      <w:r w:rsidRPr="00584F2A">
        <w:rPr>
          <w:lang w:val="ru-RU"/>
        </w:rPr>
        <w:t xml:space="preserve"> </w:t>
      </w:r>
      <w:r>
        <w:t>для збереження адреси контрагента відправника</w:t>
      </w:r>
      <w:r w:rsidRPr="00584F2A">
        <w:rPr>
          <w:lang w:val="ru-RU"/>
        </w:rPr>
        <w:t>/</w:t>
      </w:r>
      <w:r>
        <w:t>отримувача.</w:t>
      </w:r>
    </w:p>
    <w:p w14:paraId="2EA22C2E" w14:textId="2F5664AB" w:rsidR="00D84B2C" w:rsidRDefault="00D84B2C" w:rsidP="00D84B2C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D84B2C" w:rsidRPr="0011435A" w14:paraId="5A9E3016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E85AA71" w14:textId="77777777" w:rsidR="00D84B2C" w:rsidRPr="007B0D2F" w:rsidRDefault="00D84B2C" w:rsidP="00A6545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створення адреси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8E880B4" w14:textId="28BB2475" w:rsidR="00D84B2C" w:rsidRPr="0011435A" w:rsidRDefault="00D84B2C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D84B2C" w:rsidRPr="005C7C24" w14:paraId="1D35EE9F" w14:textId="77777777" w:rsidTr="00A65457">
        <w:trPr>
          <w:trHeight w:val="2186"/>
        </w:trPr>
        <w:tc>
          <w:tcPr>
            <w:tcW w:w="7318" w:type="dxa"/>
          </w:tcPr>
          <w:p w14:paraId="01A7ACC3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>{</w:t>
            </w:r>
          </w:p>
          <w:p w14:paraId="189B767B" w14:textId="2FD025E1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88037C">
              <w:rPr>
                <w:sz w:val="22"/>
                <w:szCs w:val="22"/>
                <w:lang w:val="en-US"/>
              </w:rPr>
              <w:t>",</w:t>
            </w:r>
          </w:p>
          <w:p w14:paraId="1F1D04A9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Address</w:t>
            </w:r>
            <w:r w:rsidRPr="0088037C">
              <w:rPr>
                <w:sz w:val="22"/>
                <w:szCs w:val="22"/>
                <w:lang w:val="en-US"/>
              </w:rPr>
              <w:t>",</w:t>
            </w:r>
          </w:p>
          <w:p w14:paraId="37487A4F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88037C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</w:t>
            </w: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>"calledMethod": "</w:t>
            </w:r>
            <w:r w:rsidRPr="00334085">
              <w:rPr>
                <w:rStyle w:val="af9"/>
              </w:rPr>
              <w:t>save</w:t>
            </w: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7288FFA7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0CC48ED3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    "CounterpartyRef": "5953fb16-08d8-11e4-8958-0025909b4e33",</w:t>
            </w:r>
          </w:p>
          <w:p w14:paraId="6BA7F085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    "StreetRef": "d8364179-4149-11dd-9198-001d60451983",</w:t>
            </w:r>
          </w:p>
          <w:p w14:paraId="24C2FD2D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    "BuildingNumber": "12",</w:t>
            </w:r>
          </w:p>
          <w:p w14:paraId="67777FB0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    "Flat": "10",</w:t>
            </w:r>
          </w:p>
          <w:p w14:paraId="6E6A62B1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    "Note": "Коментар"</w:t>
            </w:r>
          </w:p>
          <w:p w14:paraId="025925C1" w14:textId="77777777" w:rsidR="00D84B2C" w:rsidRPr="0088037C" w:rsidRDefault="00D84B2C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}</w:t>
            </w:r>
          </w:p>
          <w:p w14:paraId="3109FD8F" w14:textId="77777777" w:rsidR="00D84B2C" w:rsidRPr="005C7C24" w:rsidRDefault="00D84B2C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88037C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67512360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EC71535" w14:textId="77777777" w:rsidR="00D84B2C" w:rsidRPr="005768F5" w:rsidRDefault="00D84B2C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6856B58" w14:textId="77777777" w:rsidR="00D84B2C" w:rsidRPr="004979C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773E7AF" w14:textId="77777777" w:rsidR="00D84B2C" w:rsidRPr="00D84B2C" w:rsidRDefault="00D84B2C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D84B2C">
              <w:rPr>
                <w:color w:val="000000" w:themeColor="text1"/>
              </w:rPr>
              <w:t>- тип методу</w:t>
            </w:r>
            <w:r w:rsidRPr="00D84B2C">
              <w:rPr>
                <w:color w:val="000000" w:themeColor="text1"/>
                <w:lang w:val="uk-UA"/>
              </w:rPr>
              <w:t xml:space="preserve"> (створення)</w:t>
            </w:r>
          </w:p>
          <w:p w14:paraId="648C00CF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A07F60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4E76CC9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вулиці з посібника</w:t>
            </w:r>
          </w:p>
          <w:p w14:paraId="3E940A29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будинку</w:t>
            </w:r>
          </w:p>
          <w:p w14:paraId="5056950B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квартири</w:t>
            </w:r>
          </w:p>
          <w:p w14:paraId="24A0B225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коментар</w:t>
            </w:r>
          </w:p>
          <w:p w14:paraId="43DF058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DE45FA4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D84B2C" w:rsidRPr="005C7C24" w14:paraId="691800D2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9100DA6" w14:textId="77777777" w:rsidR="00D84B2C" w:rsidRPr="005C7C24" w:rsidRDefault="00D84B2C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7E86283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D84B2C" w:rsidRPr="00652BF2" w14:paraId="13975593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58E47232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EFDD64F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7B136EFC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3395B508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14EB493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    "Ref": "503702df-cd4c-11e4-bdb5-005056801329",</w:t>
            </w:r>
          </w:p>
          <w:p w14:paraId="13721584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    "Description": "Бердичівська вул. 12 кв. 10 Коментар"</w:t>
            </w:r>
          </w:p>
          <w:p w14:paraId="1AB01F94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1B83433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2B774A6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302E258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0B1FBDE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71872CC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7FF905C0" w14:textId="77777777" w:rsidR="00D84B2C" w:rsidRPr="005C7C24" w:rsidRDefault="00D84B2C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0F5E8A84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8F4B5DB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1EF16C7A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2EDB3699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ACA60D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ідентифікатор створеної адреси</w:t>
            </w:r>
          </w:p>
          <w:p w14:paraId="30F259CC" w14:textId="77777777" w:rsidR="00D84B2C" w:rsidRPr="00794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створеної адреси</w:t>
            </w:r>
          </w:p>
          <w:p w14:paraId="5C6BAF57" w14:textId="77777777" w:rsidR="00D84B2C" w:rsidRPr="007B0D2F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A327A58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D8C3E5C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84138B2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928E672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11D7ED3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30F94B7D" w14:textId="77777777" w:rsidR="00D84B2C" w:rsidRDefault="00D84B2C" w:rsidP="00D84B2C">
      <w:pPr>
        <w:rPr>
          <w:lang w:val="uk-UA" w:eastAsia="uk-UA"/>
        </w:rPr>
      </w:pPr>
    </w:p>
    <w:p w14:paraId="10CB4476" w14:textId="77777777" w:rsidR="002778B1" w:rsidRDefault="002778B1" w:rsidP="00D84B2C">
      <w:pPr>
        <w:rPr>
          <w:lang w:val="uk-UA" w:eastAsia="uk-UA"/>
        </w:rPr>
      </w:pPr>
    </w:p>
    <w:p w14:paraId="610E0EA0" w14:textId="77777777" w:rsidR="002778B1" w:rsidRDefault="002778B1" w:rsidP="00D84B2C">
      <w:pPr>
        <w:rPr>
          <w:lang w:val="uk-UA" w:eastAsia="uk-UA"/>
        </w:rPr>
      </w:pPr>
    </w:p>
    <w:p w14:paraId="7353ECF5" w14:textId="77777777" w:rsidR="002778B1" w:rsidRDefault="002778B1" w:rsidP="00D84B2C">
      <w:pPr>
        <w:rPr>
          <w:lang w:val="uk-UA" w:eastAsia="uk-UA"/>
        </w:rPr>
      </w:pPr>
    </w:p>
    <w:p w14:paraId="75B6753A" w14:textId="77777777" w:rsidR="002778B1" w:rsidRDefault="002778B1" w:rsidP="00D84B2C">
      <w:pPr>
        <w:rPr>
          <w:lang w:val="uk-UA" w:eastAsia="uk-UA"/>
        </w:rPr>
      </w:pPr>
    </w:p>
    <w:p w14:paraId="73BC2695" w14:textId="77777777" w:rsidR="002778B1" w:rsidRDefault="002778B1" w:rsidP="00D84B2C">
      <w:pPr>
        <w:rPr>
          <w:lang w:val="uk-UA" w:eastAsia="uk-UA"/>
        </w:rPr>
      </w:pPr>
    </w:p>
    <w:p w14:paraId="14210D5B" w14:textId="77777777" w:rsidR="002778B1" w:rsidRDefault="002778B1" w:rsidP="00D84B2C">
      <w:pPr>
        <w:rPr>
          <w:lang w:val="uk-UA" w:eastAsia="uk-UA"/>
        </w:rPr>
      </w:pPr>
    </w:p>
    <w:p w14:paraId="530A0CD6" w14:textId="77777777" w:rsidR="002778B1" w:rsidRDefault="002778B1" w:rsidP="00D84B2C">
      <w:pPr>
        <w:rPr>
          <w:lang w:val="uk-UA" w:eastAsia="uk-UA"/>
        </w:rPr>
      </w:pPr>
    </w:p>
    <w:p w14:paraId="439B5119" w14:textId="77777777" w:rsidR="002778B1" w:rsidRDefault="002778B1" w:rsidP="00D84B2C">
      <w:pPr>
        <w:rPr>
          <w:lang w:val="uk-UA" w:eastAsia="uk-UA"/>
        </w:rPr>
      </w:pPr>
    </w:p>
    <w:p w14:paraId="38830061" w14:textId="77777777" w:rsidR="002778B1" w:rsidRDefault="002778B1" w:rsidP="00D84B2C">
      <w:pPr>
        <w:rPr>
          <w:lang w:val="uk-UA" w:eastAsia="uk-UA"/>
        </w:rPr>
      </w:pPr>
    </w:p>
    <w:p w14:paraId="14B249FB" w14:textId="77777777" w:rsidR="002778B1" w:rsidRDefault="002778B1" w:rsidP="00D84B2C">
      <w:pPr>
        <w:rPr>
          <w:lang w:val="uk-UA" w:eastAsia="uk-UA"/>
        </w:rPr>
      </w:pPr>
    </w:p>
    <w:p w14:paraId="16CCD344" w14:textId="77777777" w:rsidR="002778B1" w:rsidRDefault="002778B1" w:rsidP="00D84B2C">
      <w:pPr>
        <w:rPr>
          <w:lang w:val="uk-UA" w:eastAsia="uk-UA"/>
        </w:rPr>
      </w:pPr>
    </w:p>
    <w:p w14:paraId="4AD18A34" w14:textId="77777777" w:rsidR="002778B1" w:rsidRDefault="002778B1" w:rsidP="00D84B2C">
      <w:pPr>
        <w:rPr>
          <w:lang w:val="uk-UA" w:eastAsia="uk-UA"/>
        </w:rPr>
      </w:pPr>
    </w:p>
    <w:p w14:paraId="63AFD710" w14:textId="77777777" w:rsidR="002778B1" w:rsidRDefault="002778B1" w:rsidP="00D84B2C">
      <w:pPr>
        <w:rPr>
          <w:lang w:val="uk-UA" w:eastAsia="uk-UA"/>
        </w:rPr>
      </w:pPr>
    </w:p>
    <w:p w14:paraId="6BDA6969" w14:textId="77777777" w:rsidR="002778B1" w:rsidRDefault="002778B1" w:rsidP="00D84B2C">
      <w:pPr>
        <w:rPr>
          <w:lang w:val="uk-UA" w:eastAsia="uk-UA"/>
        </w:rPr>
      </w:pPr>
    </w:p>
    <w:p w14:paraId="350AD0DD" w14:textId="77777777" w:rsidR="002778B1" w:rsidRDefault="002778B1" w:rsidP="00D84B2C">
      <w:pPr>
        <w:rPr>
          <w:lang w:val="uk-UA" w:eastAsia="uk-UA"/>
        </w:rPr>
      </w:pPr>
    </w:p>
    <w:p w14:paraId="7AFB8187" w14:textId="77777777" w:rsidR="002778B1" w:rsidRDefault="002778B1" w:rsidP="00D84B2C">
      <w:pPr>
        <w:rPr>
          <w:lang w:val="uk-UA" w:eastAsia="uk-UA"/>
        </w:rPr>
      </w:pPr>
    </w:p>
    <w:p w14:paraId="1DA510AE" w14:textId="77777777" w:rsidR="002778B1" w:rsidRPr="00D84B2C" w:rsidRDefault="002778B1" w:rsidP="00D84B2C">
      <w:pPr>
        <w:rPr>
          <w:color w:val="000000"/>
          <w:lang w:val="uk-UA" w:eastAsia="uk-UA"/>
        </w:rPr>
      </w:pPr>
    </w:p>
    <w:p w14:paraId="3531F508" w14:textId="65866A51" w:rsidR="00D84B2C" w:rsidRDefault="00544C03" w:rsidP="00D84B2C">
      <w:pPr>
        <w:pStyle w:val="-NP5"/>
        <w:rPr>
          <w:lang w:val="ru-RU"/>
        </w:rPr>
      </w:pPr>
      <w:r>
        <w:lastRenderedPageBreak/>
        <w:t>Рис.</w:t>
      </w:r>
      <w:r w:rsidR="00D84B2C">
        <w:t xml:space="preserve"> Зображення створеної адреси контрагента в особистому кабінеті.</w:t>
      </w:r>
    </w:p>
    <w:p w14:paraId="4A1773A9" w14:textId="2156809A" w:rsidR="004066BD" w:rsidRPr="003B324F" w:rsidRDefault="00A754D1" w:rsidP="003B324F">
      <w:pPr>
        <w:pStyle w:val="NP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8C6EE2" wp14:editId="3F97103B">
            <wp:extent cx="6127750" cy="2814320"/>
            <wp:effectExtent l="0" t="0" r="635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561D" w14:textId="77777777" w:rsidR="004066BD" w:rsidRDefault="004066BD" w:rsidP="00D84B2C">
      <w:pPr>
        <w:rPr>
          <w:lang w:val="uk-UA" w:eastAsia="uk-UA"/>
        </w:rPr>
      </w:pPr>
    </w:p>
    <w:p w14:paraId="29BF94F1" w14:textId="77777777" w:rsidR="004066BD" w:rsidRDefault="004066BD" w:rsidP="00D84B2C">
      <w:pPr>
        <w:rPr>
          <w:lang w:val="uk-UA" w:eastAsia="uk-UA"/>
        </w:rPr>
      </w:pPr>
    </w:p>
    <w:p w14:paraId="5793F0B5" w14:textId="0CDD86FF" w:rsidR="00D84B2C" w:rsidRDefault="00414FC5" w:rsidP="00D84B2C">
      <w:pPr>
        <w:pStyle w:val="-2NP0"/>
        <w:rPr>
          <w:lang w:val="ru-RU"/>
        </w:rPr>
      </w:pPr>
      <w:bookmarkStart w:id="61" w:name="_Toc414965463"/>
      <w:bookmarkStart w:id="62" w:name="_Toc447666815"/>
      <w:r>
        <w:t>Оновлення адреси контрагента ві</w:t>
      </w:r>
      <w:r w:rsidR="00946A37">
        <w:t>дправника</w:t>
      </w:r>
      <w:r w:rsidR="00946A37" w:rsidRPr="00295E79">
        <w:rPr>
          <w:lang w:val="ru-RU"/>
        </w:rPr>
        <w:t>/</w:t>
      </w:r>
      <w:r w:rsidR="00946A37">
        <w:t xml:space="preserve">отримувача </w:t>
      </w:r>
      <w:r w:rsidR="00946A37">
        <w:rPr>
          <w:lang w:val="ru-RU"/>
        </w:rPr>
        <w:t>(</w:t>
      </w:r>
      <w:r w:rsidR="00946A37">
        <w:t>м</w:t>
      </w:r>
      <w:r w:rsidR="00D84B2C">
        <w:t>етод «</w:t>
      </w:r>
      <w:r w:rsidR="00D84B2C">
        <w:rPr>
          <w:lang w:val="en-US"/>
        </w:rPr>
        <w:t>update</w:t>
      </w:r>
      <w:r w:rsidR="00D84B2C">
        <w:t>»</w:t>
      </w:r>
      <w:r w:rsidR="00D84B2C" w:rsidRPr="00295E79">
        <w:rPr>
          <w:lang w:val="ru-RU"/>
        </w:rPr>
        <w:t>)</w:t>
      </w:r>
      <w:bookmarkEnd w:id="61"/>
      <w:bookmarkEnd w:id="62"/>
    </w:p>
    <w:p w14:paraId="66805D9F" w14:textId="3429EE20" w:rsidR="00946A37" w:rsidRDefault="00946A37" w:rsidP="00946A37">
      <w:pPr>
        <w:pStyle w:val="NP"/>
      </w:pPr>
      <w:r>
        <w:rPr>
          <w:lang w:val="ru-RU"/>
        </w:rPr>
        <w:t>Метод «</w:t>
      </w:r>
      <w:r>
        <w:rPr>
          <w:lang w:val="en-US"/>
        </w:rPr>
        <w:t>update</w:t>
      </w:r>
      <w:r>
        <w:rPr>
          <w:lang w:val="ru-RU"/>
        </w:rPr>
        <w:t>»</w:t>
      </w:r>
      <w:r w:rsidRPr="00584F2A">
        <w:rPr>
          <w:lang w:val="ru-RU"/>
        </w:rPr>
        <w:t xml:space="preserve"> </w:t>
      </w:r>
      <w:r>
        <w:t xml:space="preserve">для </w:t>
      </w:r>
      <w:r>
        <w:rPr>
          <w:lang w:val="ru-RU"/>
        </w:rPr>
        <w:t>оновлення</w:t>
      </w:r>
      <w:r>
        <w:t xml:space="preserve"> адреси контрагента відправника</w:t>
      </w:r>
      <w:r w:rsidRPr="00584F2A">
        <w:rPr>
          <w:lang w:val="ru-RU"/>
        </w:rPr>
        <w:t>/</w:t>
      </w:r>
      <w:r>
        <w:t>отримувача.</w:t>
      </w:r>
    </w:p>
    <w:p w14:paraId="47A11F5C" w14:textId="7593217F" w:rsidR="00D86A3E" w:rsidRPr="00D86A3E" w:rsidRDefault="00D86A3E" w:rsidP="00946A37">
      <w:pPr>
        <w:pStyle w:val="NP"/>
        <w:rPr>
          <w:color w:val="FF0000"/>
        </w:rPr>
      </w:pPr>
      <w:r w:rsidRPr="00D86A3E">
        <w:rPr>
          <w:color w:val="FF0000"/>
        </w:rPr>
        <w:t>Редагувати дані контрагента можна лише від моменту його створення до моменту створення ІД з ним.</w:t>
      </w:r>
    </w:p>
    <w:p w14:paraId="618623AC" w14:textId="2060AF64" w:rsidR="00D84B2C" w:rsidRDefault="00D84B2C" w:rsidP="005D3F71">
      <w:pPr>
        <w:pStyle w:val="-NP6"/>
        <w:jc w:val="left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D84B2C" w:rsidRPr="0011435A" w14:paraId="72060BB3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213681B" w14:textId="77777777" w:rsidR="00D84B2C" w:rsidRPr="007B0D2F" w:rsidRDefault="00D84B2C" w:rsidP="00A6545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оновлення адреси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6D8DBFDA" w14:textId="76641476" w:rsidR="00D84B2C" w:rsidRPr="0011435A" w:rsidRDefault="00D84B2C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D84B2C" w:rsidRPr="005C7C24" w14:paraId="4B6D24B3" w14:textId="77777777" w:rsidTr="00A65457">
        <w:trPr>
          <w:trHeight w:val="2186"/>
        </w:trPr>
        <w:tc>
          <w:tcPr>
            <w:tcW w:w="7318" w:type="dxa"/>
          </w:tcPr>
          <w:p w14:paraId="6CFBB574" w14:textId="77777777" w:rsidR="00D84B2C" w:rsidRPr="00295E79" w:rsidRDefault="00D84B2C" w:rsidP="00A65457">
            <w:pPr>
              <w:rPr>
                <w:sz w:val="22"/>
                <w:szCs w:val="22"/>
                <w:lang w:val="en-US"/>
              </w:rPr>
            </w:pPr>
            <w:r w:rsidRPr="00295E79">
              <w:rPr>
                <w:sz w:val="22"/>
                <w:szCs w:val="22"/>
                <w:lang w:val="en-US"/>
              </w:rPr>
              <w:t>{</w:t>
            </w:r>
          </w:p>
          <w:p w14:paraId="0F6D24D8" w14:textId="41326353" w:rsidR="00D84B2C" w:rsidRPr="00295E79" w:rsidRDefault="00D84B2C" w:rsidP="00A65457">
            <w:pPr>
              <w:rPr>
                <w:sz w:val="22"/>
                <w:szCs w:val="22"/>
                <w:lang w:val="en-US"/>
              </w:rPr>
            </w:pPr>
            <w:r w:rsidRPr="00295E79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295E79">
              <w:rPr>
                <w:sz w:val="22"/>
                <w:szCs w:val="22"/>
                <w:lang w:val="en-US"/>
              </w:rPr>
              <w:t>",</w:t>
            </w:r>
          </w:p>
          <w:p w14:paraId="692B3620" w14:textId="77777777" w:rsidR="00D84B2C" w:rsidRPr="00295E79" w:rsidRDefault="00D84B2C" w:rsidP="00A65457">
            <w:pPr>
              <w:rPr>
                <w:sz w:val="22"/>
                <w:szCs w:val="22"/>
                <w:lang w:val="en-US"/>
              </w:rPr>
            </w:pPr>
            <w:r w:rsidRPr="00295E79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Address</w:t>
            </w:r>
            <w:r w:rsidRPr="00295E79">
              <w:rPr>
                <w:sz w:val="22"/>
                <w:szCs w:val="22"/>
                <w:lang w:val="en-US"/>
              </w:rPr>
              <w:t>",</w:t>
            </w:r>
          </w:p>
          <w:p w14:paraId="39C86AA7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update</w:t>
            </w: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58B05A44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 xml:space="preserve">    "methodProperties": {</w:t>
            </w:r>
          </w:p>
          <w:p w14:paraId="0083B521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 xml:space="preserve">        "CounterpartyRef": "5953fb16-08d8-11e4-8958-0025909b4e33",</w:t>
            </w:r>
          </w:p>
          <w:p w14:paraId="57C85EF8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D84B2C">
              <w:rPr>
                <w:color w:val="000000" w:themeColor="text1"/>
                <w:sz w:val="22"/>
                <w:szCs w:val="22"/>
                <w:lang w:val="en-US"/>
              </w:rPr>
              <w:t xml:space="preserve">        "Ref": "503702df-cd4c-11e4-bdb5-005056801329",</w:t>
            </w:r>
          </w:p>
          <w:p w14:paraId="3CF041D6" w14:textId="77777777" w:rsidR="00D84B2C" w:rsidRPr="00D84B2C" w:rsidRDefault="00D84B2C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</w:p>
          <w:p w14:paraId="681A89B4" w14:textId="77777777" w:rsidR="00D84B2C" w:rsidRPr="00544C03" w:rsidRDefault="00D84B2C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544C0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"StreetRef": "4c4a7cdf-561d-11de-9bd4-0021918b679a",</w:t>
            </w:r>
          </w:p>
          <w:p w14:paraId="5D21ABDC" w14:textId="77777777" w:rsidR="00D84B2C" w:rsidRPr="00544C03" w:rsidRDefault="00D84B2C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544C0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"BuildingNumber": "45",</w:t>
            </w:r>
          </w:p>
          <w:p w14:paraId="6FCAFF38" w14:textId="77777777" w:rsidR="00D84B2C" w:rsidRPr="00544C03" w:rsidRDefault="00D84B2C" w:rsidP="00A65457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544C0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"Flat": "12",</w:t>
            </w:r>
          </w:p>
          <w:p w14:paraId="59AE018D" w14:textId="77777777" w:rsidR="00D84B2C" w:rsidRPr="00295E79" w:rsidRDefault="00D84B2C" w:rsidP="00A65457">
            <w:pPr>
              <w:rPr>
                <w:sz w:val="22"/>
                <w:szCs w:val="22"/>
                <w:lang w:val="en-US"/>
              </w:rPr>
            </w:pPr>
            <w:r w:rsidRPr="00295E79">
              <w:rPr>
                <w:sz w:val="22"/>
                <w:szCs w:val="22"/>
                <w:lang w:val="en-US"/>
              </w:rPr>
              <w:t xml:space="preserve">        "Note": "Коментар"</w:t>
            </w:r>
          </w:p>
          <w:p w14:paraId="037E61F5" w14:textId="77777777" w:rsidR="00D84B2C" w:rsidRPr="00295E79" w:rsidRDefault="00D84B2C" w:rsidP="00A65457">
            <w:pPr>
              <w:rPr>
                <w:sz w:val="22"/>
                <w:szCs w:val="22"/>
                <w:lang w:val="en-US"/>
              </w:rPr>
            </w:pPr>
            <w:r w:rsidRPr="00295E79">
              <w:rPr>
                <w:sz w:val="22"/>
                <w:szCs w:val="22"/>
                <w:lang w:val="en-US"/>
              </w:rPr>
              <w:t xml:space="preserve">    }</w:t>
            </w:r>
          </w:p>
          <w:p w14:paraId="22809E6A" w14:textId="77777777" w:rsidR="00D84B2C" w:rsidRPr="005C7C24" w:rsidRDefault="00D84B2C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295E79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B4A1B01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4FACEAE" w14:textId="77777777" w:rsidR="00D84B2C" w:rsidRPr="005768F5" w:rsidRDefault="00D84B2C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4D7B078" w14:textId="77777777" w:rsidR="00D84B2C" w:rsidRPr="004979C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2199BB78" w14:textId="77777777" w:rsidR="00D84B2C" w:rsidRPr="00D84B2C" w:rsidRDefault="00D84B2C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D84B2C">
              <w:rPr>
                <w:color w:val="000000" w:themeColor="text1"/>
              </w:rPr>
              <w:t>- тип методу</w:t>
            </w:r>
            <w:r w:rsidRPr="00D84B2C">
              <w:rPr>
                <w:color w:val="000000" w:themeColor="text1"/>
                <w:lang w:val="uk-UA"/>
              </w:rPr>
              <w:t xml:space="preserve"> (оновлення)</w:t>
            </w:r>
          </w:p>
          <w:p w14:paraId="21B9B633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C8F8091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584423CD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(яку потрібно оновити)</w:t>
            </w:r>
          </w:p>
          <w:p w14:paraId="491E4351" w14:textId="77777777" w:rsidR="00D84B2C" w:rsidRPr="00544C03" w:rsidRDefault="00D84B2C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544C03">
              <w:rPr>
                <w:color w:val="2E74B5" w:themeColor="accent1" w:themeShade="BF"/>
                <w:lang w:val="uk-UA"/>
              </w:rPr>
              <w:t>- ідентифікатор вулиці з посібника</w:t>
            </w:r>
          </w:p>
          <w:p w14:paraId="29095E15" w14:textId="77777777" w:rsidR="00D84B2C" w:rsidRPr="00544C03" w:rsidRDefault="00D84B2C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544C03">
              <w:rPr>
                <w:color w:val="2E74B5" w:themeColor="accent1" w:themeShade="BF"/>
                <w:lang w:val="uk-UA"/>
              </w:rPr>
              <w:t>- номер будинку</w:t>
            </w:r>
          </w:p>
          <w:p w14:paraId="676B156E" w14:textId="77777777" w:rsidR="00D84B2C" w:rsidRPr="00544C03" w:rsidRDefault="00D84B2C" w:rsidP="00A65457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544C03">
              <w:rPr>
                <w:color w:val="2E74B5" w:themeColor="accent1" w:themeShade="BF"/>
                <w:lang w:val="uk-UA"/>
              </w:rPr>
              <w:t>- номер квартири</w:t>
            </w:r>
          </w:p>
          <w:p w14:paraId="122219F2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коментар</w:t>
            </w:r>
          </w:p>
          <w:p w14:paraId="414A0B7E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0A7AB8D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D84B2C" w:rsidRPr="005C7C24" w14:paraId="1B2FBAB5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525D71F" w14:textId="77777777" w:rsidR="00D84B2C" w:rsidRPr="005C7C24" w:rsidRDefault="00D84B2C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7BA8FEA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D84B2C" w:rsidRPr="00295E79" w14:paraId="2347D55B" w14:textId="77777777" w:rsidTr="00A65457">
        <w:trPr>
          <w:trHeight w:val="85"/>
        </w:trPr>
        <w:tc>
          <w:tcPr>
            <w:tcW w:w="7318" w:type="dxa"/>
            <w:tcBorders>
              <w:bottom w:val="single" w:sz="4" w:space="0" w:color="auto"/>
            </w:tcBorders>
          </w:tcPr>
          <w:p w14:paraId="111A7C29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019F288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E7A29BE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6FA02BCC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EBD1FC7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    "Ref": "503702df-cd4c-11e4-bdb5-005056801329",</w:t>
            </w:r>
          </w:p>
          <w:p w14:paraId="6878FA12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        "Description": "Бердичівська вул. 12 кв. 10 Коментар"</w:t>
            </w:r>
          </w:p>
          <w:p w14:paraId="041E6A39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}</w:t>
            </w:r>
          </w:p>
          <w:p w14:paraId="1DDDAC7B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C2E9EC2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38D5B89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0FD4F30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0D3DC05" w14:textId="77777777" w:rsidR="00D84B2C" w:rsidRPr="00794C24" w:rsidRDefault="00D84B2C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94C2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0AACA820" w14:textId="77777777" w:rsidR="00D84B2C" w:rsidRPr="005C7C24" w:rsidRDefault="00D84B2C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CBA944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CD7AB5B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38D59F0C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764352CB" w14:textId="77777777" w:rsidR="00D84B2C" w:rsidRPr="00696B0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FCC21DF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ідентифікатор адреси</w:t>
            </w:r>
          </w:p>
          <w:p w14:paraId="253C1FAF" w14:textId="77777777" w:rsidR="00D84B2C" w:rsidRPr="00794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оновленої адреси</w:t>
            </w:r>
          </w:p>
          <w:p w14:paraId="0E9854D8" w14:textId="77777777" w:rsidR="00D84B2C" w:rsidRPr="007B0D2F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4FB94E6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28BF866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EC5276A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C85D67D" w14:textId="77777777" w:rsidR="00D84B2C" w:rsidRDefault="00D84B2C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5825019" w14:textId="77777777" w:rsidR="00D84B2C" w:rsidRPr="005C7C24" w:rsidRDefault="00D84B2C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15D0CAB8" w14:textId="77777777" w:rsidR="00D84B2C" w:rsidRPr="00FF7550" w:rsidRDefault="00D84B2C" w:rsidP="00D84B2C">
      <w:pPr>
        <w:pStyle w:val="NP1"/>
        <w:ind w:firstLine="0"/>
      </w:pPr>
      <w:r w:rsidRPr="00983FBD">
        <w:lastRenderedPageBreak/>
        <w:t>Були змінені такі параметри</w:t>
      </w:r>
      <w:r w:rsidRPr="002C608E">
        <w:rPr>
          <w:lang w:val="ru-RU"/>
        </w:rPr>
        <w:t xml:space="preserve"> </w:t>
      </w:r>
      <w:r>
        <w:t xml:space="preserve">та метод (властивості до оновлення виділені чорним кольором, </w:t>
      </w:r>
      <w:r w:rsidRPr="00FF7550">
        <w:rPr>
          <w:color w:val="2E74B5" w:themeColor="accent1" w:themeShade="BF"/>
        </w:rPr>
        <w:t>синім</w:t>
      </w:r>
      <w:r>
        <w:t xml:space="preserve"> кольором після оновлення)</w:t>
      </w:r>
      <w:r w:rsidRPr="00983FBD">
        <w:t xml:space="preserve">: </w:t>
      </w:r>
    </w:p>
    <w:p w14:paraId="70D5B073" w14:textId="77777777" w:rsidR="00D84B2C" w:rsidRDefault="00D84B2C" w:rsidP="00D84B2C">
      <w:pPr>
        <w:spacing w:line="360" w:lineRule="auto"/>
        <w:rPr>
          <w:color w:val="2E74B5" w:themeColor="accent1" w:themeShade="BF"/>
          <w:sz w:val="22"/>
          <w:szCs w:val="22"/>
          <w:lang w:val="en-US"/>
        </w:rPr>
      </w:pPr>
      <w:r w:rsidRPr="00295E79">
        <w:rPr>
          <w:color w:val="000000" w:themeColor="text1"/>
          <w:sz w:val="22"/>
          <w:szCs w:val="22"/>
          <w:lang w:val="uk-UA"/>
        </w:rPr>
        <w:t xml:space="preserve">          </w:t>
      </w:r>
      <w:r w:rsidRPr="00295E79">
        <w:rPr>
          <w:color w:val="000000" w:themeColor="text1"/>
          <w:sz w:val="22"/>
          <w:szCs w:val="22"/>
          <w:lang w:val="en-US"/>
        </w:rPr>
        <w:t xml:space="preserve">"StreetRef": </w:t>
      </w:r>
      <w:r>
        <w:rPr>
          <w:color w:val="000000" w:themeColor="text1"/>
          <w:sz w:val="22"/>
          <w:szCs w:val="22"/>
          <w:lang w:val="uk-UA"/>
        </w:rPr>
        <w:t xml:space="preserve"> </w:t>
      </w:r>
      <w:r w:rsidRPr="00295E79">
        <w:rPr>
          <w:color w:val="000000" w:themeColor="text1"/>
          <w:sz w:val="22"/>
          <w:szCs w:val="22"/>
          <w:lang w:val="en-US"/>
        </w:rPr>
        <w:t>"d8364179-4149-11dd-9198-001d60451983"</w:t>
      </w:r>
      <w:r>
        <w:rPr>
          <w:color w:val="000000" w:themeColor="text1"/>
          <w:sz w:val="22"/>
          <w:szCs w:val="22"/>
          <w:lang w:val="en-US"/>
        </w:rPr>
        <w:t xml:space="preserve">   </w:t>
      </w:r>
      <w:r>
        <w:rPr>
          <w:rFonts w:cs="Times New Roman"/>
          <w:color w:val="000000" w:themeColor="text1"/>
          <w:sz w:val="22"/>
          <w:szCs w:val="22"/>
          <w:lang w:val="en-US"/>
        </w:rPr>
        <w:t>→</w:t>
      </w:r>
      <w:r>
        <w:rPr>
          <w:color w:val="000000" w:themeColor="text1"/>
          <w:sz w:val="22"/>
          <w:szCs w:val="22"/>
          <w:lang w:val="en-US"/>
        </w:rPr>
        <w:t xml:space="preserve">   </w:t>
      </w:r>
      <w:r w:rsidRPr="00295E79">
        <w:rPr>
          <w:color w:val="2E74B5" w:themeColor="accent1" w:themeShade="BF"/>
          <w:sz w:val="22"/>
          <w:szCs w:val="22"/>
          <w:lang w:val="en-US"/>
        </w:rPr>
        <w:t>"4c4a7c</w:t>
      </w:r>
      <w:r>
        <w:rPr>
          <w:color w:val="2E74B5" w:themeColor="accent1" w:themeShade="BF"/>
          <w:sz w:val="22"/>
          <w:szCs w:val="22"/>
          <w:lang w:val="en-US"/>
        </w:rPr>
        <w:t>df-561d-11de-9bd4-0021918b679a"</w:t>
      </w:r>
    </w:p>
    <w:p w14:paraId="50DF0D2F" w14:textId="77777777" w:rsidR="00D84B2C" w:rsidRPr="005932C8" w:rsidRDefault="00D84B2C" w:rsidP="00D84B2C">
      <w:pPr>
        <w:spacing w:line="360" w:lineRule="auto"/>
        <w:rPr>
          <w:color w:val="2E74B5" w:themeColor="accent1" w:themeShade="BF"/>
          <w:sz w:val="22"/>
          <w:szCs w:val="22"/>
        </w:rPr>
      </w:pPr>
      <w:r w:rsidRPr="00295E79">
        <w:rPr>
          <w:color w:val="000000" w:themeColor="text1"/>
          <w:sz w:val="22"/>
          <w:szCs w:val="22"/>
          <w:lang w:val="uk-UA"/>
        </w:rPr>
        <w:t xml:space="preserve">          </w:t>
      </w:r>
      <w:r w:rsidRPr="005932C8">
        <w:rPr>
          <w:color w:val="000000" w:themeColor="text1"/>
          <w:sz w:val="22"/>
          <w:szCs w:val="22"/>
        </w:rPr>
        <w:t>"</w:t>
      </w:r>
      <w:r w:rsidRPr="00295E79">
        <w:rPr>
          <w:color w:val="000000" w:themeColor="text1"/>
          <w:sz w:val="22"/>
          <w:szCs w:val="22"/>
          <w:lang w:val="en-US"/>
        </w:rPr>
        <w:t>BuildingNumber</w:t>
      </w:r>
      <w:r w:rsidRPr="005932C8">
        <w:rPr>
          <w:color w:val="000000" w:themeColor="text1"/>
          <w:sz w:val="22"/>
          <w:szCs w:val="22"/>
        </w:rPr>
        <w:t>":</w:t>
      </w:r>
      <w:r>
        <w:rPr>
          <w:color w:val="000000" w:themeColor="text1"/>
          <w:sz w:val="22"/>
          <w:szCs w:val="22"/>
          <w:lang w:val="uk-UA"/>
        </w:rPr>
        <w:t xml:space="preserve"> </w:t>
      </w:r>
      <w:r w:rsidRPr="005932C8">
        <w:rPr>
          <w:color w:val="000000" w:themeColor="text1"/>
          <w:sz w:val="22"/>
          <w:szCs w:val="22"/>
        </w:rPr>
        <w:t>"10"</w:t>
      </w:r>
      <w:r>
        <w:rPr>
          <w:color w:val="000000" w:themeColor="text1"/>
          <w:sz w:val="22"/>
          <w:szCs w:val="22"/>
        </w:rPr>
        <w:t xml:space="preserve">   </w:t>
      </w:r>
      <w:r>
        <w:rPr>
          <w:rFonts w:cs="Times New Roman"/>
          <w:color w:val="000000" w:themeColor="text1"/>
          <w:sz w:val="22"/>
          <w:szCs w:val="22"/>
        </w:rPr>
        <w:t>→</w:t>
      </w:r>
      <w:r w:rsidRPr="005932C8">
        <w:rPr>
          <w:color w:val="000000" w:themeColor="text1"/>
          <w:sz w:val="22"/>
          <w:szCs w:val="22"/>
        </w:rPr>
        <w:t xml:space="preserve">   </w:t>
      </w:r>
      <w:r w:rsidRPr="005932C8">
        <w:rPr>
          <w:color w:val="2E74B5" w:themeColor="accent1" w:themeShade="BF"/>
          <w:sz w:val="22"/>
          <w:szCs w:val="22"/>
        </w:rPr>
        <w:t>"45",</w:t>
      </w:r>
    </w:p>
    <w:p w14:paraId="1809A303" w14:textId="77777777" w:rsidR="00D84B2C" w:rsidRPr="00295E79" w:rsidRDefault="00D84B2C" w:rsidP="00D84B2C">
      <w:pPr>
        <w:spacing w:line="360" w:lineRule="auto"/>
        <w:rPr>
          <w:color w:val="2E74B5" w:themeColor="accent1" w:themeShade="BF"/>
          <w:sz w:val="22"/>
          <w:szCs w:val="22"/>
          <w:lang w:val="uk-UA"/>
        </w:rPr>
      </w:pPr>
      <w:r w:rsidRPr="005932C8">
        <w:rPr>
          <w:color w:val="000000" w:themeColor="text1"/>
          <w:sz w:val="22"/>
          <w:szCs w:val="22"/>
        </w:rPr>
        <w:t xml:space="preserve">      </w:t>
      </w:r>
      <w:r w:rsidRPr="00295E79">
        <w:rPr>
          <w:color w:val="000000" w:themeColor="text1"/>
          <w:sz w:val="22"/>
          <w:szCs w:val="22"/>
          <w:lang w:val="uk-UA"/>
        </w:rPr>
        <w:t xml:space="preserve">  </w:t>
      </w:r>
      <w:r w:rsidRPr="005932C8">
        <w:rPr>
          <w:color w:val="000000" w:themeColor="text1"/>
          <w:sz w:val="22"/>
          <w:szCs w:val="22"/>
        </w:rPr>
        <w:t xml:space="preserve">  "</w:t>
      </w:r>
      <w:r w:rsidRPr="00295E79">
        <w:rPr>
          <w:color w:val="000000" w:themeColor="text1"/>
          <w:sz w:val="22"/>
          <w:szCs w:val="22"/>
          <w:lang w:val="en-US"/>
        </w:rPr>
        <w:t>Flat</w:t>
      </w:r>
      <w:r w:rsidRPr="005932C8">
        <w:rPr>
          <w:color w:val="000000" w:themeColor="text1"/>
          <w:sz w:val="22"/>
          <w:szCs w:val="22"/>
        </w:rPr>
        <w:t>":</w:t>
      </w:r>
      <w:r>
        <w:rPr>
          <w:color w:val="000000" w:themeColor="text1"/>
          <w:sz w:val="22"/>
          <w:szCs w:val="22"/>
          <w:lang w:val="uk-UA"/>
        </w:rPr>
        <w:t xml:space="preserve"> </w:t>
      </w:r>
      <w:r w:rsidRPr="005932C8">
        <w:rPr>
          <w:color w:val="000000" w:themeColor="text1"/>
          <w:sz w:val="22"/>
          <w:szCs w:val="22"/>
        </w:rPr>
        <w:t>"10"</w:t>
      </w:r>
      <w:r>
        <w:rPr>
          <w:color w:val="000000" w:themeColor="text1"/>
          <w:sz w:val="22"/>
          <w:szCs w:val="22"/>
        </w:rPr>
        <w:t xml:space="preserve">   </w:t>
      </w:r>
      <w:r>
        <w:rPr>
          <w:rFonts w:cs="Times New Roman"/>
          <w:color w:val="000000" w:themeColor="text1"/>
          <w:sz w:val="22"/>
          <w:szCs w:val="22"/>
        </w:rPr>
        <w:t>→</w:t>
      </w:r>
      <w:r w:rsidRPr="005932C8">
        <w:rPr>
          <w:color w:val="000000" w:themeColor="text1"/>
          <w:sz w:val="22"/>
          <w:szCs w:val="22"/>
        </w:rPr>
        <w:t xml:space="preserve">   </w:t>
      </w:r>
      <w:r w:rsidRPr="005932C8">
        <w:rPr>
          <w:color w:val="2E74B5" w:themeColor="accent1" w:themeShade="BF"/>
          <w:sz w:val="22"/>
          <w:szCs w:val="22"/>
        </w:rPr>
        <w:t>"12",</w:t>
      </w:r>
      <w:r>
        <w:rPr>
          <w:color w:val="2E74B5" w:themeColor="accent1" w:themeShade="BF"/>
          <w:sz w:val="22"/>
          <w:szCs w:val="22"/>
          <w:lang w:val="uk-UA"/>
        </w:rPr>
        <w:t xml:space="preserve"> </w:t>
      </w:r>
    </w:p>
    <w:p w14:paraId="4594EC4B" w14:textId="273654CF" w:rsidR="00946A37" w:rsidRPr="00E61431" w:rsidRDefault="008B1B94" w:rsidP="00946A37">
      <w:pPr>
        <w:pStyle w:val="-NP5"/>
      </w:pPr>
      <w:r>
        <w:t xml:space="preserve">Рис. </w:t>
      </w:r>
      <w:r w:rsidR="00946A37">
        <w:t xml:space="preserve"> Зображення адреси контрагента в особистому кабінеті до і після оновлення</w:t>
      </w:r>
    </w:p>
    <w:p w14:paraId="6E778B74" w14:textId="7816A4D9" w:rsidR="00946A37" w:rsidRDefault="00A754D1" w:rsidP="00946A37">
      <w:pPr>
        <w:tabs>
          <w:tab w:val="left" w:pos="4019"/>
        </w:tabs>
        <w:rPr>
          <w:lang w:val="uk-UA" w:eastAsia="uk-UA"/>
        </w:rPr>
      </w:pPr>
      <w:r>
        <w:rPr>
          <w:noProof/>
        </w:rPr>
        <w:drawing>
          <wp:inline distT="0" distB="0" distL="0" distR="0" wp14:anchorId="10DAC45B" wp14:editId="4FEDFD2E">
            <wp:extent cx="6035040" cy="2834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A37">
        <w:rPr>
          <w:lang w:val="uk-UA" w:eastAsia="uk-UA"/>
        </w:rPr>
        <w:tab/>
      </w:r>
    </w:p>
    <w:p w14:paraId="7B2DC23F" w14:textId="68BCB98B" w:rsidR="00946A37" w:rsidRDefault="00920394" w:rsidP="00946A37">
      <w:pPr>
        <w:tabs>
          <w:tab w:val="left" w:pos="4019"/>
        </w:tabs>
        <w:rPr>
          <w:lang w:val="uk-UA"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497ED" wp14:editId="018A363A">
                <wp:simplePos x="0" y="0"/>
                <wp:positionH relativeFrom="page">
                  <wp:align>center</wp:align>
                </wp:positionH>
                <wp:positionV relativeFrom="paragraph">
                  <wp:posOffset>110829</wp:posOffset>
                </wp:positionV>
                <wp:extent cx="1009403" cy="510639"/>
                <wp:effectExtent l="38100" t="0" r="38735" b="41910"/>
                <wp:wrapNone/>
                <wp:docPr id="81" name="Стрелка вниз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3" cy="51063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490EB" w14:textId="3765EC20" w:rsidR="009813C2" w:rsidRDefault="009813C2" w:rsidP="00920394">
                            <w:pPr>
                              <w:jc w:val="center"/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A497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81" o:spid="_x0000_s1026" type="#_x0000_t67" style="position:absolute;margin-left:0;margin-top:8.75pt;width:79.5pt;height:40.2pt;z-index:2516695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" adj="10800" fillcolor="#5b9bd5 [3204]" strokecolor="#1f4d78 [1604]" strokeweight="1pt">
                <v:textbox>
                  <w:txbxContent>
                    <w:p w14:paraId="218490EB" w14:textId="3765EC20" w:rsidR="009813C2" w:rsidRDefault="009813C2" w:rsidP="00920394">
                      <w:pPr>
                        <w:jc w:val="center"/>
                      </w:pPr>
                      <w:r>
                        <w:t xml:space="preserve">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581D450" w14:textId="0CF68799" w:rsidR="00946A37" w:rsidRDefault="00946A37" w:rsidP="00946A37">
      <w:pPr>
        <w:tabs>
          <w:tab w:val="left" w:pos="6128"/>
        </w:tabs>
        <w:rPr>
          <w:lang w:val="uk-UA" w:eastAsia="uk-UA"/>
        </w:rPr>
      </w:pPr>
      <w:r>
        <w:rPr>
          <w:lang w:val="uk-UA" w:eastAsia="uk-UA"/>
        </w:rPr>
        <w:tab/>
      </w:r>
    </w:p>
    <w:p w14:paraId="48F1597B" w14:textId="17C985A9" w:rsidR="00946A37" w:rsidRDefault="00946A37" w:rsidP="00946A37">
      <w:pPr>
        <w:pStyle w:val="-NP5"/>
      </w:pPr>
    </w:p>
    <w:p w14:paraId="776DB21B" w14:textId="0F22923C" w:rsidR="00920394" w:rsidRDefault="00A754D1" w:rsidP="00920394">
      <w:pPr>
        <w:pStyle w:val="NP2"/>
      </w:pPr>
      <w:r>
        <w:rPr>
          <w:noProof/>
          <w:lang w:val="ru-RU" w:eastAsia="ru-RU"/>
        </w:rPr>
        <w:lastRenderedPageBreak/>
        <w:drawing>
          <wp:inline distT="0" distB="0" distL="0" distR="0" wp14:anchorId="5C3ABB98" wp14:editId="55F0BA29">
            <wp:extent cx="6049645" cy="280924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472B" w14:textId="77777777" w:rsidR="00920394" w:rsidRPr="00920394" w:rsidRDefault="00920394" w:rsidP="00920394">
      <w:pPr>
        <w:rPr>
          <w:lang w:val="uk-UA" w:eastAsia="uk-UA"/>
        </w:rPr>
      </w:pPr>
    </w:p>
    <w:p w14:paraId="7BE75D0F" w14:textId="0EE9324E" w:rsidR="00920394" w:rsidRDefault="00414FC5" w:rsidP="00920394">
      <w:pPr>
        <w:pStyle w:val="-2NP0"/>
      </w:pPr>
      <w:bookmarkStart w:id="63" w:name="_Toc414965464"/>
      <w:bookmarkStart w:id="64" w:name="_Toc447666816"/>
      <w:r>
        <w:t xml:space="preserve">Видалення </w:t>
      </w:r>
      <w:r w:rsidR="00920394">
        <w:t>адреси відправника</w:t>
      </w:r>
      <w:r w:rsidR="00920394" w:rsidRPr="00E61431">
        <w:rPr>
          <w:lang w:val="ru-RU"/>
        </w:rPr>
        <w:t>/</w:t>
      </w:r>
      <w:r w:rsidR="00920394">
        <w:t xml:space="preserve">отримувача </w:t>
      </w:r>
      <w:r w:rsidR="00920394">
        <w:rPr>
          <w:lang w:val="ru-RU"/>
        </w:rPr>
        <w:t>(</w:t>
      </w:r>
      <w:r w:rsidR="00920394">
        <w:t>метод «</w:t>
      </w:r>
      <w:r w:rsidR="00920394">
        <w:rPr>
          <w:lang w:val="en-US"/>
        </w:rPr>
        <w:t>delete</w:t>
      </w:r>
      <w:r w:rsidR="00920394">
        <w:t>»)</w:t>
      </w:r>
      <w:bookmarkEnd w:id="63"/>
      <w:bookmarkEnd w:id="64"/>
    </w:p>
    <w:p w14:paraId="75E9F012" w14:textId="38355CCE" w:rsidR="00920394" w:rsidRDefault="00920394" w:rsidP="00920394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920394" w:rsidRPr="0011435A" w14:paraId="24A9661E" w14:textId="77777777" w:rsidTr="00A6545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AABEAD6" w14:textId="77777777" w:rsidR="00920394" w:rsidRPr="007B0D2F" w:rsidRDefault="00920394" w:rsidP="00A6545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видалення адреси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05CD6CE" w14:textId="4267DAAC" w:rsidR="00920394" w:rsidRPr="0011435A" w:rsidRDefault="00920394" w:rsidP="00A6545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920394" w:rsidRPr="005C7C24" w14:paraId="18952439" w14:textId="77777777" w:rsidTr="00A65457">
        <w:trPr>
          <w:trHeight w:val="2186"/>
        </w:trPr>
        <w:tc>
          <w:tcPr>
            <w:tcW w:w="7318" w:type="dxa"/>
          </w:tcPr>
          <w:p w14:paraId="11BF591B" w14:textId="77777777" w:rsidR="00920394" w:rsidRPr="0088037C" w:rsidRDefault="00920394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>{</w:t>
            </w:r>
          </w:p>
          <w:p w14:paraId="74CA09DE" w14:textId="2DC34434" w:rsidR="00920394" w:rsidRPr="0088037C" w:rsidRDefault="00920394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"apiKey": "</w:t>
            </w:r>
            <w:r w:rsidR="00414FC5">
              <w:rPr>
                <w:sz w:val="22"/>
                <w:szCs w:val="22"/>
              </w:rPr>
              <w:t>Ваш</w:t>
            </w:r>
            <w:r w:rsidR="00414FC5" w:rsidRPr="005D3F71">
              <w:rPr>
                <w:sz w:val="22"/>
                <w:szCs w:val="22"/>
                <w:lang w:val="en-US"/>
              </w:rPr>
              <w:t xml:space="preserve"> </w:t>
            </w:r>
            <w:r w:rsidR="00414FC5">
              <w:rPr>
                <w:sz w:val="22"/>
                <w:szCs w:val="22"/>
              </w:rPr>
              <w:t>ключ</w:t>
            </w:r>
            <w:r w:rsidR="00414FC5" w:rsidRPr="005D3F71">
              <w:rPr>
                <w:sz w:val="22"/>
                <w:szCs w:val="22"/>
                <w:lang w:val="en-US"/>
              </w:rPr>
              <w:t xml:space="preserve"> </w:t>
            </w:r>
            <w:r w:rsidR="00414FC5">
              <w:rPr>
                <w:sz w:val="22"/>
                <w:szCs w:val="22"/>
              </w:rPr>
              <w:t>АРІ</w:t>
            </w:r>
            <w:r w:rsidRPr="005D3F71">
              <w:rPr>
                <w:sz w:val="22"/>
                <w:szCs w:val="22"/>
                <w:lang w:val="en-US"/>
              </w:rPr>
              <w:t xml:space="preserve"> 2.0</w:t>
            </w:r>
            <w:r w:rsidRPr="0088037C">
              <w:rPr>
                <w:sz w:val="22"/>
                <w:szCs w:val="22"/>
                <w:lang w:val="en-US"/>
              </w:rPr>
              <w:t>",</w:t>
            </w:r>
          </w:p>
          <w:p w14:paraId="05E9782C" w14:textId="77777777" w:rsidR="00920394" w:rsidRPr="0088037C" w:rsidRDefault="00920394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Address</w:t>
            </w:r>
            <w:r w:rsidRPr="0088037C">
              <w:rPr>
                <w:sz w:val="22"/>
                <w:szCs w:val="22"/>
                <w:lang w:val="en-US"/>
              </w:rPr>
              <w:t>",</w:t>
            </w:r>
          </w:p>
          <w:p w14:paraId="68B3E076" w14:textId="77777777" w:rsidR="00920394" w:rsidRPr="00920394" w:rsidRDefault="00920394" w:rsidP="00A65457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920394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delete</w:t>
            </w:r>
            <w:r w:rsidRPr="00920394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57B6FCB6" w14:textId="77777777" w:rsidR="00920394" w:rsidRPr="0088037C" w:rsidRDefault="00920394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2209B6E6" w14:textId="77777777" w:rsidR="00920394" w:rsidRPr="00794C2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794C24">
              <w:rPr>
                <w:rFonts w:asciiTheme="minorHAnsi" w:hAnsiTheme="minorHAnsi"/>
                <w:sz w:val="22"/>
                <w:szCs w:val="22"/>
              </w:rPr>
              <w:t>"Ref": "503702</w:t>
            </w:r>
            <w:r>
              <w:rPr>
                <w:rFonts w:asciiTheme="minorHAnsi" w:hAnsiTheme="minorHAnsi"/>
                <w:sz w:val="22"/>
                <w:szCs w:val="22"/>
              </w:rPr>
              <w:t>df-cd4c-11e4-bdb5-005056801329"</w:t>
            </w:r>
          </w:p>
          <w:p w14:paraId="69BA54CB" w14:textId="77777777" w:rsidR="00920394" w:rsidRPr="0088037C" w:rsidRDefault="00920394" w:rsidP="00A65457">
            <w:pPr>
              <w:rPr>
                <w:sz w:val="22"/>
                <w:szCs w:val="22"/>
                <w:lang w:val="en-US"/>
              </w:rPr>
            </w:pPr>
            <w:r w:rsidRPr="0088037C">
              <w:rPr>
                <w:sz w:val="22"/>
                <w:szCs w:val="22"/>
                <w:lang w:val="en-US"/>
              </w:rPr>
              <w:t xml:space="preserve">    }</w:t>
            </w:r>
          </w:p>
          <w:p w14:paraId="2C53D547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88037C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2729BCFE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7441898" w14:textId="77777777" w:rsidR="00920394" w:rsidRPr="005768F5" w:rsidRDefault="00920394" w:rsidP="00A65457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5A703B29" w14:textId="77777777" w:rsidR="00920394" w:rsidRPr="004979CC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1E9A79B9" w14:textId="77777777" w:rsidR="00920394" w:rsidRPr="00920394" w:rsidRDefault="00920394" w:rsidP="00A6545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920394">
              <w:rPr>
                <w:color w:val="000000" w:themeColor="text1"/>
              </w:rPr>
              <w:t>- тип методу</w:t>
            </w:r>
            <w:r w:rsidRPr="00920394">
              <w:rPr>
                <w:color w:val="000000" w:themeColor="text1"/>
                <w:lang w:val="uk-UA"/>
              </w:rPr>
              <w:t xml:space="preserve"> (</w:t>
            </w:r>
            <w:r w:rsidRPr="00920394">
              <w:rPr>
                <w:color w:val="000000" w:themeColor="text1"/>
              </w:rPr>
              <w:t>видалення</w:t>
            </w:r>
            <w:r w:rsidRPr="00920394">
              <w:rPr>
                <w:color w:val="000000" w:themeColor="text1"/>
                <w:lang w:val="uk-UA"/>
              </w:rPr>
              <w:t>)</w:t>
            </w:r>
          </w:p>
          <w:p w14:paraId="273C824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575EAFFD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(яку потрібно видалити)</w:t>
            </w:r>
          </w:p>
          <w:p w14:paraId="669260B6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920394" w:rsidRPr="005C7C24" w14:paraId="68444586" w14:textId="77777777" w:rsidTr="00A65457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C9B6D15" w14:textId="77777777" w:rsidR="00920394" w:rsidRPr="005C7C24" w:rsidRDefault="00920394" w:rsidP="00A65457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1B49851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920394" w:rsidRPr="00E61431" w14:paraId="5A6C213D" w14:textId="77777777" w:rsidTr="00A65457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1E2C0750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A21558A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BDB61EF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A48B648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285EBA8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        "Ref": "503702df-cd4c-11e4-bdb5-005056801329"</w:t>
            </w:r>
          </w:p>
          <w:p w14:paraId="76AE5D7A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A44FC2C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38AD85B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09B19FC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3940CD36" w14:textId="77777777" w:rsidR="00920394" w:rsidRPr="002478E4" w:rsidRDefault="00920394" w:rsidP="00A6545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2478E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060D6358" w14:textId="77777777" w:rsidR="00920394" w:rsidRDefault="00920394" w:rsidP="00A65457">
            <w:pPr>
              <w:pStyle w:val="HTML"/>
            </w:pPr>
            <w:r w:rsidRPr="002478E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AA8C876" w14:textId="77777777" w:rsidR="00920394" w:rsidRPr="005C7C24" w:rsidRDefault="00920394" w:rsidP="00A6545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81F3820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0B8F49F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028D5F2B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4889B37" w14:textId="77777777" w:rsidR="00920394" w:rsidRPr="00696B0C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7B72F01" w14:textId="77777777" w:rsidR="00920394" w:rsidRPr="002478E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- ідентифікатор адреси </w:t>
            </w:r>
            <w:r>
              <w:rPr>
                <w:rFonts w:asciiTheme="minorHAnsi" w:hAnsiTheme="minorHAnsi"/>
                <w:lang w:val="uk-UA"/>
              </w:rPr>
              <w:t>(</w:t>
            </w:r>
            <w:r>
              <w:rPr>
                <w:rFonts w:asciiTheme="minorHAnsi" w:hAnsiTheme="minorHAnsi"/>
              </w:rPr>
              <w:t>видаленої)</w:t>
            </w:r>
          </w:p>
          <w:p w14:paraId="1992EF4E" w14:textId="77777777" w:rsidR="00920394" w:rsidRPr="007B0D2F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4F3458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3BF15D8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4B5FC74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4A2A0B7" w14:textId="77777777" w:rsidR="00920394" w:rsidRDefault="00920394" w:rsidP="00A6545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DFC7D9E" w14:textId="77777777" w:rsidR="00920394" w:rsidRPr="005C7C24" w:rsidRDefault="00920394" w:rsidP="00A6545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1441155" w14:textId="77777777" w:rsidR="00920394" w:rsidRDefault="00920394" w:rsidP="00920394">
      <w:pPr>
        <w:pStyle w:val="NP1"/>
      </w:pPr>
    </w:p>
    <w:p w14:paraId="53D17B16" w14:textId="11A9A5EA" w:rsidR="00414FC5" w:rsidRDefault="00414FC5" w:rsidP="00414FC5">
      <w:pPr>
        <w:pStyle w:val="-2NP0"/>
      </w:pPr>
      <w:bookmarkStart w:id="65" w:name="_Toc414965458"/>
      <w:bookmarkStart w:id="66" w:name="_Toc447666817"/>
      <w:r>
        <w:t>Збереження даних контактної особи відправника</w:t>
      </w:r>
      <w:r w:rsidRPr="00B713DD">
        <w:rPr>
          <w:lang w:val="ru-RU"/>
        </w:rPr>
        <w:t>/</w:t>
      </w:r>
      <w:r>
        <w:t>отримувача (метод «save»)</w:t>
      </w:r>
      <w:bookmarkEnd w:id="65"/>
      <w:bookmarkEnd w:id="66"/>
    </w:p>
    <w:p w14:paraId="266BEA7D" w14:textId="6D02F6D7" w:rsidR="00414FC5" w:rsidRDefault="00414FC5" w:rsidP="00414FC5">
      <w:pPr>
        <w:pStyle w:val="NP1"/>
      </w:pPr>
      <w:r>
        <w:t>Метод «save» для створення контактної особи контрагента відправника</w:t>
      </w:r>
      <w:r w:rsidRPr="007B0D2F">
        <w:rPr>
          <w:lang w:val="ru-RU"/>
        </w:rPr>
        <w:t>/</w:t>
      </w:r>
      <w:r>
        <w:t xml:space="preserve">отримувача. </w:t>
      </w:r>
    </w:p>
    <w:p w14:paraId="150F7BAE" w14:textId="77777777" w:rsidR="00414FC5" w:rsidRPr="00E91F1B" w:rsidRDefault="00414FC5" w:rsidP="00414FC5">
      <w:pPr>
        <w:pStyle w:val="NP1"/>
        <w:rPr>
          <w:color w:val="FF0000"/>
        </w:rPr>
      </w:pPr>
      <w:r w:rsidRPr="00E91F1B">
        <w:rPr>
          <w:color w:val="FF0000"/>
        </w:rPr>
        <w:t>Всі дані контактної особи конрагента вносяться лише на українській мові.</w:t>
      </w:r>
    </w:p>
    <w:p w14:paraId="0E087384" w14:textId="72361DA1" w:rsidR="00414FC5" w:rsidRDefault="00414FC5" w:rsidP="00414FC5">
      <w:pPr>
        <w:pStyle w:val="-NP6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14FC5" w:rsidRPr="0011435A" w14:paraId="18B3F229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544565B" w14:textId="77777777" w:rsidR="00414FC5" w:rsidRPr="007B0D2F" w:rsidRDefault="00414FC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створення контактної особи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59B1E53B" w14:textId="2BBEF069" w:rsidR="00414FC5" w:rsidRPr="0011435A" w:rsidRDefault="00414FC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14FC5" w:rsidRPr="005C7C24" w14:paraId="5988AD16" w14:textId="77777777" w:rsidTr="00E6319E">
        <w:trPr>
          <w:trHeight w:val="2186"/>
        </w:trPr>
        <w:tc>
          <w:tcPr>
            <w:tcW w:w="7318" w:type="dxa"/>
          </w:tcPr>
          <w:p w14:paraId="4A5DCDAF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>{</w:t>
            </w:r>
          </w:p>
          <w:p w14:paraId="0BA894A9" w14:textId="4DE80170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7B0D2F">
              <w:rPr>
                <w:sz w:val="22"/>
                <w:szCs w:val="22"/>
                <w:lang w:val="en-US"/>
              </w:rPr>
              <w:t>",</w:t>
            </w:r>
          </w:p>
          <w:p w14:paraId="5D5BC1F4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"modelName": "</w:t>
            </w:r>
            <w:r w:rsidRPr="00334085">
              <w:rPr>
                <w:rStyle w:val="afb"/>
              </w:rPr>
              <w:t>ContactPerson</w:t>
            </w:r>
            <w:r w:rsidRPr="007B0D2F">
              <w:rPr>
                <w:sz w:val="22"/>
                <w:szCs w:val="22"/>
                <w:lang w:val="en-US"/>
              </w:rPr>
              <w:t>",</w:t>
            </w:r>
          </w:p>
          <w:p w14:paraId="242C8E13" w14:textId="77777777" w:rsidR="00414FC5" w:rsidRPr="00414FC5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14FC5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save</w:t>
            </w:r>
            <w:r w:rsidRPr="00414FC5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5C533FF9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00CA21D5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    "CounterpartyRef": "5953fb16-08d8-11e4-8958-0025909b4e33",</w:t>
            </w:r>
          </w:p>
          <w:p w14:paraId="65808AD8" w14:textId="34CA7389" w:rsidR="00414FC5" w:rsidRPr="007B0D2F" w:rsidRDefault="00F84112" w:rsidP="00E6319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  "FirstName": "Джон</w:t>
            </w:r>
            <w:r w:rsidR="00414FC5" w:rsidRPr="007B0D2F">
              <w:rPr>
                <w:sz w:val="22"/>
                <w:szCs w:val="22"/>
                <w:lang w:val="en-US"/>
              </w:rPr>
              <w:t>",</w:t>
            </w:r>
          </w:p>
          <w:p w14:paraId="0F5B6F98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    "LastName": "Кравченко",</w:t>
            </w:r>
          </w:p>
          <w:p w14:paraId="41D4C11B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    "MiddleName": "Борисович",</w:t>
            </w:r>
          </w:p>
          <w:p w14:paraId="1A010D11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    "Phone": "+380997979789"</w:t>
            </w:r>
          </w:p>
          <w:p w14:paraId="355EFA00" w14:textId="77777777" w:rsidR="00414FC5" w:rsidRPr="007B0D2F" w:rsidRDefault="00414FC5" w:rsidP="00E6319E">
            <w:pPr>
              <w:rPr>
                <w:sz w:val="22"/>
                <w:szCs w:val="22"/>
                <w:lang w:val="en-US"/>
              </w:rPr>
            </w:pPr>
            <w:r w:rsidRPr="007B0D2F">
              <w:rPr>
                <w:sz w:val="22"/>
                <w:szCs w:val="22"/>
                <w:lang w:val="en-US"/>
              </w:rPr>
              <w:t xml:space="preserve">    }</w:t>
            </w:r>
          </w:p>
          <w:p w14:paraId="17A9AE04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B0D2F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6385850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44D3284" w14:textId="77777777" w:rsidR="00414FC5" w:rsidRPr="005768F5" w:rsidRDefault="00414FC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097A4AD" w14:textId="77777777" w:rsidR="00414FC5" w:rsidRPr="004979CC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04957FEE" w14:textId="77777777" w:rsidR="00414FC5" w:rsidRPr="00414FC5" w:rsidRDefault="00414FC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14FC5">
              <w:rPr>
                <w:color w:val="000000" w:themeColor="text1"/>
              </w:rPr>
              <w:t>- тип методу</w:t>
            </w:r>
            <w:r w:rsidRPr="00414FC5">
              <w:rPr>
                <w:color w:val="000000" w:themeColor="text1"/>
                <w:lang w:val="uk-UA"/>
              </w:rPr>
              <w:t xml:space="preserve"> )</w:t>
            </w:r>
          </w:p>
          <w:p w14:paraId="76598355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31044B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022935F7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ім</w:t>
            </w:r>
            <w:r w:rsidRPr="007B0D2F">
              <w:t>’</w:t>
            </w:r>
            <w:r>
              <w:rPr>
                <w:lang w:val="uk-UA"/>
              </w:rPr>
              <w:t>я контактної особи</w:t>
            </w:r>
          </w:p>
          <w:p w14:paraId="0208068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прізвище контактної особи</w:t>
            </w:r>
          </w:p>
          <w:p w14:paraId="08EEE23B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 батькові </w:t>
            </w:r>
          </w:p>
          <w:p w14:paraId="4F69A79A" w14:textId="77777777" w:rsidR="00414FC5" w:rsidRPr="007B0D2F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контактної особи</w:t>
            </w:r>
          </w:p>
          <w:p w14:paraId="234F9DAD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60B83C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14FC5" w:rsidRPr="005C7C24" w14:paraId="56465AF7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B651648" w14:textId="77777777" w:rsidR="00414FC5" w:rsidRPr="005C7C24" w:rsidRDefault="00414FC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014BA93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14FC5" w:rsidRPr="007B0D2F" w14:paraId="7F4A33A2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641C8D18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65DC9FB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71A6A1D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B65C2C2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9ED7FB7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"Ref": "4589c549-ccbb-11e4-bdb5-005056801329",</w:t>
            </w:r>
          </w:p>
          <w:p w14:paraId="57497741" w14:textId="265DD493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</w:t>
            </w:r>
            <w:r w:rsidR="00F84112">
              <w:rPr>
                <w:rFonts w:asciiTheme="minorHAnsi" w:hAnsiTheme="minorHAnsi"/>
                <w:sz w:val="22"/>
                <w:szCs w:val="22"/>
              </w:rPr>
              <w:t>Description": "Кравченко Джон</w:t>
            </w: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Борисович",</w:t>
            </w:r>
          </w:p>
          <w:p w14:paraId="3870E868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"LastName": "Кравченко",</w:t>
            </w:r>
          </w:p>
          <w:p w14:paraId="5E90B7EB" w14:textId="1D3BABC0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"FirstNam</w:t>
            </w:r>
            <w:r w:rsidR="00F84112">
              <w:rPr>
                <w:rFonts w:asciiTheme="minorHAnsi" w:hAnsiTheme="minorHAnsi"/>
                <w:sz w:val="22"/>
                <w:szCs w:val="22"/>
              </w:rPr>
              <w:t>e": "Джон</w:t>
            </w:r>
            <w:r w:rsidRPr="007B0D2F">
              <w:rPr>
                <w:rFonts w:asciiTheme="minorHAnsi" w:hAnsiTheme="minorHAnsi"/>
                <w:sz w:val="22"/>
                <w:szCs w:val="22"/>
              </w:rPr>
              <w:t>",</w:t>
            </w:r>
          </w:p>
          <w:p w14:paraId="70EC9FEA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"MiddleName": "Борисович",</w:t>
            </w:r>
          </w:p>
          <w:p w14:paraId="40BFC347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"Phones": "380997979789",</w:t>
            </w:r>
          </w:p>
          <w:p w14:paraId="17B34A98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    "Email": null</w:t>
            </w:r>
          </w:p>
          <w:p w14:paraId="54416DDA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6D202CB8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6607799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3DD8D9A9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3230142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0F42B27" w14:textId="77777777" w:rsidR="00414FC5" w:rsidRPr="007B0D2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B0D2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2283968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7C2F1422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52455E3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4DFFB0EB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6532FDD6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040EC1B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ідентифікатор контактної особи</w:t>
            </w:r>
          </w:p>
          <w:p w14:paraId="05AEC132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контактної особи</w:t>
            </w:r>
          </w:p>
          <w:p w14:paraId="1C36588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 контактної особи</w:t>
            </w:r>
          </w:p>
          <w:p w14:paraId="6BEF2A2D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133BCA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 контактної особи</w:t>
            </w:r>
          </w:p>
          <w:p w14:paraId="5131F935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 контактної особи</w:t>
            </w:r>
          </w:p>
          <w:p w14:paraId="05323FA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73C06B2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контактної особи </w:t>
            </w:r>
          </w:p>
          <w:p w14:paraId="37DC1C60" w14:textId="77777777" w:rsidR="00414FC5" w:rsidRPr="007B0D2F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2395AEE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D621DF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823C3AC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F1699DE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119A134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5EBA0DB1" w14:textId="77777777" w:rsidR="00414FC5" w:rsidRDefault="00414FC5" w:rsidP="00414FC5">
      <w:pPr>
        <w:pStyle w:val="NP1"/>
        <w:ind w:firstLine="0"/>
      </w:pPr>
    </w:p>
    <w:p w14:paraId="22AC2761" w14:textId="0EAA6979" w:rsidR="00414FC5" w:rsidRDefault="008B1B94" w:rsidP="00414FC5">
      <w:pPr>
        <w:pStyle w:val="NP1"/>
      </w:pPr>
      <w:r>
        <w:t xml:space="preserve">Рис. </w:t>
      </w:r>
      <w:r w:rsidR="00414FC5">
        <w:t xml:space="preserve"> Зображення створеної контактної особи в особистому кабінеті.</w:t>
      </w:r>
    </w:p>
    <w:p w14:paraId="2ED22959" w14:textId="6E5F2AC0" w:rsidR="00414FC5" w:rsidRDefault="00F84112" w:rsidP="00414FC5">
      <w:pPr>
        <w:pStyle w:val="NP2"/>
      </w:pPr>
      <w:r>
        <w:rPr>
          <w:noProof/>
          <w:lang w:val="ru-RU" w:eastAsia="ru-RU"/>
        </w:rPr>
        <w:lastRenderedPageBreak/>
        <w:drawing>
          <wp:inline distT="0" distB="0" distL="0" distR="0" wp14:anchorId="6D153EE8" wp14:editId="77F0DD1A">
            <wp:extent cx="6124575" cy="2838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51EE" w14:textId="12DC0190" w:rsidR="004066BD" w:rsidRPr="00365A55" w:rsidRDefault="00365A55" w:rsidP="00365A55">
      <w:pPr>
        <w:rPr>
          <w:color w:val="000000"/>
          <w:lang w:val="uk-UA" w:eastAsia="uk-UA"/>
        </w:rPr>
      </w:pPr>
      <w:r>
        <w:br w:type="page"/>
      </w:r>
    </w:p>
    <w:p w14:paraId="4F89134C" w14:textId="52BCE91E" w:rsidR="00414FC5" w:rsidRDefault="00977D1B" w:rsidP="00414FC5">
      <w:pPr>
        <w:pStyle w:val="-2NP0"/>
        <w:rPr>
          <w:lang w:val="ru-RU"/>
        </w:rPr>
      </w:pPr>
      <w:bookmarkStart w:id="67" w:name="_Toc414965459"/>
      <w:bookmarkStart w:id="68" w:name="_Toc447666818"/>
      <w:r>
        <w:lastRenderedPageBreak/>
        <w:t>О</w:t>
      </w:r>
      <w:r w:rsidR="00921A76">
        <w:t>новлення</w:t>
      </w:r>
      <w:r w:rsidRPr="00B95277">
        <w:rPr>
          <w:lang w:val="ru-RU"/>
        </w:rPr>
        <w:t>/</w:t>
      </w:r>
      <w:r>
        <w:rPr>
          <w:lang w:val="ru-RU"/>
        </w:rPr>
        <w:t>редагування</w:t>
      </w:r>
      <w:r w:rsidR="00921A76">
        <w:t xml:space="preserve"> даних контактної особи</w:t>
      </w:r>
      <w:r w:rsidR="00921A76" w:rsidRPr="00133BCA">
        <w:rPr>
          <w:lang w:val="ru-RU"/>
        </w:rPr>
        <w:t xml:space="preserve"> </w:t>
      </w:r>
      <w:r w:rsidR="00921A76">
        <w:rPr>
          <w:lang w:val="ru-RU"/>
        </w:rPr>
        <w:t>конр агента (</w:t>
      </w:r>
      <w:r w:rsidR="00414FC5">
        <w:t>Метод «</w:t>
      </w:r>
      <w:r w:rsidR="00414FC5">
        <w:rPr>
          <w:lang w:val="en-US"/>
        </w:rPr>
        <w:t>update</w:t>
      </w:r>
      <w:r w:rsidR="00414FC5">
        <w:t>»</w:t>
      </w:r>
      <w:r w:rsidR="00414FC5" w:rsidRPr="00133BCA">
        <w:rPr>
          <w:lang w:val="ru-RU"/>
        </w:rPr>
        <w:t xml:space="preserve"> </w:t>
      </w:r>
      <w:bookmarkEnd w:id="67"/>
      <w:r w:rsidR="00921A76">
        <w:rPr>
          <w:lang w:val="ru-RU"/>
        </w:rPr>
        <w:t>)</w:t>
      </w:r>
      <w:bookmarkEnd w:id="68"/>
    </w:p>
    <w:p w14:paraId="23C72B11" w14:textId="0E517C1E" w:rsidR="004066BD" w:rsidRPr="004066BD" w:rsidRDefault="004066BD" w:rsidP="004066BD">
      <w:pPr>
        <w:pStyle w:val="NP1"/>
        <w:rPr>
          <w:color w:val="FF0000"/>
        </w:rPr>
      </w:pPr>
      <w:r w:rsidRPr="004066BD">
        <w:rPr>
          <w:color w:val="FF0000"/>
        </w:rPr>
        <w:t>Редагувати дані контактної особи контрагента можуть лише юридичні особи.</w:t>
      </w:r>
    </w:p>
    <w:p w14:paraId="58B62DE3" w14:textId="1C739005" w:rsidR="00414FC5" w:rsidRDefault="004066BD" w:rsidP="004066BD">
      <w:pPr>
        <w:pStyle w:val="NP1"/>
        <w:rPr>
          <w:color w:val="FF0000"/>
        </w:rPr>
      </w:pPr>
      <w:r w:rsidRPr="004066BD">
        <w:rPr>
          <w:color w:val="FF0000"/>
        </w:rPr>
        <w:t>Приватні особи можуть редагувати лише телефон контактної особи контрагента.</w:t>
      </w:r>
    </w:p>
    <w:p w14:paraId="1868C04C" w14:textId="0AEA174D" w:rsidR="006125BB" w:rsidRPr="004066BD" w:rsidRDefault="006125BB" w:rsidP="006125BB">
      <w:pPr>
        <w:pStyle w:val="NP"/>
        <w:rPr>
          <w:color w:val="FF0000"/>
        </w:rPr>
      </w:pPr>
      <w:r w:rsidRPr="00D86A3E">
        <w:rPr>
          <w:color w:val="FF0000"/>
        </w:rPr>
        <w:t>Редагувати дані контрагента можна лише від моменту його створення до моменту створення ІД з ним.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14FC5" w:rsidRPr="0011435A" w14:paraId="6C8E4364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00B5127" w14:textId="77777777" w:rsidR="00414FC5" w:rsidRPr="007B0D2F" w:rsidRDefault="00414FC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>
              <w:t xml:space="preserve">для </w:t>
            </w:r>
            <w:r>
              <w:rPr>
                <w:lang w:val="uk-UA"/>
              </w:rPr>
              <w:t>оновлення даних контактної особи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D353064" w14:textId="0E499A36" w:rsidR="00414FC5" w:rsidRPr="0011435A" w:rsidRDefault="00414FC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14FC5" w:rsidRPr="005C7C24" w14:paraId="2A8DEB5E" w14:textId="77777777" w:rsidTr="00045297">
        <w:trPr>
          <w:trHeight w:val="545"/>
        </w:trPr>
        <w:tc>
          <w:tcPr>
            <w:tcW w:w="7318" w:type="dxa"/>
          </w:tcPr>
          <w:p w14:paraId="28BC5614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>{</w:t>
            </w:r>
          </w:p>
          <w:p w14:paraId="5C3F15C1" w14:textId="26127FD2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"apiKey": "</w:t>
            </w:r>
            <w:r w:rsidR="00921A76">
              <w:rPr>
                <w:sz w:val="22"/>
                <w:szCs w:val="22"/>
                <w:lang w:val="uk-UA"/>
              </w:rPr>
              <w:t>Ваш ключ АРІ 2.0</w:t>
            </w:r>
            <w:r w:rsidRPr="00402D43">
              <w:rPr>
                <w:sz w:val="22"/>
                <w:szCs w:val="22"/>
                <w:lang w:val="en-US"/>
              </w:rPr>
              <w:t>",</w:t>
            </w:r>
          </w:p>
          <w:p w14:paraId="7B327ACE" w14:textId="77777777" w:rsidR="00414FC5" w:rsidRPr="004444CE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"</w:t>
            </w: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>modelName": "</w:t>
            </w:r>
            <w:r w:rsidRPr="00334085">
              <w:rPr>
                <w:rStyle w:val="afb"/>
              </w:rPr>
              <w:t>ContactPerson</w:t>
            </w: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5A9E2E0A" w14:textId="77777777" w:rsidR="00414FC5" w:rsidRPr="004444CE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update</w:t>
            </w:r>
            <w:r w:rsidRPr="004444CE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0159238F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53B5C3F8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    "CounterpartyRef": "5953fb16-08d8-11e4-8958-0025909b4e33",</w:t>
            </w:r>
          </w:p>
          <w:p w14:paraId="7F2BE293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    "Ref": "4589c549-ccbb-11e4-bdb5-005056801329",</w:t>
            </w:r>
          </w:p>
          <w:p w14:paraId="51A012C5" w14:textId="77777777" w:rsidR="00414FC5" w:rsidRPr="00402D43" w:rsidRDefault="00414FC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402D4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"FirstName": "Степан",</w:t>
            </w:r>
          </w:p>
          <w:p w14:paraId="04FCE2AA" w14:textId="77777777" w:rsidR="00414FC5" w:rsidRPr="00402D43" w:rsidRDefault="00414FC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402D4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"LastName": "Романенко",</w:t>
            </w:r>
          </w:p>
          <w:p w14:paraId="74905817" w14:textId="77777777" w:rsidR="00414FC5" w:rsidRPr="00402D43" w:rsidRDefault="00414FC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402D4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"MiddleName": "Олександрович",</w:t>
            </w:r>
          </w:p>
          <w:p w14:paraId="60905D5E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    </w:t>
            </w:r>
            <w:r w:rsidRPr="00402D43">
              <w:rPr>
                <w:color w:val="2E74B5" w:themeColor="accent1" w:themeShade="BF"/>
                <w:sz w:val="22"/>
                <w:szCs w:val="22"/>
                <w:lang w:val="en-US"/>
              </w:rPr>
              <w:t>"Phone": "+380677777788"</w:t>
            </w:r>
          </w:p>
          <w:p w14:paraId="1D5AD876" w14:textId="77777777" w:rsidR="00414FC5" w:rsidRPr="00402D43" w:rsidRDefault="00414FC5" w:rsidP="00E6319E">
            <w:pPr>
              <w:rPr>
                <w:sz w:val="22"/>
                <w:szCs w:val="22"/>
                <w:lang w:val="en-US"/>
              </w:rPr>
            </w:pPr>
            <w:r w:rsidRPr="00402D43">
              <w:rPr>
                <w:sz w:val="22"/>
                <w:szCs w:val="22"/>
                <w:lang w:val="en-US"/>
              </w:rPr>
              <w:t xml:space="preserve">    }</w:t>
            </w:r>
          </w:p>
          <w:p w14:paraId="412EDD44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02D43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3DEB4E99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73315B5" w14:textId="77777777" w:rsidR="00414FC5" w:rsidRPr="005768F5" w:rsidRDefault="00414FC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DD4773A" w14:textId="77777777" w:rsidR="00414FC5" w:rsidRPr="004979CC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AEEC7EE" w14:textId="77777777" w:rsidR="00414FC5" w:rsidRPr="004444CE" w:rsidRDefault="00414FC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444CE">
              <w:rPr>
                <w:color w:val="000000" w:themeColor="text1"/>
              </w:rPr>
              <w:t>- тип методу</w:t>
            </w:r>
            <w:r w:rsidRPr="004444CE">
              <w:rPr>
                <w:color w:val="000000" w:themeColor="text1"/>
                <w:lang w:val="uk-UA"/>
              </w:rPr>
              <w:t xml:space="preserve"> (редагування)</w:t>
            </w:r>
          </w:p>
          <w:p w14:paraId="6578E9D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AAF20F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контрагента</w:t>
            </w:r>
          </w:p>
          <w:p w14:paraId="5B8F767F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контактної особи</w:t>
            </w:r>
          </w:p>
          <w:p w14:paraId="29C1C1C7" w14:textId="77777777" w:rsidR="00414FC5" w:rsidRPr="00402D43" w:rsidRDefault="00414FC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402D43">
              <w:rPr>
                <w:color w:val="2E74B5" w:themeColor="accent1" w:themeShade="BF"/>
                <w:lang w:val="uk-UA"/>
              </w:rPr>
              <w:t>- ім</w:t>
            </w:r>
            <w:r w:rsidRPr="00402D43">
              <w:rPr>
                <w:color w:val="2E74B5" w:themeColor="accent1" w:themeShade="BF"/>
              </w:rPr>
              <w:t>’</w:t>
            </w:r>
            <w:r w:rsidRPr="00402D43">
              <w:rPr>
                <w:color w:val="2E74B5" w:themeColor="accent1" w:themeShade="BF"/>
                <w:lang w:val="uk-UA"/>
              </w:rPr>
              <w:t>я контактної особи</w:t>
            </w:r>
          </w:p>
          <w:p w14:paraId="0933A864" w14:textId="77777777" w:rsidR="00414FC5" w:rsidRPr="00402D43" w:rsidRDefault="00414FC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402D43">
              <w:rPr>
                <w:color w:val="2E74B5" w:themeColor="accent1" w:themeShade="BF"/>
                <w:lang w:val="uk-UA"/>
              </w:rPr>
              <w:t>- прізвище контактної особи</w:t>
            </w:r>
          </w:p>
          <w:p w14:paraId="1DCFC78B" w14:textId="77777777" w:rsidR="00414FC5" w:rsidRPr="00402D43" w:rsidRDefault="00414FC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402D43">
              <w:rPr>
                <w:color w:val="2E74B5" w:themeColor="accent1" w:themeShade="BF"/>
                <w:lang w:val="uk-UA"/>
              </w:rPr>
              <w:t xml:space="preserve">- по батькові </w:t>
            </w:r>
          </w:p>
          <w:p w14:paraId="4726D059" w14:textId="77777777" w:rsidR="00414FC5" w:rsidRPr="00402D43" w:rsidRDefault="00414FC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402D43">
              <w:rPr>
                <w:color w:val="2E74B5" w:themeColor="accent1" w:themeShade="BF"/>
                <w:lang w:val="uk-UA"/>
              </w:rPr>
              <w:t>- телефон контактної особи</w:t>
            </w:r>
          </w:p>
          <w:p w14:paraId="3713D0A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E388D35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14FC5" w:rsidRPr="005C7C24" w14:paraId="5D8EAD28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18B4912" w14:textId="77777777" w:rsidR="00414FC5" w:rsidRPr="005C7C24" w:rsidRDefault="00414FC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77EFBCC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14FC5" w:rsidRPr="007B0D2F" w14:paraId="24F3D400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4595AEAC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1A5ADFD8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2B4A0F67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33DA328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7EA90CF8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"Ref": "4589c549-ccbb-11e4-bdb5-005056801329",</w:t>
            </w:r>
          </w:p>
          <w:p w14:paraId="36638553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"Description": "Романенко Степан Олександрович",</w:t>
            </w:r>
          </w:p>
          <w:p w14:paraId="22FE851D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"LastName": "Романенко",</w:t>
            </w:r>
          </w:p>
          <w:p w14:paraId="194579B6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"FirstName": "Степан",</w:t>
            </w:r>
          </w:p>
          <w:p w14:paraId="195AFC3C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"MiddleName": "Олександрович",</w:t>
            </w:r>
          </w:p>
          <w:p w14:paraId="528B375A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"Phones": "380677777788",</w:t>
            </w:r>
          </w:p>
          <w:p w14:paraId="41D76252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    "Email": null</w:t>
            </w:r>
          </w:p>
          <w:p w14:paraId="7EE3A978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EE95DF2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9C608C5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D4B5126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D74E1A3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8012B51" w14:textId="77777777" w:rsidR="00414FC5" w:rsidRPr="00402D43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02D43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1FE79B11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334B072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761D403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2F0F65AF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7CBCC84E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15D6174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ідентифікатор контактної особи</w:t>
            </w:r>
          </w:p>
          <w:p w14:paraId="26708891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опис контактної особи</w:t>
            </w:r>
          </w:p>
          <w:p w14:paraId="4633EC0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прізвище контактної особи</w:t>
            </w:r>
          </w:p>
          <w:p w14:paraId="50F2C21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ім</w:t>
            </w:r>
            <w:r w:rsidRPr="00133BCA">
              <w:rPr>
                <w:rFonts w:asciiTheme="minorHAnsi" w:hAnsiTheme="minorHAnsi"/>
              </w:rPr>
              <w:t>’</w:t>
            </w:r>
            <w:r>
              <w:rPr>
                <w:rFonts w:asciiTheme="minorHAnsi" w:hAnsiTheme="minorHAnsi"/>
                <w:lang w:val="uk-UA"/>
              </w:rPr>
              <w:t>я контактної особи</w:t>
            </w:r>
          </w:p>
          <w:p w14:paraId="0C0C4492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по батькові контактної особи</w:t>
            </w:r>
          </w:p>
          <w:p w14:paraId="4DAF5D92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контактної особи</w:t>
            </w:r>
          </w:p>
          <w:p w14:paraId="5BA57D48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електронна адреса контактної особи </w:t>
            </w:r>
          </w:p>
          <w:p w14:paraId="76C42BCA" w14:textId="77777777" w:rsidR="00414FC5" w:rsidRPr="007B0D2F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ED0CF27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BA8053B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7DD57C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17DB26F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1E32FBD5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3918D1A0" w14:textId="77777777" w:rsidR="00414FC5" w:rsidRPr="00133BCA" w:rsidRDefault="00414FC5" w:rsidP="00414FC5">
      <w:pPr>
        <w:pStyle w:val="NP1"/>
        <w:rPr>
          <w:lang w:val="ru-RU"/>
        </w:rPr>
      </w:pPr>
    </w:p>
    <w:p w14:paraId="082EC7DC" w14:textId="77777777" w:rsidR="00414FC5" w:rsidRDefault="00414FC5" w:rsidP="00414FC5">
      <w:pPr>
        <w:pStyle w:val="NP1"/>
        <w:ind w:firstLine="0"/>
      </w:pPr>
      <w:r w:rsidRPr="00983FBD">
        <w:t>Були змінені такі параметри</w:t>
      </w:r>
      <w:r w:rsidRPr="002C608E">
        <w:rPr>
          <w:lang w:val="ru-RU"/>
        </w:rPr>
        <w:t xml:space="preserve"> </w:t>
      </w:r>
      <w:r>
        <w:t>та метод (властивості до оновлення виділені чорним кольором, синім кольором після оновлення)</w:t>
      </w:r>
      <w:r w:rsidRPr="00983FBD">
        <w:t xml:space="preserve">: </w:t>
      </w:r>
    </w:p>
    <w:p w14:paraId="05B60982" w14:textId="77777777" w:rsidR="00414FC5" w:rsidRPr="00CA765E" w:rsidRDefault="00414FC5" w:rsidP="00414FC5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 xml:space="preserve">"calledMethod": </w:t>
      </w:r>
      <w:r w:rsidRPr="0088678F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CA765E">
        <w:rPr>
          <w:rFonts w:asciiTheme="minorHAnsi" w:hAnsiTheme="minorHAnsi"/>
          <w:color w:val="000000" w:themeColor="text1"/>
          <w:sz w:val="22"/>
          <w:szCs w:val="22"/>
          <w:lang w:val="en-US"/>
        </w:rPr>
        <w:t>"save"</w:t>
      </w:r>
      <w:r w:rsidRPr="00CA765E">
        <w:rPr>
          <w:rFonts w:asciiTheme="minorHAnsi" w:hAnsiTheme="minorHAnsi"/>
          <w:color w:val="000000" w:themeColor="text1"/>
          <w:sz w:val="22"/>
          <w:szCs w:val="22"/>
        </w:rPr>
        <w:t xml:space="preserve">   </w:t>
      </w:r>
      <w:r w:rsidRPr="00CA765E">
        <w:rPr>
          <w:rFonts w:asciiTheme="minorHAnsi" w:hAnsiTheme="minorHAnsi" w:cs="Times New Roman"/>
          <w:color w:val="2E74B5" w:themeColor="accent1" w:themeShade="BF"/>
          <w:sz w:val="22"/>
          <w:szCs w:val="22"/>
          <w:lang w:val="en-US"/>
        </w:rPr>
        <w:t xml:space="preserve">→   </w:t>
      </w:r>
      <w:r w:rsidRPr="00CA765E"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  <w:t>"update",</w:t>
      </w:r>
    </w:p>
    <w:p w14:paraId="339777C0" w14:textId="6FBE89D3" w:rsidR="00414FC5" w:rsidRPr="00CA765E" w:rsidRDefault="00F209E1" w:rsidP="00414FC5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</w:pPr>
      <w:r>
        <w:rPr>
          <w:rFonts w:asciiTheme="minorHAnsi" w:hAnsiTheme="minorHAnsi"/>
          <w:color w:val="000000" w:themeColor="text1"/>
          <w:sz w:val="22"/>
          <w:szCs w:val="22"/>
          <w:lang w:val="en-US"/>
        </w:rPr>
        <w:t>"FirstName": "Джон</w:t>
      </w:r>
      <w:r w:rsidR="00414FC5" w:rsidRPr="00CA765E">
        <w:rPr>
          <w:rFonts w:asciiTheme="minorHAnsi" w:hAnsiTheme="minorHAnsi"/>
          <w:color w:val="000000" w:themeColor="text1"/>
          <w:sz w:val="22"/>
          <w:szCs w:val="22"/>
          <w:lang w:val="en-US"/>
        </w:rPr>
        <w:t>"</w:t>
      </w:r>
      <w:r w:rsidR="00414FC5" w:rsidRPr="00CA765E">
        <w:rPr>
          <w:rFonts w:asciiTheme="minorHAnsi" w:hAnsiTheme="minorHAnsi"/>
          <w:color w:val="000000" w:themeColor="text1"/>
          <w:sz w:val="22"/>
          <w:szCs w:val="22"/>
        </w:rPr>
        <w:t xml:space="preserve">   </w:t>
      </w:r>
      <w:r w:rsidR="00414FC5" w:rsidRPr="00CA765E">
        <w:rPr>
          <w:rFonts w:asciiTheme="minorHAnsi" w:hAnsiTheme="minorHAnsi" w:cs="Times New Roman"/>
          <w:color w:val="0070C0"/>
          <w:sz w:val="22"/>
          <w:szCs w:val="22"/>
        </w:rPr>
        <w:t>→</w:t>
      </w:r>
      <w:r w:rsidR="00414FC5" w:rsidRPr="00CA765E">
        <w:rPr>
          <w:rFonts w:asciiTheme="minorHAnsi" w:hAnsiTheme="minorHAnsi" w:cs="Times New Roman"/>
          <w:color w:val="000000" w:themeColor="text1"/>
          <w:sz w:val="22"/>
          <w:szCs w:val="22"/>
        </w:rPr>
        <w:t xml:space="preserve">   </w:t>
      </w:r>
      <w:r w:rsidR="00414FC5"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  <w:t>"Степан</w:t>
      </w:r>
      <w:r w:rsidR="00414FC5" w:rsidRPr="00CA765E">
        <w:rPr>
          <w:rFonts w:asciiTheme="minorHAnsi" w:hAnsiTheme="minorHAnsi"/>
          <w:color w:val="2E74B5" w:themeColor="accent1" w:themeShade="BF"/>
          <w:sz w:val="22"/>
          <w:szCs w:val="22"/>
          <w:lang w:val="en-US"/>
        </w:rPr>
        <w:t>",</w:t>
      </w:r>
    </w:p>
    <w:p w14:paraId="54D9CB14" w14:textId="77777777" w:rsidR="00414FC5" w:rsidRPr="00CA765E" w:rsidRDefault="00414FC5" w:rsidP="00414FC5">
      <w:pPr>
        <w:pStyle w:val="NP1"/>
        <w:ind w:firstLine="0"/>
        <w:rPr>
          <w:rFonts w:asciiTheme="minorHAnsi" w:hAnsiTheme="minorHAnsi"/>
          <w:color w:val="0070C0"/>
          <w:sz w:val="22"/>
          <w:szCs w:val="22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</w:rPr>
        <w:t xml:space="preserve">"MiddleName": </w:t>
      </w:r>
      <w:r>
        <w:rPr>
          <w:rFonts w:asciiTheme="minorHAnsi" w:hAnsiTheme="minorHAnsi"/>
          <w:sz w:val="22"/>
          <w:szCs w:val="22"/>
        </w:rPr>
        <w:t>"Борисович</w:t>
      </w:r>
      <w:r w:rsidRPr="00CA765E">
        <w:rPr>
          <w:rFonts w:asciiTheme="minorHAnsi" w:hAnsiTheme="minorHAnsi"/>
          <w:sz w:val="22"/>
          <w:szCs w:val="22"/>
        </w:rPr>
        <w:t xml:space="preserve">"   </w:t>
      </w:r>
      <w:r w:rsidRPr="00CA765E">
        <w:rPr>
          <w:rFonts w:asciiTheme="minorHAnsi" w:hAnsiTheme="minorHAnsi" w:cs="Times New Roman"/>
          <w:sz w:val="22"/>
          <w:szCs w:val="22"/>
        </w:rPr>
        <w:t>→</w:t>
      </w:r>
      <w:r w:rsidRPr="00CA765E">
        <w:rPr>
          <w:rFonts w:asciiTheme="minorHAnsi" w:hAnsiTheme="minorHAnsi"/>
          <w:sz w:val="22"/>
          <w:szCs w:val="22"/>
        </w:rPr>
        <w:t xml:space="preserve">   </w:t>
      </w:r>
      <w:r>
        <w:rPr>
          <w:rFonts w:asciiTheme="minorHAnsi" w:hAnsiTheme="minorHAnsi"/>
          <w:color w:val="0070C0"/>
          <w:sz w:val="22"/>
          <w:szCs w:val="22"/>
        </w:rPr>
        <w:t>"Олександрович</w:t>
      </w:r>
      <w:r w:rsidRPr="00CA765E">
        <w:rPr>
          <w:rFonts w:asciiTheme="minorHAnsi" w:hAnsiTheme="minorHAnsi"/>
          <w:color w:val="0070C0"/>
          <w:sz w:val="22"/>
          <w:szCs w:val="22"/>
        </w:rPr>
        <w:t>",</w:t>
      </w:r>
    </w:p>
    <w:p w14:paraId="42509F4C" w14:textId="77777777" w:rsidR="00414FC5" w:rsidRPr="00133BCA" w:rsidRDefault="00414FC5" w:rsidP="00414FC5">
      <w:pPr>
        <w:pStyle w:val="NP1"/>
        <w:ind w:firstLine="0"/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  <w:lang w:val="ru-RU"/>
        </w:rPr>
        <w:t>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>LastName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ru-RU"/>
        </w:rPr>
        <w:t>": "К</w:t>
      </w:r>
      <w:r>
        <w:rPr>
          <w:rFonts w:asciiTheme="minorHAnsi" w:hAnsiTheme="minorHAnsi"/>
          <w:sz w:val="22"/>
          <w:szCs w:val="22"/>
          <w:lang w:val="ru-RU"/>
        </w:rPr>
        <w:t>равченко</w:t>
      </w:r>
      <w:r w:rsidRPr="00133BCA">
        <w:rPr>
          <w:rFonts w:asciiTheme="minorHAnsi" w:hAnsiTheme="minorHAnsi"/>
          <w:sz w:val="22"/>
          <w:szCs w:val="22"/>
          <w:lang w:val="ru-RU"/>
        </w:rPr>
        <w:t>"</w:t>
      </w:r>
      <w:r w:rsidRPr="00CA765E">
        <w:rPr>
          <w:rFonts w:asciiTheme="minorHAnsi" w:hAnsiTheme="minorHAnsi"/>
          <w:sz w:val="22"/>
          <w:szCs w:val="22"/>
        </w:rPr>
        <w:t xml:space="preserve">   </w:t>
      </w:r>
      <w:r w:rsidRPr="00CA765E">
        <w:rPr>
          <w:rFonts w:asciiTheme="minorHAnsi" w:hAnsiTheme="minorHAnsi" w:cs="Times New Roman"/>
          <w:sz w:val="22"/>
          <w:szCs w:val="22"/>
        </w:rPr>
        <w:t>→</w:t>
      </w:r>
      <w:r w:rsidRPr="00CA765E">
        <w:rPr>
          <w:rFonts w:asciiTheme="minorHAnsi" w:hAnsiTheme="minorHAnsi"/>
          <w:sz w:val="22"/>
          <w:szCs w:val="22"/>
        </w:rPr>
        <w:t xml:space="preserve">   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  <w:t>"Романенко</w:t>
      </w:r>
      <w:r w:rsidRPr="00133BCA">
        <w:rPr>
          <w:rFonts w:asciiTheme="minorHAnsi" w:hAnsiTheme="minorHAnsi"/>
          <w:color w:val="2E74B5" w:themeColor="accent1" w:themeShade="BF"/>
          <w:sz w:val="22"/>
          <w:szCs w:val="22"/>
          <w:lang w:val="ru-RU"/>
        </w:rPr>
        <w:t>",</w:t>
      </w:r>
    </w:p>
    <w:p w14:paraId="5319C194" w14:textId="3A19898F" w:rsidR="00414FC5" w:rsidRPr="00921A76" w:rsidRDefault="00414FC5" w:rsidP="00921A76">
      <w:pPr>
        <w:rPr>
          <w:rFonts w:asciiTheme="minorHAnsi" w:hAnsiTheme="minorHAnsi"/>
          <w:b/>
          <w:color w:val="2E74B5" w:themeColor="accent1" w:themeShade="BF"/>
          <w:sz w:val="22"/>
          <w:szCs w:val="22"/>
        </w:rPr>
      </w:pPr>
      <w:r w:rsidRPr="0088678F">
        <w:rPr>
          <w:rFonts w:asciiTheme="minorHAnsi" w:hAnsiTheme="minorHAnsi"/>
          <w:color w:val="000000" w:themeColor="text1"/>
          <w:sz w:val="22"/>
          <w:szCs w:val="22"/>
        </w:rPr>
        <w:t>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en-US"/>
        </w:rPr>
        <w:t>Phone</w:t>
      </w:r>
      <w:r w:rsidRPr="0088678F">
        <w:rPr>
          <w:rFonts w:asciiTheme="minorHAnsi" w:hAnsiTheme="minorHAnsi"/>
          <w:color w:val="000000" w:themeColor="text1"/>
          <w:sz w:val="22"/>
          <w:szCs w:val="22"/>
        </w:rPr>
        <w:t>": "</w:t>
      </w:r>
      <w:r w:rsidRPr="0088678F">
        <w:rPr>
          <w:color w:val="000000" w:themeColor="text1"/>
        </w:rPr>
        <w:t xml:space="preserve"> 380677775588 </w:t>
      </w:r>
      <w:r w:rsidRPr="0088678F">
        <w:rPr>
          <w:rFonts w:asciiTheme="minorHAnsi" w:hAnsiTheme="minorHAnsi"/>
          <w:color w:val="000000" w:themeColor="text1"/>
          <w:sz w:val="22"/>
          <w:szCs w:val="22"/>
        </w:rPr>
        <w:t>"</w:t>
      </w:r>
      <w:r w:rsidRPr="0088678F">
        <w:rPr>
          <w:rFonts w:asciiTheme="minorHAnsi" w:hAnsiTheme="minorHAnsi"/>
          <w:color w:val="000000" w:themeColor="text1"/>
          <w:sz w:val="22"/>
          <w:szCs w:val="22"/>
          <w:lang w:val="uk-UA"/>
        </w:rPr>
        <w:t xml:space="preserve">   </w:t>
      </w:r>
      <w:r w:rsidRPr="00CA765E">
        <w:rPr>
          <w:rFonts w:asciiTheme="minorHAnsi" w:hAnsiTheme="minorHAnsi"/>
          <w:sz w:val="22"/>
          <w:szCs w:val="22"/>
          <w:lang w:val="uk-UA"/>
        </w:rPr>
        <w:t>→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 xml:space="preserve">   </w:t>
      </w:r>
      <w:r>
        <w:rPr>
          <w:rFonts w:asciiTheme="minorHAnsi" w:hAnsiTheme="minorHAnsi"/>
          <w:color w:val="2E74B5" w:themeColor="accent1" w:themeShade="BF"/>
          <w:sz w:val="22"/>
          <w:szCs w:val="22"/>
        </w:rPr>
        <w:t>"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>3</w:t>
      </w:r>
      <w:r>
        <w:rPr>
          <w:rFonts w:asciiTheme="minorHAnsi" w:hAnsiTheme="minorHAnsi"/>
          <w:color w:val="2E74B5" w:themeColor="accent1" w:themeShade="BF"/>
          <w:sz w:val="22"/>
          <w:szCs w:val="22"/>
        </w:rPr>
        <w:t>067</w:t>
      </w:r>
      <w:r>
        <w:rPr>
          <w:rFonts w:asciiTheme="minorHAnsi" w:hAnsiTheme="minorHAnsi"/>
          <w:color w:val="2E74B5" w:themeColor="accent1" w:themeShade="BF"/>
          <w:sz w:val="22"/>
          <w:szCs w:val="22"/>
          <w:lang w:val="uk-UA"/>
        </w:rPr>
        <w:t>77777788</w:t>
      </w:r>
      <w:r w:rsidRPr="00133BCA">
        <w:rPr>
          <w:rFonts w:asciiTheme="minorHAnsi" w:hAnsiTheme="minorHAnsi"/>
          <w:color w:val="2E74B5" w:themeColor="accent1" w:themeShade="BF"/>
          <w:sz w:val="22"/>
          <w:szCs w:val="22"/>
        </w:rPr>
        <w:t>"</w:t>
      </w:r>
    </w:p>
    <w:p w14:paraId="1E243F22" w14:textId="77777777" w:rsidR="00414FC5" w:rsidRPr="001B688F" w:rsidRDefault="00414FC5" w:rsidP="00414FC5">
      <w:pPr>
        <w:rPr>
          <w:lang w:eastAsia="uk-UA"/>
        </w:rPr>
      </w:pPr>
    </w:p>
    <w:p w14:paraId="6F96B232" w14:textId="77777777" w:rsidR="00414FC5" w:rsidRPr="001B688F" w:rsidRDefault="00414FC5" w:rsidP="00414FC5">
      <w:pPr>
        <w:rPr>
          <w:lang w:eastAsia="uk-UA"/>
        </w:rPr>
      </w:pPr>
    </w:p>
    <w:p w14:paraId="033F26DF" w14:textId="32FE28F9" w:rsidR="00414FC5" w:rsidRDefault="008B1B94" w:rsidP="00414FC5">
      <w:r>
        <w:rPr>
          <w:lang w:val="uk-UA" w:eastAsia="uk-UA"/>
        </w:rPr>
        <w:t xml:space="preserve">Рис. </w:t>
      </w:r>
      <w:r w:rsidR="00414FC5">
        <w:rPr>
          <w:lang w:val="uk-UA" w:eastAsia="uk-UA"/>
        </w:rPr>
        <w:t xml:space="preserve"> </w:t>
      </w:r>
      <w:r w:rsidR="00414FC5">
        <w:t xml:space="preserve">Зображення контактної особи </w:t>
      </w:r>
      <w:r w:rsidR="00414FC5">
        <w:rPr>
          <w:lang w:val="uk-UA"/>
        </w:rPr>
        <w:t xml:space="preserve">контрагента </w:t>
      </w:r>
      <w:r w:rsidR="00414FC5">
        <w:t>до і після оновлення в особистому кабінеті.</w:t>
      </w:r>
    </w:p>
    <w:p w14:paraId="28C2F27C" w14:textId="6A9F7795" w:rsidR="00414FC5" w:rsidRPr="001B688F" w:rsidRDefault="00414FC5" w:rsidP="00414FC5">
      <w:pPr>
        <w:rPr>
          <w:lang w:val="uk-UA" w:eastAsia="uk-UA"/>
        </w:rPr>
      </w:pPr>
      <w:r>
        <w:rPr>
          <w:lang w:val="uk-UA"/>
        </w:rPr>
        <w:t xml:space="preserve">              </w:t>
      </w:r>
      <w:r>
        <w:t xml:space="preserve">     </w:t>
      </w:r>
      <w:r w:rsidR="00F209E1">
        <w:rPr>
          <w:noProof/>
        </w:rPr>
        <w:drawing>
          <wp:inline distT="0" distB="0" distL="0" distR="0" wp14:anchorId="2144E5AA" wp14:editId="79BD34CC">
            <wp:extent cx="3840480" cy="1920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3EBD" w14:textId="77777777" w:rsidR="00414FC5" w:rsidRDefault="00414FC5" w:rsidP="00414FC5">
      <w:pPr>
        <w:tabs>
          <w:tab w:val="left" w:pos="5423"/>
        </w:tabs>
        <w:rPr>
          <w:lang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51D59D" wp14:editId="7A7CCBE9">
                <wp:simplePos x="0" y="0"/>
                <wp:positionH relativeFrom="column">
                  <wp:posOffset>2244956</wp:posOffset>
                </wp:positionH>
                <wp:positionV relativeFrom="paragraph">
                  <wp:posOffset>59789</wp:posOffset>
                </wp:positionV>
                <wp:extent cx="1140031" cy="368135"/>
                <wp:effectExtent l="38100" t="0" r="0" b="32385"/>
                <wp:wrapNone/>
                <wp:docPr id="74" name="Стрелка вни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36813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37210" id="Стрелка вниз 74" o:spid="_x0000_s1026" type="#_x0000_t67" style="position:absolute;margin-left:176.75pt;margin-top:4.7pt;width:89.75pt;height:2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" adj="10800" fillcolor="#5b9bd5 [3204]" strokecolor="#1f4d78 [1604]" strokeweight="1pt"/>
            </w:pict>
          </mc:Fallback>
        </mc:AlternateContent>
      </w:r>
    </w:p>
    <w:p w14:paraId="3D100A8F" w14:textId="7711C96B" w:rsidR="00414FC5" w:rsidRPr="00921A76" w:rsidRDefault="00414FC5" w:rsidP="00414FC5">
      <w:pPr>
        <w:tabs>
          <w:tab w:val="left" w:pos="5423"/>
        </w:tabs>
        <w:rPr>
          <w:lang w:val="uk-UA" w:eastAsia="uk-UA"/>
        </w:rPr>
      </w:pPr>
      <w:r>
        <w:rPr>
          <w:lang w:val="uk-UA" w:eastAsia="uk-UA"/>
        </w:rPr>
        <w:t xml:space="preserve">                                                     </w:t>
      </w:r>
    </w:p>
    <w:p w14:paraId="2ABBF036" w14:textId="77777777" w:rsidR="00921A76" w:rsidRDefault="00414FC5" w:rsidP="00921A76">
      <w:pPr>
        <w:tabs>
          <w:tab w:val="left" w:pos="5423"/>
        </w:tabs>
        <w:rPr>
          <w:lang w:val="uk-UA" w:eastAsia="uk-UA"/>
        </w:rPr>
      </w:pPr>
      <w:r>
        <w:rPr>
          <w:lang w:val="uk-UA" w:eastAsia="uk-UA"/>
        </w:rPr>
        <w:t xml:space="preserve">                        </w:t>
      </w:r>
      <w:r>
        <w:rPr>
          <w:noProof/>
        </w:rPr>
        <w:drawing>
          <wp:inline distT="0" distB="0" distL="0" distR="0" wp14:anchorId="20A7AEB8" wp14:editId="5BE69319">
            <wp:extent cx="3759912" cy="1995055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17" cy="201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9" w:name="_Toc414965460"/>
    </w:p>
    <w:p w14:paraId="68C133E2" w14:textId="77777777" w:rsidR="00921A76" w:rsidRDefault="00921A76" w:rsidP="00921A76">
      <w:pPr>
        <w:tabs>
          <w:tab w:val="left" w:pos="5423"/>
        </w:tabs>
        <w:rPr>
          <w:lang w:val="uk-UA" w:eastAsia="uk-UA"/>
        </w:rPr>
      </w:pPr>
    </w:p>
    <w:p w14:paraId="56F05F02" w14:textId="77777777" w:rsidR="00921A76" w:rsidRDefault="00921A76" w:rsidP="00921A76">
      <w:pPr>
        <w:tabs>
          <w:tab w:val="left" w:pos="5423"/>
        </w:tabs>
        <w:rPr>
          <w:lang w:val="uk-UA"/>
        </w:rPr>
      </w:pPr>
    </w:p>
    <w:p w14:paraId="1D34AC95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2A70D8A3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6339BFD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4F40A48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613B5009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3B7A47FB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5D283270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6A23CCC0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7A72C853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207C0B8B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51D3A2D8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3F1B2005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0EA83AB5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66E0F1E4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5EACA43F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2025FEB9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6CA9C005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7385E3A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5883ABD0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E63351C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EF95840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4EBB6A5D" w14:textId="77777777" w:rsidR="00365A55" w:rsidRDefault="00365A55" w:rsidP="00921A76">
      <w:pPr>
        <w:tabs>
          <w:tab w:val="left" w:pos="5423"/>
        </w:tabs>
        <w:rPr>
          <w:lang w:val="uk-UA"/>
        </w:rPr>
      </w:pPr>
    </w:p>
    <w:p w14:paraId="5B769D8A" w14:textId="77777777" w:rsidR="008B1B94" w:rsidRDefault="008B1B94" w:rsidP="00921A76">
      <w:pPr>
        <w:tabs>
          <w:tab w:val="left" w:pos="5423"/>
        </w:tabs>
        <w:rPr>
          <w:lang w:val="uk-UA"/>
        </w:rPr>
      </w:pPr>
    </w:p>
    <w:p w14:paraId="69510317" w14:textId="4C6103D4" w:rsidR="00414FC5" w:rsidRDefault="00921A76" w:rsidP="00921A76">
      <w:pPr>
        <w:pStyle w:val="-2NP0"/>
      </w:pPr>
      <w:bookmarkStart w:id="70" w:name="_Toc447666819"/>
      <w:r w:rsidRPr="00921A76">
        <w:lastRenderedPageBreak/>
        <w:t xml:space="preserve">Видалення даних контактної особи контрагента </w:t>
      </w:r>
      <w:r>
        <w:t>(м</w:t>
      </w:r>
      <w:r w:rsidR="00414FC5" w:rsidRPr="00921A76">
        <w:t>етод «</w:t>
      </w:r>
      <w:r w:rsidR="00414FC5">
        <w:rPr>
          <w:lang w:val="en-US"/>
        </w:rPr>
        <w:t>delete</w:t>
      </w:r>
      <w:r w:rsidR="00414FC5" w:rsidRPr="00921A76">
        <w:t>»)</w:t>
      </w:r>
      <w:bookmarkEnd w:id="69"/>
      <w:bookmarkEnd w:id="70"/>
    </w:p>
    <w:p w14:paraId="63F06CC9" w14:textId="7E93E12F" w:rsidR="00414FC5" w:rsidRPr="00645B76" w:rsidRDefault="004066BD" w:rsidP="00645B76">
      <w:pPr>
        <w:pStyle w:val="NP"/>
        <w:rPr>
          <w:color w:val="FF0000"/>
        </w:rPr>
      </w:pPr>
      <w:r w:rsidRPr="004066BD">
        <w:rPr>
          <w:color w:val="FF0000"/>
        </w:rPr>
        <w:t>Видаляти дані контактної особи контрагента можуть лише юридичні особи.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14FC5" w:rsidRPr="00921A76" w14:paraId="57BC5588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98A3649" w14:textId="77777777" w:rsidR="00414FC5" w:rsidRPr="007B0D2F" w:rsidRDefault="00414FC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921A7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видалення даних контактної особи контрагента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66514B22" w14:textId="7D390802" w:rsidR="00414FC5" w:rsidRPr="0011435A" w:rsidRDefault="00414FC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14FC5" w:rsidRPr="005C7C24" w14:paraId="49BC5D6D" w14:textId="77777777" w:rsidTr="00E6319E">
        <w:trPr>
          <w:trHeight w:val="2186"/>
        </w:trPr>
        <w:tc>
          <w:tcPr>
            <w:tcW w:w="7318" w:type="dxa"/>
          </w:tcPr>
          <w:p w14:paraId="6F2A17BF" w14:textId="77777777" w:rsidR="00414FC5" w:rsidRPr="00921A76" w:rsidRDefault="00414FC5" w:rsidP="00E6319E">
            <w:pPr>
              <w:rPr>
                <w:sz w:val="22"/>
                <w:szCs w:val="22"/>
                <w:lang w:val="uk-UA"/>
              </w:rPr>
            </w:pPr>
            <w:r w:rsidRPr="00921A76">
              <w:rPr>
                <w:sz w:val="22"/>
                <w:szCs w:val="22"/>
                <w:lang w:val="uk-UA"/>
              </w:rPr>
              <w:t>{</w:t>
            </w:r>
          </w:p>
          <w:p w14:paraId="3CDDF652" w14:textId="381529D6" w:rsidR="00414FC5" w:rsidRPr="0088678F" w:rsidRDefault="00414FC5" w:rsidP="00E6319E">
            <w:pPr>
              <w:rPr>
                <w:sz w:val="22"/>
                <w:szCs w:val="22"/>
                <w:lang w:val="en-US"/>
              </w:rPr>
            </w:pPr>
            <w:r w:rsidRPr="00921A76">
              <w:rPr>
                <w:sz w:val="22"/>
                <w:szCs w:val="22"/>
                <w:lang w:val="uk-UA"/>
              </w:rPr>
              <w:t xml:space="preserve">    "</w:t>
            </w:r>
            <w:r w:rsidRPr="0088678F">
              <w:rPr>
                <w:sz w:val="22"/>
                <w:szCs w:val="22"/>
                <w:lang w:val="en-US"/>
              </w:rPr>
              <w:t>apiKey</w:t>
            </w:r>
            <w:r w:rsidRPr="00921A76">
              <w:rPr>
                <w:sz w:val="22"/>
                <w:szCs w:val="22"/>
                <w:lang w:val="uk-UA"/>
              </w:rPr>
              <w:t>": "</w:t>
            </w:r>
            <w:r w:rsidR="00921A76">
              <w:rPr>
                <w:sz w:val="22"/>
                <w:szCs w:val="22"/>
                <w:lang w:val="uk-UA"/>
              </w:rPr>
              <w:t>Ваш ключ АРІ 2.0</w:t>
            </w:r>
            <w:r w:rsidRPr="0088678F">
              <w:rPr>
                <w:sz w:val="22"/>
                <w:szCs w:val="22"/>
                <w:lang w:val="en-US"/>
              </w:rPr>
              <w:t>",</w:t>
            </w:r>
          </w:p>
          <w:p w14:paraId="2A3F6C0D" w14:textId="77777777" w:rsidR="00414FC5" w:rsidRPr="00921A76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88678F">
              <w:rPr>
                <w:sz w:val="22"/>
                <w:szCs w:val="22"/>
                <w:lang w:val="en-US"/>
              </w:rPr>
              <w:t xml:space="preserve">    "</w:t>
            </w:r>
            <w:r w:rsidRPr="00921A76">
              <w:rPr>
                <w:color w:val="000000" w:themeColor="text1"/>
                <w:sz w:val="22"/>
                <w:szCs w:val="22"/>
                <w:lang w:val="en-US"/>
              </w:rPr>
              <w:t>modelName": "</w:t>
            </w:r>
            <w:r w:rsidRPr="00334085">
              <w:rPr>
                <w:rStyle w:val="afb"/>
              </w:rPr>
              <w:t>ContactPerson</w:t>
            </w:r>
            <w:r w:rsidRPr="00921A76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5E20F468" w14:textId="77777777" w:rsidR="00414FC5" w:rsidRPr="00921A76" w:rsidRDefault="00414FC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921A76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334085">
              <w:rPr>
                <w:rStyle w:val="af9"/>
              </w:rPr>
              <w:t>delete</w:t>
            </w:r>
            <w:r w:rsidRPr="00921A76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314D10C6" w14:textId="77777777" w:rsidR="00414FC5" w:rsidRPr="0088678F" w:rsidRDefault="00414FC5" w:rsidP="00E6319E">
            <w:pPr>
              <w:rPr>
                <w:sz w:val="22"/>
                <w:szCs w:val="22"/>
                <w:lang w:val="en-US"/>
              </w:rPr>
            </w:pPr>
            <w:r w:rsidRPr="0088678F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4895158" w14:textId="77777777" w:rsidR="00414FC5" w:rsidRPr="0088678F" w:rsidRDefault="00414FC5" w:rsidP="00E6319E">
            <w:pPr>
              <w:rPr>
                <w:sz w:val="22"/>
                <w:szCs w:val="22"/>
                <w:lang w:val="en-US"/>
              </w:rPr>
            </w:pPr>
            <w:r w:rsidRPr="0088678F">
              <w:rPr>
                <w:sz w:val="22"/>
                <w:szCs w:val="22"/>
                <w:lang w:val="en-US"/>
              </w:rPr>
              <w:t xml:space="preserve">        "Ref": "4589c549-ccbb-11e4-bdb5-005056801329"</w:t>
            </w:r>
          </w:p>
          <w:p w14:paraId="53029FDE" w14:textId="77777777" w:rsidR="00414FC5" w:rsidRPr="0088678F" w:rsidRDefault="00414FC5" w:rsidP="00E6319E">
            <w:pPr>
              <w:rPr>
                <w:sz w:val="22"/>
                <w:szCs w:val="22"/>
                <w:lang w:val="en-US"/>
              </w:rPr>
            </w:pPr>
            <w:r w:rsidRPr="0088678F">
              <w:rPr>
                <w:sz w:val="22"/>
                <w:szCs w:val="22"/>
                <w:lang w:val="en-US"/>
              </w:rPr>
              <w:t xml:space="preserve">    }</w:t>
            </w:r>
          </w:p>
          <w:p w14:paraId="26BBEE14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88678F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2A9345C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04A5EA7" w14:textId="77777777" w:rsidR="00414FC5" w:rsidRPr="005768F5" w:rsidRDefault="00414FC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01DED1B" w14:textId="77777777" w:rsidR="00414FC5" w:rsidRPr="004979CC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71E06BE" w14:textId="77777777" w:rsidR="00414FC5" w:rsidRPr="00921A76" w:rsidRDefault="00414FC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921A76">
              <w:rPr>
                <w:color w:val="000000" w:themeColor="text1"/>
              </w:rPr>
              <w:t>- тип методу</w:t>
            </w:r>
            <w:r w:rsidRPr="00921A76">
              <w:rPr>
                <w:color w:val="000000" w:themeColor="text1"/>
                <w:lang w:val="uk-UA"/>
              </w:rPr>
              <w:t xml:space="preserve"> (видалення)</w:t>
            </w:r>
          </w:p>
          <w:p w14:paraId="35F5786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25189E9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контактної особи (яку потрібно видалити)</w:t>
            </w:r>
          </w:p>
          <w:p w14:paraId="3C8825C0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E1D0101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14FC5" w:rsidRPr="005C7C24" w14:paraId="3B6C9E3A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5A59052C" w14:textId="77777777" w:rsidR="00414FC5" w:rsidRPr="005C7C24" w:rsidRDefault="00414FC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4285C60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14FC5" w:rsidRPr="007B0D2F" w14:paraId="0939CCD5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50FED842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BBB36DD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834A2CA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655E571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84FF386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        "Ref": "4589c549-ccbb-11e4-bdb5-005056801329"</w:t>
            </w:r>
          </w:p>
          <w:p w14:paraId="6E3E1C7D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FD7EC2E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798C9BD1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2428B7A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DED862F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C41A220" w14:textId="77777777" w:rsidR="00414FC5" w:rsidRPr="0088678F" w:rsidRDefault="00414FC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8678F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0CF57294" w14:textId="77777777" w:rsidR="00414FC5" w:rsidRPr="005C7C24" w:rsidRDefault="00414FC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3F39602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72A571E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>- запит (усп</w:t>
            </w:r>
            <w:r w:rsidRPr="00696B0C">
              <w:rPr>
                <w:rFonts w:asciiTheme="minorHAnsi" w:hAnsiTheme="minorHAnsi"/>
                <w:lang w:val="uk-UA"/>
              </w:rPr>
              <w:t>іх</w:t>
            </w:r>
            <w:r w:rsidRPr="00696B0C">
              <w:rPr>
                <w:rFonts w:asciiTheme="minorHAnsi" w:hAnsiTheme="minorHAnsi"/>
              </w:rPr>
              <w:t>)</w:t>
            </w:r>
          </w:p>
          <w:p w14:paraId="4E5CCE0C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696B0C">
              <w:rPr>
                <w:rFonts w:asciiTheme="minorHAnsi" w:hAnsiTheme="minorHAnsi"/>
              </w:rPr>
              <w:t xml:space="preserve">- </w:t>
            </w:r>
            <w:r w:rsidRPr="00696B0C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59598C62" w14:textId="77777777" w:rsidR="00414FC5" w:rsidRPr="00696B0C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B6B6643" w14:textId="77777777" w:rsidR="00414FC5" w:rsidRPr="0088678F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>- ідентифікатор контактної особи</w:t>
            </w:r>
            <w:r>
              <w:rPr>
                <w:rFonts w:asciiTheme="minorHAnsi" w:hAnsiTheme="minorHAnsi"/>
                <w:lang w:val="uk-UA"/>
              </w:rPr>
              <w:t xml:space="preserve"> (видаленої)</w:t>
            </w:r>
          </w:p>
          <w:p w14:paraId="423F104D" w14:textId="77777777" w:rsidR="00414FC5" w:rsidRPr="007B0D2F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8612C66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2F0F10A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05BD803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E7ABA97" w14:textId="77777777" w:rsidR="00414FC5" w:rsidRDefault="00414FC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55501FA" w14:textId="77777777" w:rsidR="00414FC5" w:rsidRPr="005C7C24" w:rsidRDefault="00414FC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0973C845" w14:textId="77777777" w:rsidR="00414FC5" w:rsidRDefault="00414FC5" w:rsidP="00414FC5">
      <w:pPr>
        <w:pStyle w:val="NP1"/>
        <w:rPr>
          <w:lang w:val="ru-RU"/>
        </w:rPr>
      </w:pPr>
      <w:r>
        <w:rPr>
          <w:lang w:val="ru-RU"/>
        </w:rPr>
        <w:t>Після виконаного запиту на видалення, в особистому кабінеті, в списку контактних осіб контрагента, дана особа буде відсутня.</w:t>
      </w:r>
    </w:p>
    <w:p w14:paraId="2AC3181E" w14:textId="1980FD7C" w:rsidR="00920394" w:rsidRPr="00414FC5" w:rsidRDefault="00A55564" w:rsidP="00920394">
      <w:pPr>
        <w:rPr>
          <w:lang w:eastAsia="uk-UA"/>
        </w:rPr>
      </w:pPr>
      <w:r>
        <w:rPr>
          <w:lang w:eastAsia="uk-UA"/>
        </w:rPr>
        <w:br w:type="page"/>
      </w:r>
    </w:p>
    <w:p w14:paraId="691A84C6" w14:textId="0A66ED5C" w:rsidR="00FF21A1" w:rsidRPr="00FF21A1" w:rsidRDefault="00920394" w:rsidP="00FF21A1">
      <w:pPr>
        <w:pStyle w:val="-1NP0"/>
      </w:pPr>
      <w:r>
        <w:lastRenderedPageBreak/>
        <w:tab/>
      </w:r>
      <w:bookmarkStart w:id="71" w:name="_Toc447666820"/>
      <w:r w:rsidR="00A55564">
        <w:t>Створення ЕН</w:t>
      </w:r>
      <w:bookmarkEnd w:id="71"/>
    </w:p>
    <w:p w14:paraId="3F59A082" w14:textId="77777777" w:rsidR="00A55564" w:rsidRDefault="00A55564" w:rsidP="00A55564">
      <w:pPr>
        <w:rPr>
          <w:lang w:val="uk-UA"/>
        </w:rPr>
      </w:pPr>
      <w:r w:rsidRPr="00300E95">
        <w:rPr>
          <w:lang w:val="uk-UA"/>
        </w:rPr>
        <w:t>При створенні будь-якого запиту на основі шаблону з інструкції не забудьде:</w:t>
      </w:r>
    </w:p>
    <w:p w14:paraId="1CC264DC" w14:textId="77777777" w:rsidR="00544C03" w:rsidRPr="00300E95" w:rsidRDefault="00544C03" w:rsidP="00A55564">
      <w:pPr>
        <w:rPr>
          <w:lang w:val="uk-UA"/>
        </w:rPr>
      </w:pPr>
    </w:p>
    <w:p w14:paraId="6C6F6F72" w14:textId="77777777" w:rsidR="00A55564" w:rsidRPr="00300E95" w:rsidRDefault="00A55564" w:rsidP="00A55564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300E9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89E9A2" wp14:editId="22E310C8">
                <wp:simplePos x="0" y="0"/>
                <wp:positionH relativeFrom="column">
                  <wp:posOffset>727400</wp:posOffset>
                </wp:positionH>
                <wp:positionV relativeFrom="paragraph">
                  <wp:posOffset>118332</wp:posOffset>
                </wp:positionV>
                <wp:extent cx="1053140" cy="3030279"/>
                <wp:effectExtent l="38100" t="0" r="33020" b="5588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140" cy="30302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27E1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2" o:spid="_x0000_s1026" type="#_x0000_t32" style="position:absolute;margin-left:57.3pt;margin-top:9.3pt;width:82.9pt;height:238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 w:rsidRPr="00300E95">
        <w:rPr>
          <w:rFonts w:ascii="Times New Roman" w:hAnsi="Times New Roman" w:cs="Times New Roman"/>
          <w:sz w:val="24"/>
          <w:szCs w:val="24"/>
          <w:lang w:val="uk-UA"/>
        </w:rPr>
        <w:t>В рядку</w:t>
      </w:r>
      <w:r w:rsidRPr="00300E95">
        <w:rPr>
          <w:sz w:val="24"/>
          <w:szCs w:val="24"/>
          <w:lang w:val="uk-UA"/>
        </w:rPr>
        <w:t xml:space="preserve"> </w:t>
      </w:r>
      <w:r w:rsidRPr="00300E95">
        <w:rPr>
          <w:color w:val="538135" w:themeColor="accent6" w:themeShade="BF"/>
          <w:sz w:val="24"/>
          <w:szCs w:val="24"/>
        </w:rPr>
        <w:t>"</w:t>
      </w:r>
      <w:r w:rsidRPr="00300E95">
        <w:rPr>
          <w:color w:val="538135" w:themeColor="accent6" w:themeShade="BF"/>
          <w:sz w:val="24"/>
          <w:szCs w:val="24"/>
          <w:lang w:val="en-US"/>
        </w:rPr>
        <w:t>apiKey</w:t>
      </w:r>
      <w:r w:rsidRPr="00300E95">
        <w:rPr>
          <w:color w:val="538135" w:themeColor="accent6" w:themeShade="BF"/>
          <w:sz w:val="24"/>
          <w:szCs w:val="24"/>
        </w:rPr>
        <w:t>":</w:t>
      </w:r>
      <w:r w:rsidRPr="00300E95">
        <w:rPr>
          <w:color w:val="538135" w:themeColor="accent6" w:themeShade="BF"/>
          <w:sz w:val="24"/>
          <w:szCs w:val="24"/>
          <w:lang w:val="uk-UA"/>
        </w:rPr>
        <w:t xml:space="preserve"> </w:t>
      </w:r>
      <w:r w:rsidRPr="00300E95">
        <w:rPr>
          <w:sz w:val="24"/>
          <w:szCs w:val="24"/>
        </w:rPr>
        <w:t>" ваш ключ"</w:t>
      </w:r>
      <w:r w:rsidRPr="00300E95">
        <w:rPr>
          <w:sz w:val="24"/>
          <w:szCs w:val="24"/>
          <w:lang w:val="uk-UA"/>
        </w:rPr>
        <w:t xml:space="preserve">,  </w:t>
      </w:r>
      <w:r w:rsidRPr="00300E95">
        <w:rPr>
          <w:rFonts w:ascii="Times New Roman" w:hAnsi="Times New Roman" w:cs="Times New Roman"/>
          <w:sz w:val="24"/>
          <w:szCs w:val="24"/>
          <w:lang w:val="uk-UA"/>
        </w:rPr>
        <w:t>вставити ключ зі списку ключів в особистому кабінеті.</w:t>
      </w:r>
    </w:p>
    <w:p w14:paraId="0A13488D" w14:textId="390483B0" w:rsidR="00A55564" w:rsidRPr="00300E95" w:rsidRDefault="00E46766" w:rsidP="00A55564">
      <w:pPr>
        <w:pStyle w:val="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300E95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96D036" wp14:editId="70447356">
                <wp:simplePos x="0" y="0"/>
                <wp:positionH relativeFrom="column">
                  <wp:posOffset>1503576</wp:posOffset>
                </wp:positionH>
                <wp:positionV relativeFrom="paragraph">
                  <wp:posOffset>86404</wp:posOffset>
                </wp:positionV>
                <wp:extent cx="250515" cy="4837814"/>
                <wp:effectExtent l="76200" t="0" r="35560" b="58420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515" cy="4837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BA9B3" id="Прямая со стрелкой 106" o:spid="_x0000_s1026" type="#_x0000_t32" style="position:absolute;margin-left:118.4pt;margin-top:6.8pt;width:19.75pt;height:380.9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" strokecolor="black [3213]" strokeweight=".5pt">
                <v:stroke endarrow="block" joinstyle="miter"/>
              </v:shape>
            </w:pict>
          </mc:Fallback>
        </mc:AlternateContent>
      </w:r>
      <w:r w:rsidR="00A55564" w:rsidRPr="00300E95">
        <w:rPr>
          <w:rFonts w:ascii="Times New Roman" w:hAnsi="Times New Roman" w:cs="Times New Roman"/>
          <w:sz w:val="24"/>
          <w:szCs w:val="24"/>
          <w:lang w:val="uk-UA"/>
        </w:rPr>
        <w:t>Не забудьд</w:t>
      </w:r>
      <w:r w:rsidR="00A55564">
        <w:rPr>
          <w:rFonts w:ascii="Times New Roman" w:hAnsi="Times New Roman" w:cs="Times New Roman"/>
          <w:sz w:val="24"/>
          <w:szCs w:val="24"/>
          <w:lang w:val="uk-UA"/>
        </w:rPr>
        <w:t>е змінити ідентифікатори в пара</w:t>
      </w:r>
      <w:r w:rsidR="00A55564" w:rsidRPr="00300E95">
        <w:rPr>
          <w:rFonts w:ascii="Times New Roman" w:hAnsi="Times New Roman" w:cs="Times New Roman"/>
          <w:sz w:val="24"/>
          <w:szCs w:val="24"/>
          <w:lang w:val="uk-UA"/>
        </w:rPr>
        <w:t>метрах методу.</w:t>
      </w:r>
    </w:p>
    <w:p w14:paraId="597A2D98" w14:textId="77777777" w:rsidR="00A55564" w:rsidRDefault="00A55564" w:rsidP="00A55564">
      <w:pPr>
        <w:pStyle w:val="NP"/>
        <w:numPr>
          <w:ilvl w:val="0"/>
          <w:numId w:val="14"/>
        </w:numPr>
        <w:rPr>
          <w:rStyle w:val="af2"/>
          <w:b w:val="0"/>
          <w:color w:val="000000" w:themeColor="text1"/>
        </w:rPr>
      </w:pPr>
      <w:r>
        <w:rPr>
          <w:bCs/>
          <w:noProof/>
          <w:color w:val="000000" w:themeColor="text1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7C1264" wp14:editId="5E37C661">
                <wp:simplePos x="0" y="0"/>
                <wp:positionH relativeFrom="column">
                  <wp:posOffset>1205865</wp:posOffset>
                </wp:positionH>
                <wp:positionV relativeFrom="paragraph">
                  <wp:posOffset>161289</wp:posOffset>
                </wp:positionV>
                <wp:extent cx="637540" cy="3114675"/>
                <wp:effectExtent l="57150" t="0" r="29210" b="47625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540" cy="3114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744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1" o:spid="_x0000_s1026" type="#_x0000_t32" style="position:absolute;margin-left:94.95pt;margin-top:12.7pt;width:50.2pt;height:245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Style w:val="af2"/>
          <w:b w:val="0"/>
          <w:color w:val="000000" w:themeColor="text1"/>
          <w:lang w:val="ru-RU"/>
        </w:rPr>
        <w:t xml:space="preserve">При створенні </w:t>
      </w:r>
      <w:r>
        <w:rPr>
          <w:rStyle w:val="af2"/>
          <w:b w:val="0"/>
          <w:color w:val="000000" w:themeColor="text1"/>
        </w:rPr>
        <w:t>інтернет документа через запит в АРІ, завжди ставте дату не нижче фактичної (сьогоднішньої).</w:t>
      </w:r>
    </w:p>
    <w:p w14:paraId="5AC14855" w14:textId="5D32B722" w:rsidR="00544C03" w:rsidRPr="00544C03" w:rsidRDefault="00544C03" w:rsidP="00544C03">
      <w:pPr>
        <w:pStyle w:val="NP"/>
        <w:numPr>
          <w:ilvl w:val="0"/>
          <w:numId w:val="14"/>
        </w:numPr>
        <w:rPr>
          <w:rStyle w:val="af2"/>
          <w:b w:val="0"/>
          <w:color w:val="000000" w:themeColor="text1"/>
        </w:rPr>
      </w:pPr>
      <w:r w:rsidRPr="00300E95">
        <w:rPr>
          <w:rStyle w:val="af2"/>
          <w:b w:val="0"/>
          <w:color w:val="000000" w:themeColor="text1"/>
        </w:rPr>
        <w:t>Якщо запит після натиску на кнопку «GO» не виконується і не видає ніяких результатів то перевірте синтаксис в вашому запиті.</w:t>
      </w:r>
    </w:p>
    <w:p w14:paraId="3F3409CB" w14:textId="77777777" w:rsidR="00A55564" w:rsidRDefault="00A55564" w:rsidP="00A55564">
      <w:pPr>
        <w:pStyle w:val="af"/>
        <w:ind w:left="3210"/>
        <w:rPr>
          <w:rFonts w:ascii="Times New Roman" w:hAnsi="Times New Roman" w:cs="Times New Roman"/>
          <w:lang w:val="uk-UA"/>
        </w:rPr>
      </w:pPr>
    </w:p>
    <w:p w14:paraId="4F11E489" w14:textId="7C7928B8" w:rsidR="00E46766" w:rsidRPr="00300E95" w:rsidRDefault="00E46766" w:rsidP="00E46766">
      <w:pPr>
        <w:pStyle w:val="-NP6"/>
      </w:pPr>
      <w:bookmarkStart w:id="72" w:name="структура_запиту"/>
      <w:r>
        <w:t>Структура стандартного запиту.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A55564" w:rsidRPr="0011435A" w14:paraId="3083A07A" w14:textId="77777777" w:rsidTr="00E6319E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bookmarkEnd w:id="72"/>
          <w:p w14:paraId="4A6887F6" w14:textId="77777777" w:rsidR="00A55564" w:rsidRDefault="00A55564" w:rsidP="00E6319E">
            <w:pPr>
              <w:pStyle w:val="af"/>
              <w:ind w:left="0"/>
              <w:jc w:val="center"/>
            </w:pPr>
            <w:r>
              <w:t>Приклад запиту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734D2B1" w14:textId="77777777" w:rsidR="00A55564" w:rsidRPr="0011435A" w:rsidRDefault="00A55564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A55564" w:rsidRPr="00F07BAD" w14:paraId="0FCC4108" w14:textId="77777777" w:rsidTr="00E6319E">
        <w:trPr>
          <w:trHeight w:val="7394"/>
        </w:trPr>
        <w:tc>
          <w:tcPr>
            <w:tcW w:w="7343" w:type="dxa"/>
          </w:tcPr>
          <w:p w14:paraId="44B0296F" w14:textId="12600584" w:rsidR="00A55564" w:rsidRPr="00815E25" w:rsidRDefault="00A55564" w:rsidP="00E6319E">
            <w:pPr>
              <w:rPr>
                <w:lang w:val="en-US"/>
              </w:rPr>
            </w:pPr>
            <w:r w:rsidRPr="00815E25">
              <w:rPr>
                <w:lang w:val="en-US"/>
              </w:rPr>
              <w:t>{</w:t>
            </w:r>
          </w:p>
          <w:p w14:paraId="35325B3F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</w:t>
            </w:r>
            <w:r w:rsidRPr="005A18A5">
              <w:rPr>
                <w:lang w:val="en-US"/>
              </w:rPr>
              <w:t>"apiKey": "</w:t>
            </w:r>
            <w:r>
              <w:rPr>
                <w:color w:val="70AD47" w:themeColor="accent6"/>
                <w:lang w:val="uk-UA"/>
              </w:rPr>
              <w:t>Ваш ключ АРІ 2.0</w:t>
            </w:r>
            <w:r w:rsidRPr="005A18A5">
              <w:rPr>
                <w:lang w:val="en-US"/>
              </w:rPr>
              <w:t>",</w:t>
            </w:r>
          </w:p>
          <w:p w14:paraId="67E34425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"modelName": "InternetDocument",</w:t>
            </w:r>
          </w:p>
          <w:p w14:paraId="14BA2B7E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"calledMethod": "save",</w:t>
            </w:r>
          </w:p>
          <w:p w14:paraId="45233167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"methodProperties": {</w:t>
            </w:r>
          </w:p>
          <w:p w14:paraId="722B11D5" w14:textId="77777777" w:rsidR="00A55564" w:rsidRPr="0025014D" w:rsidRDefault="00A55564" w:rsidP="00E6319E">
            <w:pPr>
              <w:pStyle w:val="af"/>
              <w:spacing w:after="0" w:line="240" w:lineRule="auto"/>
              <w:jc w:val="both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"PayerType": "Sender",</w:t>
            </w:r>
          </w:p>
          <w:p w14:paraId="79581B47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"PaymentMethod": "Cash",</w:t>
            </w:r>
          </w:p>
          <w:p w14:paraId="441B5938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"DateTime": "</w:t>
            </w:r>
            <w:r w:rsidRPr="00B2758A">
              <w:rPr>
                <w:color w:val="00B050"/>
                <w:lang w:val="en-US"/>
              </w:rPr>
              <w:t>18.02.2015</w:t>
            </w:r>
            <w:r w:rsidRPr="0025014D">
              <w:rPr>
                <w:lang w:val="en-US"/>
              </w:rPr>
              <w:t>",</w:t>
            </w:r>
          </w:p>
          <w:p w14:paraId="683A9EDF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"CargoType": "Cargo",</w:t>
            </w:r>
          </w:p>
          <w:p w14:paraId="2BEDAF93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"VolumeGeneral": "0.1",</w:t>
            </w:r>
          </w:p>
          <w:p w14:paraId="587556B8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"Weight": "10",</w:t>
            </w:r>
          </w:p>
          <w:p w14:paraId="288CB327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"ServiceType": "WarehouseDoors",</w:t>
            </w:r>
          </w:p>
          <w:p w14:paraId="38C19EA2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"SeatsAmount": "1",</w:t>
            </w:r>
          </w:p>
          <w:p w14:paraId="76EF80EB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"Description": "</w:t>
            </w:r>
            <w:r>
              <w:t>абажур</w:t>
            </w:r>
            <w:r w:rsidRPr="0025014D">
              <w:rPr>
                <w:lang w:val="en-US"/>
              </w:rPr>
              <w:t>",</w:t>
            </w:r>
          </w:p>
          <w:p w14:paraId="5D31AFEE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</w:t>
            </w:r>
            <w:r w:rsidRPr="005A18A5">
              <w:rPr>
                <w:lang w:val="en-US"/>
              </w:rPr>
              <w:t>"Cost": "500",</w:t>
            </w:r>
          </w:p>
          <w:p w14:paraId="56372157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"CitySender": "</w:t>
            </w:r>
            <w:r w:rsidRPr="005A18A5">
              <w:rPr>
                <w:color w:val="5B9BD5" w:themeColor="accent1"/>
                <w:lang w:val="en-US"/>
              </w:rPr>
              <w:t>8d5a980d-391c-11dd-90d9-001a92567626</w:t>
            </w:r>
            <w:r w:rsidRPr="005A18A5">
              <w:rPr>
                <w:lang w:val="en-US"/>
              </w:rPr>
              <w:t>",</w:t>
            </w:r>
          </w:p>
          <w:p w14:paraId="1C06E551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"Sender": "</w:t>
            </w:r>
            <w:r w:rsidRPr="005A18A5">
              <w:rPr>
                <w:color w:val="5B9BD5" w:themeColor="accent1"/>
                <w:lang w:val="en-US"/>
              </w:rPr>
              <w:t>6e9acced-d072-11e3-95eb-0050568046cd</w:t>
            </w:r>
            <w:r w:rsidRPr="005A18A5">
              <w:rPr>
                <w:lang w:val="en-US"/>
              </w:rPr>
              <w:t>",</w:t>
            </w:r>
          </w:p>
          <w:p w14:paraId="4F981EAE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"SenderAddress": "</w:t>
            </w:r>
            <w:r w:rsidRPr="005A18A5">
              <w:rPr>
                <w:color w:val="5B9BD5" w:themeColor="accent1"/>
                <w:lang w:val="en-US"/>
              </w:rPr>
              <w:t>01ae2635-e1c2-11e3-8c4a-0050568002cf</w:t>
            </w:r>
            <w:r w:rsidRPr="005A18A5">
              <w:rPr>
                <w:lang w:val="en-US"/>
              </w:rPr>
              <w:t>",</w:t>
            </w:r>
          </w:p>
          <w:p w14:paraId="19DDD347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"ContactSender": "</w:t>
            </w:r>
            <w:r w:rsidRPr="005A18A5">
              <w:rPr>
                <w:color w:val="5B9BD5" w:themeColor="accent1"/>
                <w:lang w:val="en-US"/>
              </w:rPr>
              <w:t>d0b9f592-b600-11e4-a77a-005056887b8d</w:t>
            </w:r>
            <w:r w:rsidRPr="005A18A5">
              <w:rPr>
                <w:lang w:val="en-US"/>
              </w:rPr>
              <w:t>",</w:t>
            </w:r>
          </w:p>
          <w:p w14:paraId="6DFF0B01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"SendersPhone": "380678734567",</w:t>
            </w:r>
          </w:p>
          <w:p w14:paraId="6C5618C0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"CityRecipient": "</w:t>
            </w:r>
            <w:r w:rsidRPr="005A18A5">
              <w:rPr>
                <w:color w:val="5B9BD5" w:themeColor="accent1"/>
                <w:lang w:val="en-US"/>
              </w:rPr>
              <w:t>db5c8892-391c-11dd-90d9-001a92567626</w:t>
            </w:r>
            <w:r w:rsidRPr="005A18A5">
              <w:rPr>
                <w:lang w:val="en-US"/>
              </w:rPr>
              <w:t>",</w:t>
            </w:r>
          </w:p>
          <w:p w14:paraId="3E007376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"Recipient": "</w:t>
            </w:r>
            <w:r w:rsidRPr="005A18A5">
              <w:rPr>
                <w:color w:val="5B9BD5" w:themeColor="accent1"/>
                <w:lang w:val="en-US"/>
              </w:rPr>
              <w:t>d00f2319-b743-11e4-a77a-005056887b8d</w:t>
            </w:r>
            <w:r w:rsidRPr="005A18A5">
              <w:rPr>
                <w:lang w:val="en-US"/>
              </w:rPr>
              <w:t>",</w:t>
            </w:r>
          </w:p>
          <w:p w14:paraId="325A5D7F" w14:textId="77777777" w:rsidR="00A55564" w:rsidRPr="005A18A5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"RecipientAddress": "</w:t>
            </w:r>
            <w:r w:rsidRPr="005A18A5">
              <w:rPr>
                <w:color w:val="5B9BD5" w:themeColor="accent1"/>
                <w:lang w:val="en-US"/>
              </w:rPr>
              <w:t>511fcfbd-e1c2-11e3-8c4a-0050568002cf</w:t>
            </w:r>
            <w:r w:rsidRPr="005A18A5">
              <w:rPr>
                <w:lang w:val="en-US"/>
              </w:rPr>
              <w:t>",</w:t>
            </w:r>
          </w:p>
          <w:p w14:paraId="4FC18CA1" w14:textId="77777777" w:rsidR="00A55564" w:rsidRPr="005A18A5" w:rsidRDefault="00A55564" w:rsidP="00E6319E">
            <w:pPr>
              <w:pStyle w:val="af"/>
              <w:spacing w:after="0"/>
              <w:rPr>
                <w:lang w:val="en-US"/>
              </w:rPr>
            </w:pPr>
            <w:r w:rsidRPr="005A18A5">
              <w:rPr>
                <w:lang w:val="en-US"/>
              </w:rPr>
              <w:t xml:space="preserve">        "ContactRecipient": "</w:t>
            </w:r>
            <w:r w:rsidRPr="005A18A5">
              <w:rPr>
                <w:color w:val="5B9BD5" w:themeColor="accent1"/>
                <w:lang w:val="en-US"/>
              </w:rPr>
              <w:t>bc7b61ea-b6eb-11e4-a77a-005056887b8d</w:t>
            </w:r>
            <w:r w:rsidRPr="005A18A5">
              <w:rPr>
                <w:lang w:val="en-US"/>
              </w:rPr>
              <w:t>",</w:t>
            </w:r>
          </w:p>
          <w:p w14:paraId="4F3CDEDE" w14:textId="77777777" w:rsidR="00A55564" w:rsidRDefault="00A55564" w:rsidP="00E6319E">
            <w:pPr>
              <w:pStyle w:val="af"/>
              <w:spacing w:after="0"/>
            </w:pPr>
            <w:r w:rsidRPr="0025014D">
              <w:rPr>
                <w:lang w:val="en-US"/>
              </w:rPr>
              <w:t xml:space="preserve">        </w:t>
            </w:r>
            <w:r>
              <w:t>"RecipientsPhone": "380631112223"</w:t>
            </w:r>
          </w:p>
          <w:p w14:paraId="6D3ED771" w14:textId="77777777" w:rsidR="00A55564" w:rsidRDefault="00A55564" w:rsidP="00E6319E">
            <w:pPr>
              <w:pStyle w:val="af"/>
              <w:spacing w:after="0"/>
            </w:pPr>
            <w:r>
              <w:t xml:space="preserve">    }</w:t>
            </w:r>
          </w:p>
          <w:p w14:paraId="1EDC005D" w14:textId="77777777" w:rsidR="00A55564" w:rsidRDefault="00A55564" w:rsidP="00E6319E">
            <w:pPr>
              <w:pStyle w:val="af"/>
              <w:ind w:left="0"/>
            </w:pPr>
            <w:r>
              <w:t>}</w:t>
            </w:r>
          </w:p>
        </w:tc>
        <w:tc>
          <w:tcPr>
            <w:tcW w:w="3827" w:type="dxa"/>
          </w:tcPr>
          <w:p w14:paraId="7906C26E" w14:textId="77777777" w:rsidR="00A55564" w:rsidRDefault="00A55564" w:rsidP="00E6319E">
            <w:pPr>
              <w:pStyle w:val="af"/>
              <w:spacing w:after="0" w:line="240" w:lineRule="auto"/>
              <w:ind w:left="0"/>
            </w:pPr>
          </w:p>
          <w:p w14:paraId="135DDD37" w14:textId="77777777" w:rsidR="00A55564" w:rsidRPr="00983FBD" w:rsidRDefault="00A55564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2FC4626" w14:textId="77777777" w:rsidR="00A55564" w:rsidRDefault="00A55564" w:rsidP="00E6319E">
            <w:pPr>
              <w:pStyle w:val="af"/>
              <w:spacing w:after="0" w:line="240" w:lineRule="auto"/>
              <w:ind w:left="0"/>
            </w:pPr>
            <w:r>
              <w:t>- модель документу (ЕН)</w:t>
            </w:r>
          </w:p>
          <w:p w14:paraId="731BD800" w14:textId="77777777" w:rsidR="00A55564" w:rsidRPr="00F07BAD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метод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0E3A5AAF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6FB5A79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26EB38A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28E92E9E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14AE35F9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7A594B60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4EAD8B60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72C8B21F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18663DB5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255A18B4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0C7283F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203D54A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6BE54DCD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6E6A815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69CB1C25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3003B493" w14:textId="7ACB2CB5" w:rsidR="00A55564" w:rsidRDefault="00544C0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A55564">
              <w:rPr>
                <w:lang w:val="uk-UA"/>
              </w:rPr>
              <w:t>телефон відправника</w:t>
            </w:r>
          </w:p>
          <w:p w14:paraId="19332BEB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5B2898E8" w14:textId="68B1AF0B" w:rsidR="00A55564" w:rsidRDefault="00CD42E0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</w:t>
            </w:r>
            <w:r w:rsidR="00A55564">
              <w:rPr>
                <w:lang w:val="uk-UA"/>
              </w:rPr>
              <w:t xml:space="preserve"> отримувача</w:t>
            </w:r>
          </w:p>
          <w:p w14:paraId="3F7EE182" w14:textId="77777777" w:rsidR="00A55564" w:rsidRPr="00815E25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019E2148" w14:textId="77777777" w:rsidR="00A55564" w:rsidRDefault="00A55564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2A6F6D99" w14:textId="77777777" w:rsidR="00A55564" w:rsidRPr="00F07BAD" w:rsidRDefault="00A55564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</w:tbl>
    <w:p w14:paraId="15A5389D" w14:textId="092E7E7F" w:rsidR="005D3F71" w:rsidRDefault="005D3F71" w:rsidP="00B61BA5">
      <w:pPr>
        <w:rPr>
          <w:rFonts w:cs="Times New Roman"/>
          <w:lang w:val="uk-UA"/>
        </w:rPr>
      </w:pPr>
    </w:p>
    <w:p w14:paraId="70E50E2B" w14:textId="77777777" w:rsidR="005D3F71" w:rsidRPr="005D3F71" w:rsidRDefault="005D3F71" w:rsidP="005D3F71">
      <w:pPr>
        <w:pStyle w:val="NP"/>
        <w:rPr>
          <w:rStyle w:val="af2"/>
          <w:color w:val="000000" w:themeColor="text1"/>
        </w:rPr>
      </w:pPr>
      <w:r w:rsidRPr="005D3F71">
        <w:rPr>
          <w:rStyle w:val="af2"/>
          <w:color w:val="000000" w:themeColor="text1"/>
        </w:rPr>
        <w:t>Якщо запит після натиску на кнопку «GO» не виконується і не видає ніяких результатів то перевірте синтаксис в вашому запиті.</w:t>
      </w:r>
    </w:p>
    <w:p w14:paraId="21746409" w14:textId="355EBC6F" w:rsidR="00A55564" w:rsidRPr="00B61BA5" w:rsidRDefault="005D3F71" w:rsidP="00B61BA5">
      <w:pPr>
        <w:rPr>
          <w:rFonts w:cs="Times New Roman"/>
          <w:lang w:val="uk-UA"/>
        </w:rPr>
      </w:pPr>
      <w:r>
        <w:rPr>
          <w:rFonts w:cs="Times New Roman"/>
          <w:lang w:val="uk-UA"/>
        </w:rPr>
        <w:br w:type="page"/>
      </w:r>
    </w:p>
    <w:p w14:paraId="790A82E8" w14:textId="17C15182" w:rsidR="00A55564" w:rsidRDefault="00A55564" w:rsidP="00B61BA5">
      <w:pPr>
        <w:pStyle w:val="-2NP0"/>
      </w:pPr>
      <w:bookmarkStart w:id="73" w:name="_Toc414965421"/>
      <w:bookmarkStart w:id="74" w:name="_Toc447666821"/>
      <w:r w:rsidRPr="00E96A2D">
        <w:lastRenderedPageBreak/>
        <w:t xml:space="preserve">Створення </w:t>
      </w:r>
      <w:r>
        <w:t xml:space="preserve">інтернет документу </w:t>
      </w:r>
      <w:r w:rsidRPr="00E96A2D">
        <w:t>«ЕН» (метод «</w:t>
      </w:r>
      <w:r>
        <w:rPr>
          <w:lang w:val="en-US"/>
        </w:rPr>
        <w:t>save</w:t>
      </w:r>
      <w:r w:rsidRPr="00E96A2D">
        <w:t>»)</w:t>
      </w:r>
      <w:bookmarkEnd w:id="73"/>
      <w:bookmarkEnd w:id="74"/>
    </w:p>
    <w:p w14:paraId="2480B3C3" w14:textId="5EF83255" w:rsidR="009419AB" w:rsidRPr="00F049F5" w:rsidRDefault="009419AB" w:rsidP="009419AB">
      <w:pPr>
        <w:pStyle w:val="NP1"/>
        <w:numPr>
          <w:ilvl w:val="0"/>
          <w:numId w:val="32"/>
        </w:numPr>
        <w:jc w:val="center"/>
      </w:pPr>
      <w:r w:rsidRPr="00300E95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A721CA" wp14:editId="605AECA5">
                <wp:simplePos x="0" y="0"/>
                <wp:positionH relativeFrom="column">
                  <wp:posOffset>161810</wp:posOffset>
                </wp:positionH>
                <wp:positionV relativeFrom="paragraph">
                  <wp:posOffset>128242</wp:posOffset>
                </wp:positionV>
                <wp:extent cx="262549" cy="3152632"/>
                <wp:effectExtent l="38100" t="0" r="23495" b="4826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549" cy="31526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36C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7" o:spid="_x0000_s1026" type="#_x0000_t32" style="position:absolute;margin-left:12.75pt;margin-top:10.1pt;width:20.65pt;height:248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" strokecolor="black [3213]" strokeweight=".5pt">
                <v:stroke endarrow="block" joinstyle="miter"/>
              </v:shape>
            </w:pict>
          </mc:Fallback>
        </mc:AlternateContent>
      </w:r>
      <w:r>
        <w:t>Платником можету бути Відправник (</w:t>
      </w:r>
      <w:r>
        <w:rPr>
          <w:lang w:val="en-US"/>
        </w:rPr>
        <w:t>Sender</w:t>
      </w:r>
      <w:r>
        <w:t>)</w:t>
      </w:r>
      <w:r w:rsidRPr="00D11073">
        <w:t xml:space="preserve"> </w:t>
      </w:r>
      <w:r>
        <w:t>або Одержувач</w:t>
      </w:r>
      <w:r w:rsidRPr="00D11073">
        <w:t xml:space="preserve"> (</w:t>
      </w:r>
      <w:r>
        <w:rPr>
          <w:lang w:val="en-US"/>
        </w:rPr>
        <w:t>Recipient</w:t>
      </w:r>
      <w:r w:rsidRPr="00D11073">
        <w:t>) або третя особа (</w:t>
      </w:r>
      <w:r w:rsidRPr="00D11073">
        <w:rPr>
          <w:rFonts w:eastAsia="Times New Roman" w:cs="Courier New"/>
          <w:sz w:val="22"/>
          <w:szCs w:val="22"/>
        </w:rPr>
        <w:t>ThirdPerson</w:t>
      </w:r>
      <w:r w:rsidRPr="00D11073">
        <w:t xml:space="preserve">). </w:t>
      </w:r>
      <w:r>
        <w:rPr>
          <w:lang w:val="ru-RU"/>
        </w:rPr>
        <w:t>Опис формування запиту з платником третя особа в пункт</w:t>
      </w:r>
      <w:r>
        <w:t>і</w:t>
      </w:r>
      <w:r>
        <w:rPr>
          <w:lang w:val="ru-RU"/>
        </w:rPr>
        <w:t xml:space="preserve"> 4.10</w:t>
      </w:r>
    </w:p>
    <w:p w14:paraId="787D1003" w14:textId="02F0C8ED" w:rsidR="009419AB" w:rsidRPr="00D11073" w:rsidRDefault="009419AB" w:rsidP="009419AB">
      <w:pPr>
        <w:pStyle w:val="NP1"/>
        <w:numPr>
          <w:ilvl w:val="0"/>
          <w:numId w:val="32"/>
        </w:numPr>
        <w:jc w:val="center"/>
      </w:pPr>
      <w:r w:rsidRPr="00300E95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578640" wp14:editId="6EB0FA22">
                <wp:simplePos x="0" y="0"/>
                <wp:positionH relativeFrom="column">
                  <wp:posOffset>942851</wp:posOffset>
                </wp:positionH>
                <wp:positionV relativeFrom="paragraph">
                  <wp:posOffset>15420</wp:posOffset>
                </wp:positionV>
                <wp:extent cx="379019" cy="2975212"/>
                <wp:effectExtent l="0" t="0" r="59690" b="5397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19" cy="29752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5FA64" id="Прямая со стрелкой 50" o:spid="_x0000_s1026" type="#_x0000_t32" style="position:absolute;margin-left:74.25pt;margin-top:1.2pt;width:29.85pt;height:23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" strokecolor="black [3213]" strokeweight=".5pt">
                <v:stroke endarrow="block" joinstyle="miter"/>
              </v:shape>
            </w:pict>
          </mc:Fallback>
        </mc:AlternateContent>
      </w:r>
      <w:r>
        <w:t>Тип оплати может бути готівка (</w:t>
      </w:r>
      <w:r>
        <w:rPr>
          <w:lang w:val="en-US"/>
        </w:rPr>
        <w:t>Cash</w:t>
      </w:r>
      <w:r>
        <w:t>)</w:t>
      </w:r>
      <w:r w:rsidRPr="00F049F5">
        <w:t xml:space="preserve"> </w:t>
      </w:r>
      <w:r>
        <w:t>або безготівка (</w:t>
      </w:r>
      <w:r>
        <w:rPr>
          <w:lang w:val="en-US"/>
        </w:rPr>
        <w:t>NonCash</w:t>
      </w:r>
      <w:r>
        <w:t>).</w:t>
      </w:r>
    </w:p>
    <w:p w14:paraId="70DC2A90" w14:textId="5E0D6085" w:rsidR="009419AB" w:rsidRPr="00D11073" w:rsidRDefault="009419AB" w:rsidP="009419AB">
      <w:pPr>
        <w:pStyle w:val="NP1"/>
        <w:numPr>
          <w:ilvl w:val="0"/>
          <w:numId w:val="32"/>
        </w:numPr>
        <w:jc w:val="center"/>
      </w:pPr>
      <w:r>
        <w:t>Типи вантажу описані починаючи з пункту 4.11.3</w:t>
      </w:r>
    </w:p>
    <w:p w14:paraId="234CF44C" w14:textId="7FC9CA88" w:rsidR="00A55564" w:rsidRPr="001A652C" w:rsidRDefault="009419AB" w:rsidP="009419AB">
      <w:pPr>
        <w:pStyle w:val="NP1"/>
        <w:numPr>
          <w:ilvl w:val="0"/>
          <w:numId w:val="32"/>
        </w:numPr>
        <w:jc w:val="center"/>
      </w:pPr>
      <w:r>
        <w:t>Опис вантажу може бути як запропонований з бази опису вантажу так і описаний самостійно.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A55564" w14:paraId="6B6EE256" w14:textId="77777777" w:rsidTr="00E6319E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5A44BE61" w14:textId="5F6E00D2" w:rsidR="00A55564" w:rsidRDefault="009419AB" w:rsidP="00E6319E">
            <w:pPr>
              <w:pStyle w:val="af"/>
              <w:ind w:left="0"/>
              <w:jc w:val="center"/>
            </w:pPr>
            <w:r w:rsidRPr="00300E95"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EBC8C96" wp14:editId="32AD9E7B">
                      <wp:simplePos x="0" y="0"/>
                      <wp:positionH relativeFrom="column">
                        <wp:posOffset>1283335</wp:posOffset>
                      </wp:positionH>
                      <wp:positionV relativeFrom="paragraph">
                        <wp:posOffset>-913130</wp:posOffset>
                      </wp:positionV>
                      <wp:extent cx="477520" cy="3561715"/>
                      <wp:effectExtent l="0" t="0" r="55880" b="57785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7672" cy="356206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93034" id="Прямая со стрелкой 32" o:spid="_x0000_s1026" type="#_x0000_t32" style="position:absolute;margin-left:101.05pt;margin-top:-71.9pt;width:37.6pt;height:280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Pr="00300E95">
              <w:rPr>
                <w:rFonts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6E9BCDA" wp14:editId="7C0A00D0">
                      <wp:simplePos x="0" y="0"/>
                      <wp:positionH relativeFrom="column">
                        <wp:posOffset>1283335</wp:posOffset>
                      </wp:positionH>
                      <wp:positionV relativeFrom="paragraph">
                        <wp:posOffset>-1281430</wp:posOffset>
                      </wp:positionV>
                      <wp:extent cx="845820" cy="3084195"/>
                      <wp:effectExtent l="57150" t="0" r="30480" b="59055"/>
                      <wp:wrapNone/>
                      <wp:docPr id="30" name="Прямая со стрелкой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46161" cy="308439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D238C" id="Прямая со стрелкой 30" o:spid="_x0000_s1026" type="#_x0000_t32" style="position:absolute;margin-left:101.05pt;margin-top:-100.9pt;width:66.6pt;height:242.8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A55564">
              <w:t>Приклад запиту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A4886FA" w14:textId="77777777" w:rsidR="00A55564" w:rsidRPr="0011435A" w:rsidRDefault="00A55564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A55564" w:rsidRPr="00815E25" w14:paraId="3303BAC1" w14:textId="77777777" w:rsidTr="00E6319E">
        <w:trPr>
          <w:trHeight w:val="7487"/>
        </w:trPr>
        <w:tc>
          <w:tcPr>
            <w:tcW w:w="7343" w:type="dxa"/>
          </w:tcPr>
          <w:p w14:paraId="17EDDBF4" w14:textId="2E1464DB" w:rsidR="00A55564" w:rsidRPr="00815E25" w:rsidRDefault="00A55564" w:rsidP="00E6319E">
            <w:pPr>
              <w:rPr>
                <w:lang w:val="en-US"/>
              </w:rPr>
            </w:pPr>
            <w:r w:rsidRPr="00815E25">
              <w:rPr>
                <w:lang w:val="en-US"/>
              </w:rPr>
              <w:t>{</w:t>
            </w:r>
          </w:p>
          <w:p w14:paraId="1B1BE9E6" w14:textId="3E82358E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"apiKey": "</w:t>
            </w:r>
            <w:r w:rsidR="00B61BA5">
              <w:rPr>
                <w:lang w:val="uk-UA"/>
              </w:rPr>
              <w:t>Ваш ключ АРІ 2.0</w:t>
            </w:r>
            <w:r w:rsidRPr="0025014D">
              <w:rPr>
                <w:lang w:val="en-US"/>
              </w:rPr>
              <w:t>",</w:t>
            </w:r>
          </w:p>
          <w:p w14:paraId="18E8D042" w14:textId="4578EFFA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25014D">
              <w:rPr>
                <w:lang w:val="en-US"/>
              </w:rPr>
              <w:t>",</w:t>
            </w:r>
          </w:p>
          <w:p w14:paraId="368A3431" w14:textId="1FE1BD8A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25014D">
              <w:rPr>
                <w:lang w:val="en-US"/>
              </w:rPr>
              <w:t>",</w:t>
            </w:r>
          </w:p>
          <w:p w14:paraId="6F0108D3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"methodProperties": {</w:t>
            </w:r>
          </w:p>
          <w:p w14:paraId="15BC7C5E" w14:textId="77777777" w:rsidR="00A55564" w:rsidRPr="009419AB" w:rsidRDefault="00A55564" w:rsidP="00E6319E">
            <w:pPr>
              <w:pStyle w:val="af"/>
              <w:spacing w:after="0" w:line="240" w:lineRule="auto"/>
              <w:jc w:val="both"/>
              <w:rPr>
                <w:color w:val="2E74B5" w:themeColor="accent1" w:themeShade="BF"/>
                <w:lang w:val="en-US"/>
              </w:rPr>
            </w:pPr>
            <w:r w:rsidRPr="009419AB">
              <w:rPr>
                <w:color w:val="2E74B5" w:themeColor="accent1" w:themeShade="BF"/>
                <w:lang w:val="en-US"/>
              </w:rPr>
              <w:t xml:space="preserve">        "PayerType": "Sender",</w:t>
            </w:r>
          </w:p>
          <w:p w14:paraId="7AFBE368" w14:textId="77777777" w:rsidR="00A55564" w:rsidRPr="009419AB" w:rsidRDefault="00A55564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419AB">
              <w:rPr>
                <w:color w:val="2E74B5" w:themeColor="accent1" w:themeShade="BF"/>
                <w:lang w:val="en-US"/>
              </w:rPr>
              <w:t xml:space="preserve">        "PaymentMethod": "Cash",</w:t>
            </w:r>
          </w:p>
          <w:p w14:paraId="2C501501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"DateTime": "18.02.2015",</w:t>
            </w:r>
          </w:p>
          <w:p w14:paraId="17428389" w14:textId="77777777" w:rsidR="00A55564" w:rsidRPr="009419AB" w:rsidRDefault="00A55564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419AB">
              <w:rPr>
                <w:color w:val="2E74B5" w:themeColor="accent1" w:themeShade="BF"/>
                <w:lang w:val="en-US"/>
              </w:rPr>
              <w:t xml:space="preserve">        "CargoType": "Cargo",</w:t>
            </w:r>
          </w:p>
          <w:p w14:paraId="6DBCCCC6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"VolumeGeneral": "0.1",</w:t>
            </w:r>
          </w:p>
          <w:p w14:paraId="7F08B5FF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"Weight": "10",</w:t>
            </w:r>
          </w:p>
          <w:p w14:paraId="0C3AF166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"ServiceType": "WarehouseDoors",</w:t>
            </w:r>
          </w:p>
          <w:p w14:paraId="4C4B8FF9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"SeatsAmount": "1",</w:t>
            </w:r>
          </w:p>
          <w:p w14:paraId="09DF2CF6" w14:textId="77777777" w:rsidR="00A55564" w:rsidRPr="009419AB" w:rsidRDefault="00A55564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419AB">
              <w:rPr>
                <w:color w:val="2E74B5" w:themeColor="accent1" w:themeShade="BF"/>
                <w:lang w:val="en-US"/>
              </w:rPr>
              <w:t xml:space="preserve">        "Description": "</w:t>
            </w:r>
            <w:r w:rsidRPr="009419AB">
              <w:rPr>
                <w:color w:val="2E74B5" w:themeColor="accent1" w:themeShade="BF"/>
              </w:rPr>
              <w:t>абажур</w:t>
            </w:r>
            <w:r w:rsidRPr="009419AB">
              <w:rPr>
                <w:color w:val="2E74B5" w:themeColor="accent1" w:themeShade="BF"/>
                <w:lang w:val="en-US"/>
              </w:rPr>
              <w:t>",</w:t>
            </w:r>
          </w:p>
          <w:p w14:paraId="51CC8340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"Cost": "500",</w:t>
            </w:r>
          </w:p>
          <w:p w14:paraId="2DD41CB2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"CitySender": "8d5a980d-391c-11dd-90d9-001a92567626",</w:t>
            </w:r>
          </w:p>
          <w:p w14:paraId="3D5DA877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"Sender": "6e9acced-d072-11e3-95eb-0050568046cd",</w:t>
            </w:r>
          </w:p>
          <w:p w14:paraId="4D14A1DD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"SenderAddress": "01ae2635-e1c2-11e3-8c4a-0050568002cf",</w:t>
            </w:r>
          </w:p>
          <w:p w14:paraId="2B9283D0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"ContactSender": "d0b9f592-b600-11e4-a77a-005056887b8d",</w:t>
            </w:r>
          </w:p>
          <w:p w14:paraId="2ED784F3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"SendersPhone": "380678734567",</w:t>
            </w:r>
          </w:p>
          <w:p w14:paraId="1D143592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"CityRecipient": "db5c8892-391c-11dd-90d9-001a92567626",</w:t>
            </w:r>
          </w:p>
          <w:p w14:paraId="2B57ECF8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"Recipient": "d00f2319-b743-11e4-a77a-005056887b8d",</w:t>
            </w:r>
          </w:p>
          <w:p w14:paraId="672AB225" w14:textId="77777777" w:rsidR="00A55564" w:rsidRPr="0025014D" w:rsidRDefault="00A55564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"RecipientAddress": "511fcfbd-e1c2-11e3-8c4a-0050568002cf",</w:t>
            </w:r>
          </w:p>
          <w:p w14:paraId="6C011D4A" w14:textId="77777777" w:rsidR="00A55564" w:rsidRPr="0025014D" w:rsidRDefault="00A55564" w:rsidP="00E6319E">
            <w:pPr>
              <w:pStyle w:val="af"/>
              <w:spacing w:after="0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"ContactRecipient": "bc7b61ea-b6eb-11e4-a77a-005056887b8d",</w:t>
            </w:r>
          </w:p>
          <w:p w14:paraId="01CD96A6" w14:textId="77777777" w:rsidR="00A55564" w:rsidRDefault="00A55564" w:rsidP="00E6319E">
            <w:pPr>
              <w:pStyle w:val="af"/>
              <w:spacing w:after="0"/>
            </w:pPr>
            <w:r w:rsidRPr="0025014D">
              <w:rPr>
                <w:lang w:val="en-US"/>
              </w:rPr>
              <w:t xml:space="preserve">        </w:t>
            </w:r>
            <w:r>
              <w:t>"RecipientsPhone": "380631112223"</w:t>
            </w:r>
          </w:p>
          <w:p w14:paraId="47190E09" w14:textId="77777777" w:rsidR="00A55564" w:rsidRDefault="00A55564" w:rsidP="00E6319E">
            <w:pPr>
              <w:pStyle w:val="af"/>
              <w:spacing w:after="0"/>
            </w:pPr>
            <w:r>
              <w:t xml:space="preserve">    }</w:t>
            </w:r>
          </w:p>
          <w:p w14:paraId="273C3DCC" w14:textId="77777777" w:rsidR="00A55564" w:rsidRDefault="00A55564" w:rsidP="00E6319E">
            <w:pPr>
              <w:pStyle w:val="af"/>
              <w:ind w:left="0"/>
            </w:pPr>
            <w:r>
              <w:t>}</w:t>
            </w:r>
          </w:p>
        </w:tc>
        <w:tc>
          <w:tcPr>
            <w:tcW w:w="3827" w:type="dxa"/>
          </w:tcPr>
          <w:p w14:paraId="4D1B9360" w14:textId="77777777" w:rsidR="00A55564" w:rsidRDefault="00A55564" w:rsidP="00E6319E">
            <w:pPr>
              <w:pStyle w:val="af"/>
              <w:spacing w:after="0" w:line="240" w:lineRule="auto"/>
              <w:ind w:left="0"/>
            </w:pPr>
          </w:p>
          <w:p w14:paraId="35F1A2AA" w14:textId="77777777" w:rsidR="00A55564" w:rsidRPr="00983FBD" w:rsidRDefault="00A55564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1FA36F7" w14:textId="77777777" w:rsidR="00A55564" w:rsidRDefault="00A55564" w:rsidP="00E6319E">
            <w:pPr>
              <w:pStyle w:val="af"/>
              <w:spacing w:after="0" w:line="240" w:lineRule="auto"/>
              <w:ind w:left="0"/>
            </w:pPr>
            <w:r>
              <w:t>- модель документу (ЕН)</w:t>
            </w:r>
          </w:p>
          <w:p w14:paraId="471B6817" w14:textId="77777777" w:rsidR="00A55564" w:rsidRPr="00F07BAD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метод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0175035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10DD0F0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0A1540BD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6C613E73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69A5C4A6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1775F364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3070A10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6019CD45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58E4B884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98781BC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3E88E4B6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24BAE4AC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30E36A0F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1F68978B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0A8A7E06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7E116D70" w14:textId="2BF5A571" w:rsidR="00A55564" w:rsidRDefault="00544C0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A55564">
              <w:rPr>
                <w:lang w:val="uk-UA"/>
              </w:rPr>
              <w:t>телефон відправника</w:t>
            </w:r>
          </w:p>
          <w:p w14:paraId="7DA069E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0E0BCBD1" w14:textId="754DBE5E" w:rsidR="00A55564" w:rsidRDefault="007A5EB2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A55564">
              <w:rPr>
                <w:lang w:val="uk-UA"/>
              </w:rPr>
              <w:t>отримувача</w:t>
            </w:r>
          </w:p>
          <w:p w14:paraId="7596BF01" w14:textId="77777777" w:rsidR="00A55564" w:rsidRPr="00815E25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332A7E67" w14:textId="77777777" w:rsidR="00A55564" w:rsidRDefault="00A55564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004004C5" w14:textId="77777777" w:rsidR="00A55564" w:rsidRPr="00F07BAD" w:rsidRDefault="00A55564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A55564" w:rsidRPr="00815E25" w14:paraId="36367117" w14:textId="77777777" w:rsidTr="00E6319E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31205901" w14:textId="77777777" w:rsidR="00A55564" w:rsidRPr="00885CB1" w:rsidRDefault="00A55564" w:rsidP="00E6319E">
            <w:pPr>
              <w:jc w:val="center"/>
              <w:rPr>
                <w:sz w:val="22"/>
                <w:szCs w:val="22"/>
                <w:lang w:val="uk-UA"/>
              </w:rPr>
            </w:pPr>
            <w:r w:rsidRPr="00885CB1">
              <w:rPr>
                <w:sz w:val="22"/>
                <w:szCs w:val="22"/>
                <w:lang w:val="uk-UA"/>
              </w:rPr>
              <w:t>Приклад відповіді на запит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10349E3" w14:textId="77777777" w:rsidR="00A55564" w:rsidRPr="0011435A" w:rsidRDefault="00A55564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A55564" w:rsidRPr="00815E25" w14:paraId="0795444B" w14:textId="77777777" w:rsidTr="009419AB">
        <w:trPr>
          <w:trHeight w:val="3806"/>
        </w:trPr>
        <w:tc>
          <w:tcPr>
            <w:tcW w:w="7343" w:type="dxa"/>
          </w:tcPr>
          <w:p w14:paraId="619D6136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lastRenderedPageBreak/>
              <w:t>{</w:t>
            </w:r>
          </w:p>
          <w:p w14:paraId="6DA736FF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"success": true,</w:t>
            </w:r>
          </w:p>
          <w:p w14:paraId="42F5C16F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"data": [</w:t>
            </w:r>
          </w:p>
          <w:p w14:paraId="690A8F45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  {</w:t>
            </w:r>
          </w:p>
          <w:p w14:paraId="55274300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"Ref": "</w:t>
            </w:r>
            <w:r w:rsidRPr="005C6AEA">
              <w:rPr>
                <w:color w:val="00B050"/>
                <w:sz w:val="22"/>
                <w:szCs w:val="22"/>
                <w:lang w:val="uk-UA"/>
              </w:rPr>
              <w:t>556b15ce-b744-11e4-a77a-005056887b8d</w:t>
            </w:r>
            <w:r w:rsidRPr="004877C0">
              <w:rPr>
                <w:sz w:val="22"/>
                <w:szCs w:val="22"/>
                <w:lang w:val="uk-UA"/>
              </w:rPr>
              <w:t>",</w:t>
            </w:r>
          </w:p>
          <w:p w14:paraId="5E423748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"CostOnSite": 90,</w:t>
            </w:r>
          </w:p>
          <w:p w14:paraId="2D4FAEA8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  "EstimatedDeliveryDate": "19.02.2015",</w:t>
            </w:r>
          </w:p>
          <w:p w14:paraId="64EC3347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"IntDocNumber": "20600000002368",</w:t>
            </w:r>
          </w:p>
          <w:p w14:paraId="5478193D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>"TypeDocument": "InternetDocument"</w:t>
            </w:r>
          </w:p>
          <w:p w14:paraId="1E6D08F6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 }</w:t>
            </w:r>
          </w:p>
          <w:p w14:paraId="57FD8A00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</w:t>
            </w:r>
            <w:r>
              <w:rPr>
                <w:sz w:val="22"/>
                <w:szCs w:val="22"/>
                <w:lang w:val="en-US"/>
              </w:rPr>
              <w:t xml:space="preserve">     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],</w:t>
            </w:r>
          </w:p>
          <w:p w14:paraId="34A40A87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 "errors": [],</w:t>
            </w:r>
          </w:p>
          <w:p w14:paraId="14349F6F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 </w:t>
            </w:r>
            <w:r w:rsidRPr="004877C0">
              <w:rPr>
                <w:sz w:val="22"/>
                <w:szCs w:val="22"/>
                <w:lang w:val="uk-UA"/>
              </w:rPr>
              <w:t>"warnings": [],</w:t>
            </w:r>
          </w:p>
          <w:p w14:paraId="41D51641" w14:textId="77777777" w:rsidR="00A55564" w:rsidRPr="004877C0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 "info": []</w:t>
            </w:r>
          </w:p>
          <w:p w14:paraId="26C3868B" w14:textId="77777777" w:rsidR="00A55564" w:rsidRPr="00885CB1" w:rsidRDefault="00A55564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27" w:type="dxa"/>
          </w:tcPr>
          <w:p w14:paraId="360D4E8D" w14:textId="77777777" w:rsidR="00A55564" w:rsidRDefault="00A55564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378B38B6" w14:textId="77777777" w:rsidR="00A55564" w:rsidRPr="002A2B8B" w:rsidRDefault="00A55564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730B6E83" w14:textId="77777777" w:rsidR="00A55564" w:rsidRPr="002A2B8B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189B93F9" w14:textId="77777777" w:rsidR="00A55564" w:rsidRPr="00F07BAD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3887F04" w14:textId="77777777" w:rsidR="00A55564" w:rsidRPr="002A2B8B" w:rsidRDefault="00A55564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467D81D6" w14:textId="77777777" w:rsidR="00A55564" w:rsidRPr="002A2B8B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57EAD039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6643009C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337B3BB6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9AE8332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6EBD2FB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009BB67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0673E8E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3D782CA" w14:textId="77777777" w:rsidR="00A55564" w:rsidRDefault="00A55564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DC13183" w14:textId="77777777" w:rsidR="00A55564" w:rsidRPr="002A2B8B" w:rsidRDefault="00A55564" w:rsidP="00E6319E">
            <w:pPr>
              <w:rPr>
                <w:lang w:val="uk-UA"/>
              </w:rPr>
            </w:pPr>
          </w:p>
        </w:tc>
      </w:tr>
    </w:tbl>
    <w:p w14:paraId="0469A4CD" w14:textId="77777777" w:rsidR="00A55564" w:rsidRDefault="00A55564" w:rsidP="00A55564">
      <w:pPr>
        <w:pStyle w:val="NP2"/>
        <w:jc w:val="left"/>
      </w:pPr>
    </w:p>
    <w:p w14:paraId="63E3FEBF" w14:textId="77777777" w:rsidR="00A55564" w:rsidRPr="00300E95" w:rsidRDefault="00A55564" w:rsidP="00A55564">
      <w:pPr>
        <w:pStyle w:val="-NP5"/>
        <w:jc w:val="left"/>
        <w:rPr>
          <w:rStyle w:val="af2"/>
          <w:color w:val="FF0000"/>
        </w:rPr>
      </w:pPr>
      <w:r w:rsidRPr="00300E95">
        <w:rPr>
          <w:rStyle w:val="af2"/>
          <w:color w:val="FF0000"/>
        </w:rPr>
        <w:t>Якщо запит після натиску на кнопку «GO» не виконується і не видає ніяких результатів то перевірте синтаксис в вашому запиті.</w:t>
      </w:r>
    </w:p>
    <w:p w14:paraId="3CB0E105" w14:textId="088698DE" w:rsidR="00A55564" w:rsidRPr="00673C26" w:rsidRDefault="00A55564" w:rsidP="00A55564">
      <w:pPr>
        <w:rPr>
          <w:lang w:eastAsia="uk-UA"/>
        </w:rPr>
      </w:pPr>
      <w:r>
        <w:rPr>
          <w:lang w:val="uk-UA" w:eastAsia="uk-UA"/>
        </w:rPr>
        <w:t xml:space="preserve">     </w:t>
      </w:r>
      <w:r>
        <w:rPr>
          <w:noProof/>
        </w:rPr>
        <w:t>Рис.</w:t>
      </w:r>
      <w:r>
        <w:rPr>
          <w:noProof/>
          <w:lang w:val="uk-UA"/>
        </w:rPr>
        <w:t xml:space="preserve"> </w:t>
      </w:r>
      <w:r>
        <w:rPr>
          <w:lang w:val="uk-UA" w:eastAsia="uk-UA"/>
        </w:rPr>
        <w:t xml:space="preserve"> Зображення ЕН в особистому кабінету після створення її за допомогою запиту в програмному середовищі </w:t>
      </w:r>
      <w:r>
        <w:rPr>
          <w:lang w:val="en-US" w:eastAsia="uk-UA"/>
        </w:rPr>
        <w:t>API</w:t>
      </w:r>
      <w:r w:rsidRPr="00673C26">
        <w:rPr>
          <w:lang w:eastAsia="uk-UA"/>
        </w:rPr>
        <w:t xml:space="preserve"> 2.0</w:t>
      </w:r>
    </w:p>
    <w:p w14:paraId="68B54B6A" w14:textId="77777777" w:rsidR="00A55564" w:rsidRDefault="00A55564" w:rsidP="00A55564">
      <w:pPr>
        <w:rPr>
          <w:lang w:val="uk-UA" w:eastAsia="uk-UA"/>
        </w:rPr>
      </w:pPr>
    </w:p>
    <w:p w14:paraId="207CA6E3" w14:textId="77777777" w:rsidR="00347BE9" w:rsidRDefault="00A55564" w:rsidP="00347BE9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3F45932E" wp14:editId="51258C6E">
            <wp:extent cx="6126480" cy="282395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7"/>
                    <a:stretch/>
                  </pic:blipFill>
                  <pic:spPr bwMode="auto">
                    <a:xfrm>
                      <a:off x="0" y="0"/>
                      <a:ext cx="6126480" cy="28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E335B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0195613A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5ABF91A9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725A6EAB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125486E4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0243E4F4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01B31A71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4F0A2490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4AA31ED1" w14:textId="77777777" w:rsidR="00C966BF" w:rsidRDefault="00C966BF" w:rsidP="00C966BF">
      <w:pPr>
        <w:pStyle w:val="NP1"/>
        <w:ind w:firstLine="0"/>
        <w:rPr>
          <w:color w:val="000000"/>
        </w:rPr>
      </w:pPr>
    </w:p>
    <w:p w14:paraId="6A74D04B" w14:textId="5C784399" w:rsidR="009813C2" w:rsidRPr="009813C2" w:rsidRDefault="009813C2" w:rsidP="00D7388F">
      <w:pPr>
        <w:pStyle w:val="-2NP0"/>
      </w:pPr>
      <w:bookmarkStart w:id="75" w:name="_Toc447666822"/>
      <w:r>
        <w:lastRenderedPageBreak/>
        <w:t>Створення інтернет документу «ЕН» на поштомат</w:t>
      </w:r>
      <w:bookmarkEnd w:id="75"/>
    </w:p>
    <w:p w14:paraId="6EE2155C" w14:textId="5F6CC2AA" w:rsidR="00C966BF" w:rsidRDefault="00C966BF" w:rsidP="009813C2">
      <w:pPr>
        <w:pStyle w:val="-3NP0"/>
      </w:pPr>
      <w:bookmarkStart w:id="76" w:name="_Toc447666823"/>
      <w:r>
        <w:rPr>
          <w:lang w:val="ru-RU"/>
        </w:rPr>
        <w:t xml:space="preserve">Створення </w:t>
      </w:r>
      <w:r>
        <w:t>інтернет документу «ЕН» на поштомат «Приват Банка»</w:t>
      </w:r>
      <w:bookmarkEnd w:id="76"/>
      <w:r>
        <w:t xml:space="preserve"> </w:t>
      </w:r>
    </w:p>
    <w:p w14:paraId="51C9E37B" w14:textId="6B351BF8" w:rsidR="0015517E" w:rsidRDefault="0015517E" w:rsidP="0015517E">
      <w:pPr>
        <w:pStyle w:val="NP1"/>
        <w:rPr>
          <w:color w:val="0070C0"/>
        </w:rPr>
      </w:pPr>
      <w:r w:rsidRPr="0015517E">
        <w:rPr>
          <w:color w:val="0070C0"/>
        </w:rPr>
        <w:t>При створенні ЕН на відділення поштомат обов</w:t>
      </w:r>
      <w:r w:rsidRPr="0015517E">
        <w:rPr>
          <w:color w:val="0070C0"/>
          <w:lang w:val="ru-RU"/>
        </w:rPr>
        <w:t>’</w:t>
      </w:r>
      <w:r w:rsidRPr="0015517E">
        <w:rPr>
          <w:color w:val="0070C0"/>
        </w:rPr>
        <w:t>язково вказуються параметри габаритів виділені синім кольором.</w:t>
      </w:r>
    </w:p>
    <w:p w14:paraId="7A05CE04" w14:textId="47AD3C53" w:rsidR="0015517E" w:rsidRPr="00C24644" w:rsidRDefault="0015517E" w:rsidP="0015517E">
      <w:pPr>
        <w:pStyle w:val="NP1"/>
        <w:rPr>
          <w:color w:val="FF0000"/>
        </w:rPr>
      </w:pPr>
      <w:r w:rsidRPr="00C24644">
        <w:rPr>
          <w:color w:val="FF0000"/>
        </w:rPr>
        <w:t>Відділення поштомат може бути лише відділенням одержувачем.</w:t>
      </w:r>
    </w:p>
    <w:p w14:paraId="5FB95CA3" w14:textId="5B1B27F5" w:rsidR="00C24644" w:rsidRDefault="00C24644" w:rsidP="00266F40">
      <w:pPr>
        <w:pStyle w:val="NP1"/>
        <w:jc w:val="left"/>
        <w:rPr>
          <w:color w:val="FF0000"/>
        </w:rPr>
      </w:pPr>
      <w:r w:rsidRPr="00C24644">
        <w:rPr>
          <w:color w:val="FF0000"/>
        </w:rPr>
        <w:t>Тип вантажу який мож</w:t>
      </w:r>
      <w:r>
        <w:rPr>
          <w:color w:val="FF0000"/>
        </w:rPr>
        <w:t>на відправляти на поштмат лише в</w:t>
      </w:r>
      <w:r w:rsidRPr="00C24644">
        <w:rPr>
          <w:color w:val="FF0000"/>
        </w:rPr>
        <w:t xml:space="preserve">атаж </w:t>
      </w:r>
      <w:r>
        <w:rPr>
          <w:color w:val="FF0000"/>
        </w:rPr>
        <w:t>(</w:t>
      </w:r>
      <w:r>
        <w:rPr>
          <w:color w:val="FF0000"/>
          <w:lang w:val="en-US"/>
        </w:rPr>
        <w:t>Cargo</w:t>
      </w:r>
      <w:r>
        <w:rPr>
          <w:color w:val="FF0000"/>
        </w:rPr>
        <w:t>)</w:t>
      </w:r>
      <w:r w:rsidRPr="00C24644">
        <w:rPr>
          <w:color w:val="FF0000"/>
          <w:lang w:val="ru-RU"/>
        </w:rPr>
        <w:t xml:space="preserve"> </w:t>
      </w:r>
      <w:r>
        <w:rPr>
          <w:color w:val="FF0000"/>
        </w:rPr>
        <w:t>та документи (</w:t>
      </w:r>
      <w:r>
        <w:rPr>
          <w:color w:val="FF0000"/>
          <w:lang w:val="en-US"/>
        </w:rPr>
        <w:t>Document</w:t>
      </w:r>
      <w:r>
        <w:rPr>
          <w:color w:val="FF0000"/>
        </w:rPr>
        <w:t>).</w:t>
      </w:r>
    </w:p>
    <w:p w14:paraId="41022E28" w14:textId="5A8B9D7F" w:rsidR="00C24644" w:rsidRPr="00C24644" w:rsidRDefault="00C24644" w:rsidP="0015517E">
      <w:pPr>
        <w:pStyle w:val="NP1"/>
        <w:rPr>
          <w:color w:val="FF0000"/>
        </w:rPr>
      </w:pPr>
      <w:r>
        <w:rPr>
          <w:color w:val="FF0000"/>
        </w:rPr>
        <w:t xml:space="preserve">Максимальні параметри габаритів </w:t>
      </w:r>
      <w:r w:rsidRPr="00C24644">
        <w:rPr>
          <w:rFonts w:asciiTheme="minorHAnsi" w:hAnsiTheme="minorHAnsi" w:cs="Helvetica"/>
          <w:color w:val="FF0000"/>
          <w:sz w:val="28"/>
          <w:szCs w:val="28"/>
          <w:shd w:val="clear" w:color="auto" w:fill="FFFFFF"/>
        </w:rPr>
        <w:t>37х35х61 см.</w:t>
      </w:r>
      <w:r w:rsidRPr="00C24644">
        <w:rPr>
          <w:rStyle w:val="apple-converted-space"/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D7388F" w:rsidRPr="0011435A" w14:paraId="189C5300" w14:textId="77777777" w:rsidTr="00C64540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3F3626EC" w14:textId="77777777" w:rsidR="00D7388F" w:rsidRDefault="00D7388F" w:rsidP="00C64540">
            <w:pPr>
              <w:pStyle w:val="af"/>
              <w:ind w:left="0"/>
              <w:jc w:val="center"/>
            </w:pPr>
            <w:r>
              <w:t>Приклад запиту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B800068" w14:textId="77777777" w:rsidR="00D7388F" w:rsidRPr="0011435A" w:rsidRDefault="00D7388F" w:rsidP="00C64540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D7388F" w:rsidRPr="00F07BAD" w14:paraId="6C8385FD" w14:textId="77777777" w:rsidTr="00C64540">
        <w:trPr>
          <w:trHeight w:val="7487"/>
        </w:trPr>
        <w:tc>
          <w:tcPr>
            <w:tcW w:w="7343" w:type="dxa"/>
          </w:tcPr>
          <w:p w14:paraId="7EC993D4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>{</w:t>
            </w:r>
          </w:p>
          <w:p w14:paraId="16393690" w14:textId="6C0EEE8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"apiKey": "</w:t>
            </w:r>
            <w:r w:rsidR="00CA2EB4">
              <w:rPr>
                <w:lang w:val="uk-UA"/>
              </w:rPr>
              <w:t>Ваш ключ АРІ 2.0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2BEEE03F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"modelName": "</w:t>
            </w:r>
            <w:r w:rsidRPr="00D7388F">
              <w:rPr>
                <w:color w:val="00B050"/>
                <w:sz w:val="22"/>
                <w:szCs w:val="22"/>
                <w:lang w:val="en-US"/>
              </w:rPr>
              <w:t>InternetDocument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061D91A1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"calledMethod": "</w:t>
            </w:r>
            <w:r w:rsidRPr="00D7388F">
              <w:rPr>
                <w:color w:val="2E74B5" w:themeColor="accent1" w:themeShade="BF"/>
                <w:sz w:val="22"/>
                <w:szCs w:val="22"/>
                <w:lang w:val="en-US"/>
              </w:rPr>
              <w:t>save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37687E91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3ECC598B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"PayerType": "Recipient",</w:t>
            </w:r>
          </w:p>
          <w:p w14:paraId="4093ED4E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0603B1F1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"DateTime": "10.02.2016",</w:t>
            </w:r>
          </w:p>
          <w:p w14:paraId="56CE0D8B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39EA60AB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</w:t>
            </w: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"OptionsSeat": [</w:t>
            </w:r>
          </w:p>
          <w:p w14:paraId="6F8B4B6C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{</w:t>
            </w:r>
          </w:p>
          <w:p w14:paraId="4DD95D21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"volumetricVolume": "1",</w:t>
            </w:r>
          </w:p>
          <w:p w14:paraId="26D68E3C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"volumetricWidth": "30",</w:t>
            </w:r>
          </w:p>
          <w:p w14:paraId="101B6612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"volumetricLength": "30",</w:t>
            </w:r>
          </w:p>
          <w:p w14:paraId="062784F4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"volumetricHeight": "30",</w:t>
            </w:r>
          </w:p>
          <w:p w14:paraId="352431E6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"weight": "28"</w:t>
            </w:r>
          </w:p>
          <w:p w14:paraId="489B134E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}</w:t>
            </w:r>
          </w:p>
          <w:p w14:paraId="00406D82" w14:textId="77777777" w:rsidR="00D7388F" w:rsidRPr="0015517E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],</w:t>
            </w:r>
          </w:p>
          <w:p w14:paraId="42B5C35B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"ServiceType": "WarehouseWarehouse",</w:t>
            </w:r>
          </w:p>
          <w:p w14:paraId="52145D90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72564DED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"Description": "одяг",</w:t>
            </w:r>
          </w:p>
          <w:p w14:paraId="73F87D86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1EF46469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20BCC4D2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"Sender": "6e9acced-d072-11e3-95eb-0050568046cd",</w:t>
            </w:r>
          </w:p>
          <w:p w14:paraId="04D77A5E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"SenderAddress": "01ae2635-e1c2-11e3-8c4a-0050568002cf",</w:t>
            </w:r>
          </w:p>
          <w:p w14:paraId="597E25F7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"ContactSender": "d0b9f592-b600-11e4-a77a-005056887b8d",</w:t>
            </w:r>
          </w:p>
          <w:p w14:paraId="578348F3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"SendersPhone": "380678734567",</w:t>
            </w:r>
          </w:p>
          <w:p w14:paraId="62927269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273C01B5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"Recipient": "82fbe78e-38cd-11e4-acce-0050568002cf",</w:t>
            </w:r>
          </w:p>
          <w:p w14:paraId="441A553F" w14:textId="77777777" w:rsidR="00D7388F" w:rsidRPr="00C24644" w:rsidRDefault="00D7388F" w:rsidP="00D7388F">
            <w:pPr>
              <w:rPr>
                <w:color w:val="0070C0"/>
                <w:sz w:val="22"/>
                <w:szCs w:val="22"/>
                <w:lang w:val="en-US"/>
              </w:rPr>
            </w:pPr>
            <w:r w:rsidRPr="00C24644">
              <w:rPr>
                <w:color w:val="0070C0"/>
                <w:sz w:val="22"/>
                <w:szCs w:val="22"/>
                <w:lang w:val="en-US"/>
              </w:rPr>
              <w:t xml:space="preserve">        "RecipientAddress": "5eeb8b17-e29b-11e4-8a92-005056887b8d",</w:t>
            </w:r>
          </w:p>
          <w:p w14:paraId="41451938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"ContactRecipient": "48da1887-7b24-11e4-acce-0050568002cf",</w:t>
            </w:r>
          </w:p>
          <w:p w14:paraId="12E55030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"RecipientsPhone": "380631112223"</w:t>
            </w:r>
          </w:p>
          <w:p w14:paraId="024208EC" w14:textId="77777777" w:rsidR="00D7388F" w:rsidRPr="00D7388F" w:rsidRDefault="00D7388F" w:rsidP="00D7388F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}</w:t>
            </w:r>
          </w:p>
          <w:p w14:paraId="636A36AD" w14:textId="3A5D0426" w:rsidR="00D7388F" w:rsidRDefault="00D7388F" w:rsidP="00D7388F">
            <w:pPr>
              <w:pStyle w:val="af"/>
              <w:ind w:left="0"/>
            </w:pPr>
            <w:r w:rsidRPr="00D7388F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7CC06941" w14:textId="77777777" w:rsidR="00D7388F" w:rsidRDefault="00D7388F" w:rsidP="00C64540">
            <w:pPr>
              <w:pStyle w:val="af"/>
              <w:spacing w:after="0" w:line="240" w:lineRule="auto"/>
              <w:ind w:left="0"/>
            </w:pPr>
          </w:p>
          <w:p w14:paraId="0D4D571C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6B1378C7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650D5F8E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5C7C24">
              <w:rPr>
                <w:rFonts w:asciiTheme="minorHAnsi" w:hAnsiTheme="minorHAnsi"/>
                <w:lang w:val="uk-UA"/>
              </w:rPr>
              <w:t xml:space="preserve"> (</w:t>
            </w:r>
            <w:r w:rsidRPr="005C7C24">
              <w:rPr>
                <w:rFonts w:asciiTheme="minorHAnsi" w:hAnsiTheme="minorHAnsi"/>
              </w:rPr>
              <w:t>створення ЕН</w:t>
            </w:r>
            <w:r w:rsidRPr="005C7C24">
              <w:rPr>
                <w:rFonts w:asciiTheme="minorHAnsi" w:hAnsiTheme="minorHAnsi"/>
                <w:lang w:val="uk-UA"/>
              </w:rPr>
              <w:t>)</w:t>
            </w:r>
          </w:p>
          <w:p w14:paraId="4D17AEC4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2098696D" w14:textId="77777777" w:rsidR="00CA2EB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1211345F" w14:textId="77777777" w:rsidR="00CA2EB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37FC1183" w14:textId="3B42A74A" w:rsidR="00CA2EB4" w:rsidRPr="00CA2EB4" w:rsidRDefault="00CA2EB4" w:rsidP="00CA2EB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lang w:val="uk-UA"/>
              </w:rPr>
              <w:t>фактична дата відправлення</w:t>
            </w:r>
          </w:p>
          <w:p w14:paraId="3912D5B6" w14:textId="7E37A684" w:rsidR="00CA2EB4" w:rsidRPr="007A589E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>
              <w:rPr>
                <w:rFonts w:asciiTheme="minorHAnsi" w:hAnsiTheme="minorHAnsi"/>
                <w:color w:val="2E74B5" w:themeColor="accent1" w:themeShade="BF"/>
                <w:lang w:val="uk-UA"/>
              </w:rPr>
              <w:t>- тип вантажу (вантаж</w:t>
            </w:r>
            <w:r w:rsidRPr="001532DC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229D7F9C" w14:textId="77777777" w:rsidR="00CA2EB4" w:rsidRPr="00EA491A" w:rsidRDefault="00CA2EB4" w:rsidP="00CA2EB4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параметр вантажу для кожного місця відправлення</w:t>
            </w:r>
          </w:p>
          <w:p w14:paraId="0F354B02" w14:textId="77777777" w:rsidR="00CA2EB4" w:rsidRPr="003443D6" w:rsidRDefault="00CA2EB4" w:rsidP="00CA2EB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- об</w:t>
            </w:r>
            <w:r w:rsidRPr="003443D6">
              <w:rPr>
                <w:color w:val="2E74B5" w:themeColor="accent1" w:themeShade="BF"/>
                <w:sz w:val="22"/>
                <w:szCs w:val="22"/>
              </w:rPr>
              <w:t>’</w:t>
            </w: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єм одного місця відправлення</w:t>
            </w:r>
          </w:p>
          <w:p w14:paraId="0A8B3C35" w14:textId="77777777" w:rsidR="00CA2EB4" w:rsidRPr="00EA491A" w:rsidRDefault="00CA2EB4" w:rsidP="00CA2EB4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ширина одного місця відправлення</w:t>
            </w:r>
          </w:p>
          <w:p w14:paraId="1A9184BD" w14:textId="77777777" w:rsidR="00CA2EB4" w:rsidRPr="00EA491A" w:rsidRDefault="00CA2EB4" w:rsidP="00CA2EB4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довжина одного місця відправлення</w:t>
            </w:r>
          </w:p>
          <w:p w14:paraId="5B9E0513" w14:textId="77777777" w:rsidR="00CA2EB4" w:rsidRPr="00EA491A" w:rsidRDefault="00CA2EB4" w:rsidP="00CA2EB4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висота одного місця відправлення</w:t>
            </w:r>
          </w:p>
          <w:p w14:paraId="58358F81" w14:textId="77777777" w:rsidR="00CA2EB4" w:rsidRPr="00EA491A" w:rsidRDefault="00CA2EB4" w:rsidP="00CA2EB4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  <w:lang w:val="uk-UA"/>
              </w:rPr>
              <w:t xml:space="preserve">фактична </w:t>
            </w:r>
            <w:r w:rsidRPr="00EA491A">
              <w:rPr>
                <w:color w:val="2E74B5" w:themeColor="accent1" w:themeShade="BF"/>
                <w:lang w:val="uk-UA"/>
              </w:rPr>
              <w:t>вага</w:t>
            </w:r>
          </w:p>
          <w:p w14:paraId="19CF2D65" w14:textId="77777777" w:rsidR="00CA2EB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3817C38" w14:textId="1B4F85A1" w:rsidR="00CA2EB4" w:rsidRPr="003443D6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9871E0D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6F98AAEB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4EE1DD2D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49EEDF17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6BF143BA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21C036A0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65FC5BEF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1D5FC86D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7E98C6F3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461551D0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3AF06404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3339C3EC" w14:textId="745B0E03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</w:t>
            </w:r>
            <w:r w:rsidR="00C24644" w:rsidRPr="00C24644">
              <w:rPr>
                <w:rFonts w:asciiTheme="minorHAnsi" w:hAnsiTheme="minorHAnsi"/>
                <w:color w:val="0070C0"/>
                <w:lang w:val="uk-UA"/>
              </w:rPr>
              <w:t xml:space="preserve"> ідентифікатор поштомату</w:t>
            </w:r>
          </w:p>
          <w:p w14:paraId="4A1DFFBD" w14:textId="77777777" w:rsidR="00CA2EB4" w:rsidRPr="005C7C2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7BE8C8AD" w14:textId="77777777" w:rsidR="00CA2EB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  <w:p w14:paraId="2C679EF1" w14:textId="77777777" w:rsidR="00CA2EB4" w:rsidRDefault="00CA2EB4" w:rsidP="00CA2EB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2A07137E" w14:textId="354759D0" w:rsidR="00D7388F" w:rsidRPr="00F07BAD" w:rsidRDefault="00D7388F" w:rsidP="00C64540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відправника</w:t>
            </w:r>
          </w:p>
        </w:tc>
      </w:tr>
      <w:tr w:rsidR="00D7388F" w:rsidRPr="0011435A" w14:paraId="43516336" w14:textId="77777777" w:rsidTr="00C64540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0CB8241D" w14:textId="77777777" w:rsidR="00D7388F" w:rsidRPr="00885CB1" w:rsidRDefault="00D7388F" w:rsidP="00C64540">
            <w:pPr>
              <w:jc w:val="center"/>
              <w:rPr>
                <w:sz w:val="22"/>
                <w:szCs w:val="22"/>
                <w:lang w:val="uk-UA"/>
              </w:rPr>
            </w:pPr>
            <w:r w:rsidRPr="00885CB1">
              <w:rPr>
                <w:sz w:val="22"/>
                <w:szCs w:val="22"/>
                <w:lang w:val="uk-UA"/>
              </w:rPr>
              <w:t>Приклад відповіді на запит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F4E20EA" w14:textId="77777777" w:rsidR="00D7388F" w:rsidRPr="0011435A" w:rsidRDefault="00D7388F" w:rsidP="00C64540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D7388F" w:rsidRPr="002A2B8B" w14:paraId="44C92AD9" w14:textId="77777777" w:rsidTr="00C64540">
        <w:trPr>
          <w:trHeight w:val="4005"/>
        </w:trPr>
        <w:tc>
          <w:tcPr>
            <w:tcW w:w="7343" w:type="dxa"/>
          </w:tcPr>
          <w:p w14:paraId="72B91D3E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lastRenderedPageBreak/>
              <w:t>{</w:t>
            </w:r>
          </w:p>
          <w:p w14:paraId="42A3BA2D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"success": true,</w:t>
            </w:r>
          </w:p>
          <w:p w14:paraId="1E2A247F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"data": [</w:t>
            </w:r>
          </w:p>
          <w:p w14:paraId="51C6CEF0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{</w:t>
            </w:r>
          </w:p>
          <w:p w14:paraId="52FDACDF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"Ref": "</w:t>
            </w:r>
            <w:r w:rsidRPr="002A4275">
              <w:rPr>
                <w:color w:val="00B050"/>
                <w:sz w:val="22"/>
                <w:szCs w:val="22"/>
                <w:lang w:val="uk-UA"/>
              </w:rPr>
              <w:t>f84f0a9d-cfc8-11e5-a70c-005056801333</w:t>
            </w:r>
            <w:r w:rsidRPr="00571AAC">
              <w:rPr>
                <w:sz w:val="22"/>
                <w:szCs w:val="22"/>
                <w:lang w:val="uk-UA"/>
              </w:rPr>
              <w:t>",</w:t>
            </w:r>
          </w:p>
          <w:p w14:paraId="68DDBF20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"CostOnSite": 88,</w:t>
            </w:r>
          </w:p>
          <w:p w14:paraId="1DFA1FD8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"EstimatedDeliveryDate": "11.02.2016",</w:t>
            </w:r>
          </w:p>
          <w:p w14:paraId="1FA4668E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"IntDocNumber": "20600000055002",</w:t>
            </w:r>
          </w:p>
          <w:p w14:paraId="00FF1B33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"TypeDocument": "InternetDocument",</w:t>
            </w:r>
          </w:p>
          <w:p w14:paraId="55C31D30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"RegionCode": "2с300",</w:t>
            </w:r>
          </w:p>
          <w:p w14:paraId="394393FB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"RegionCity": "Київ"</w:t>
            </w:r>
          </w:p>
          <w:p w14:paraId="7090C572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}</w:t>
            </w:r>
          </w:p>
          <w:p w14:paraId="7CF38844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],</w:t>
            </w:r>
          </w:p>
          <w:p w14:paraId="25BFA199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"errors": [],</w:t>
            </w:r>
          </w:p>
          <w:p w14:paraId="43A73F07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"warnings": [</w:t>
            </w:r>
          </w:p>
          <w:p w14:paraId="0229BE39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"VolumeWeight is changed",</w:t>
            </w:r>
          </w:p>
          <w:p w14:paraId="1673398C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"SeatsAmount is changed",</w:t>
            </w:r>
          </w:p>
          <w:p w14:paraId="5D73631C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"VolumeGeneral is changed",</w:t>
            </w:r>
          </w:p>
          <w:p w14:paraId="2EAE234E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"Weight is changed"</w:t>
            </w:r>
          </w:p>
          <w:p w14:paraId="698D4405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],</w:t>
            </w:r>
          </w:p>
          <w:p w14:paraId="6B77681A" w14:textId="77777777" w:rsidR="00571AAC" w:rsidRPr="00571AAC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"info": []</w:t>
            </w:r>
          </w:p>
          <w:p w14:paraId="59477BEC" w14:textId="5EE1AA0D" w:rsidR="00D7388F" w:rsidRPr="00885CB1" w:rsidRDefault="00571AAC" w:rsidP="00571AAC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27" w:type="dxa"/>
          </w:tcPr>
          <w:p w14:paraId="2669FAF5" w14:textId="77777777" w:rsidR="00D7388F" w:rsidRDefault="00D7388F" w:rsidP="00C64540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4ACD43E6" w14:textId="77777777" w:rsidR="00D7388F" w:rsidRPr="002A2B8B" w:rsidRDefault="00D7388F" w:rsidP="00C64540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3FB29F8D" w14:textId="77777777" w:rsidR="00D7388F" w:rsidRPr="002A2B8B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29FCBA0" w14:textId="77777777" w:rsidR="00D7388F" w:rsidRPr="00F07BAD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538615" w14:textId="77777777" w:rsidR="00D7388F" w:rsidRPr="002A2B8B" w:rsidRDefault="00D7388F" w:rsidP="00C64540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2A4B75A6" w14:textId="77777777" w:rsidR="00D7388F" w:rsidRPr="002A2B8B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2BED269D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3EF2F8C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49FFF7E2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7BD573C3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6C6F7CD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2459143" w14:textId="77777777" w:rsidR="00571AAC" w:rsidRDefault="00571AAC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1E27755" w14:textId="77777777" w:rsidR="00571AAC" w:rsidRDefault="00571AAC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A1D45F8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0121469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808B000" w14:textId="38992458" w:rsidR="00571AAC" w:rsidRDefault="00571AAC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об</w:t>
            </w:r>
            <w:r w:rsidRPr="00571AAC">
              <w:rPr>
                <w:lang w:val="uk-UA"/>
              </w:rPr>
              <w:t>’</w:t>
            </w:r>
            <w:r w:rsidR="00846C10">
              <w:rPr>
                <w:lang w:val="uk-UA"/>
              </w:rPr>
              <w:t>ємна вага змі</w:t>
            </w:r>
            <w:r>
              <w:rPr>
                <w:lang w:val="uk-UA"/>
              </w:rPr>
              <w:t>нена</w:t>
            </w:r>
          </w:p>
          <w:p w14:paraId="74E1D9A7" w14:textId="7E23AF96" w:rsidR="00571AAC" w:rsidRPr="00571AAC" w:rsidRDefault="00571AAC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міст змінено (фікс.кількість)</w:t>
            </w:r>
          </w:p>
          <w:p w14:paraId="4054CBB6" w14:textId="767C6D91" w:rsidR="00571AAC" w:rsidRDefault="002A4275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загальна об</w:t>
            </w:r>
            <w:r w:rsidRPr="002A4275">
              <w:t>’</w:t>
            </w:r>
            <w:r>
              <w:rPr>
                <w:lang w:val="uk-UA"/>
              </w:rPr>
              <w:t xml:space="preserve">ємна вага змінена </w:t>
            </w:r>
          </w:p>
          <w:p w14:paraId="1E843E4D" w14:textId="685244E4" w:rsidR="002A4275" w:rsidRPr="002A4275" w:rsidRDefault="002A4275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 змінена</w:t>
            </w:r>
          </w:p>
          <w:p w14:paraId="182DF9DF" w14:textId="77777777" w:rsidR="00571AAC" w:rsidRDefault="00571AAC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A5C767" w14:textId="77777777" w:rsidR="00D7388F" w:rsidRDefault="00D7388F" w:rsidP="00C6454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2DF8A4B" w14:textId="77777777" w:rsidR="00D7388F" w:rsidRPr="002A2B8B" w:rsidRDefault="00D7388F" w:rsidP="00C64540">
            <w:pPr>
              <w:rPr>
                <w:lang w:val="uk-UA"/>
              </w:rPr>
            </w:pPr>
          </w:p>
        </w:tc>
      </w:tr>
    </w:tbl>
    <w:p w14:paraId="4BF1B6F2" w14:textId="77777777" w:rsidR="002A4275" w:rsidRDefault="002A4275" w:rsidP="00C966BF">
      <w:pPr>
        <w:rPr>
          <w:color w:val="000000"/>
          <w:lang w:val="uk-UA" w:eastAsia="uk-UA"/>
        </w:rPr>
      </w:pPr>
    </w:p>
    <w:p w14:paraId="13045049" w14:textId="77777777" w:rsidR="002A4275" w:rsidRDefault="002A4275" w:rsidP="00C966BF">
      <w:pPr>
        <w:rPr>
          <w:color w:val="000000"/>
          <w:lang w:val="uk-UA" w:eastAsia="uk-UA"/>
        </w:rPr>
      </w:pPr>
    </w:p>
    <w:p w14:paraId="2788C95A" w14:textId="26129A2C" w:rsidR="002A4275" w:rsidRPr="002A4275" w:rsidRDefault="002A4275" w:rsidP="00C966BF">
      <w:pPr>
        <w:rPr>
          <w:lang w:eastAsia="uk-UA"/>
        </w:rPr>
      </w:pPr>
      <w:r>
        <w:rPr>
          <w:noProof/>
        </w:rPr>
        <w:t>Рис.</w:t>
      </w:r>
      <w:r>
        <w:rPr>
          <w:noProof/>
          <w:lang w:val="uk-UA"/>
        </w:rPr>
        <w:t xml:space="preserve"> </w:t>
      </w:r>
      <w:r>
        <w:rPr>
          <w:lang w:val="uk-UA" w:eastAsia="uk-UA"/>
        </w:rPr>
        <w:t xml:space="preserve"> Зображення ЕН </w:t>
      </w:r>
      <w:r w:rsidR="0015517E">
        <w:rPr>
          <w:lang w:val="uk-UA" w:eastAsia="uk-UA"/>
        </w:rPr>
        <w:t xml:space="preserve">на поштомат </w:t>
      </w:r>
      <w:r>
        <w:rPr>
          <w:lang w:val="uk-UA" w:eastAsia="uk-UA"/>
        </w:rPr>
        <w:t xml:space="preserve">в особистому кабінету після створення її за допомогою запиту в програмному середовищі </w:t>
      </w:r>
      <w:r>
        <w:rPr>
          <w:lang w:val="en-US" w:eastAsia="uk-UA"/>
        </w:rPr>
        <w:t>API</w:t>
      </w:r>
      <w:r>
        <w:rPr>
          <w:lang w:eastAsia="uk-UA"/>
        </w:rPr>
        <w:t xml:space="preserve"> 2.0</w:t>
      </w:r>
    </w:p>
    <w:p w14:paraId="0DBB64AC" w14:textId="601C16FF" w:rsidR="00347BE9" w:rsidRDefault="002A4275" w:rsidP="00C966BF">
      <w:pPr>
        <w:rPr>
          <w:color w:val="000000"/>
          <w:lang w:val="uk-UA" w:eastAsia="uk-UA"/>
        </w:rPr>
      </w:pPr>
      <w:r>
        <w:rPr>
          <w:noProof/>
        </w:rPr>
        <w:drawing>
          <wp:inline distT="0" distB="0" distL="0" distR="0" wp14:anchorId="031297EB" wp14:editId="363B2E6D">
            <wp:extent cx="5603875" cy="171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27A7" w14:textId="77777777" w:rsidR="002A4275" w:rsidRDefault="002A4275" w:rsidP="00C966BF">
      <w:pPr>
        <w:rPr>
          <w:color w:val="000000"/>
          <w:lang w:val="uk-UA" w:eastAsia="uk-UA"/>
        </w:rPr>
      </w:pPr>
    </w:p>
    <w:p w14:paraId="311D048A" w14:textId="77777777" w:rsidR="002A4275" w:rsidRDefault="002A4275" w:rsidP="00C966BF">
      <w:pPr>
        <w:rPr>
          <w:color w:val="000000"/>
          <w:lang w:val="uk-UA" w:eastAsia="uk-UA"/>
        </w:rPr>
      </w:pPr>
    </w:p>
    <w:p w14:paraId="1016F520" w14:textId="4D5303A4" w:rsidR="002A4275" w:rsidRDefault="009813C2" w:rsidP="00C966BF">
      <w:pPr>
        <w:rPr>
          <w:color w:val="000000"/>
          <w:lang w:val="uk-UA" w:eastAsia="uk-UA"/>
        </w:rPr>
      </w:pPr>
      <w:r>
        <w:rPr>
          <w:color w:val="000000"/>
          <w:lang w:val="uk-UA" w:eastAsia="uk-UA"/>
        </w:rPr>
        <w:br w:type="page"/>
      </w:r>
    </w:p>
    <w:p w14:paraId="34D2EE96" w14:textId="38784E7D" w:rsidR="009813C2" w:rsidRPr="009813C2" w:rsidRDefault="009813C2" w:rsidP="009813C2">
      <w:pPr>
        <w:pStyle w:val="-3NP0"/>
      </w:pPr>
      <w:bookmarkStart w:id="77" w:name="_Toc447666824"/>
      <w:r w:rsidRPr="009813C2">
        <w:lastRenderedPageBreak/>
        <w:t>Створення інтернет документ</w:t>
      </w:r>
      <w:r>
        <w:t>у «ЕН» на поштомат «</w:t>
      </w:r>
      <w:r>
        <w:rPr>
          <w:lang w:val="en-US"/>
        </w:rPr>
        <w:t>InPost</w:t>
      </w:r>
      <w:r w:rsidRPr="009813C2">
        <w:t>»</w:t>
      </w:r>
      <w:bookmarkEnd w:id="77"/>
      <w:r w:rsidRPr="009813C2">
        <w:t xml:space="preserve"> </w:t>
      </w:r>
    </w:p>
    <w:p w14:paraId="7544BC01" w14:textId="77777777" w:rsidR="009813C2" w:rsidRPr="009813C2" w:rsidRDefault="009813C2" w:rsidP="009813C2">
      <w:pPr>
        <w:pStyle w:val="NP1"/>
        <w:rPr>
          <w:color w:val="2E74B5" w:themeColor="accent1" w:themeShade="BF"/>
        </w:rPr>
      </w:pPr>
      <w:r w:rsidRPr="009813C2">
        <w:rPr>
          <w:color w:val="2E74B5" w:themeColor="accent1" w:themeShade="BF"/>
        </w:rPr>
        <w:t>При створенні ЕН на відділення поштомат обов</w:t>
      </w:r>
      <w:r w:rsidRPr="009813C2">
        <w:rPr>
          <w:color w:val="2E74B5" w:themeColor="accent1" w:themeShade="BF"/>
          <w:lang w:val="ru-RU"/>
        </w:rPr>
        <w:t>’</w:t>
      </w:r>
      <w:r w:rsidRPr="009813C2">
        <w:rPr>
          <w:color w:val="2E74B5" w:themeColor="accent1" w:themeShade="BF"/>
        </w:rPr>
        <w:t>язково вказуються параметри габаритів виділені синім кольором.</w:t>
      </w:r>
    </w:p>
    <w:p w14:paraId="68ED569D" w14:textId="77777777" w:rsidR="009813C2" w:rsidRPr="009813C2" w:rsidRDefault="009813C2" w:rsidP="009813C2">
      <w:pPr>
        <w:pStyle w:val="NP1"/>
        <w:rPr>
          <w:color w:val="FF0000"/>
        </w:rPr>
      </w:pPr>
      <w:r w:rsidRPr="009813C2">
        <w:rPr>
          <w:color w:val="FF0000"/>
        </w:rPr>
        <w:t>Відділення поштомат може бути лише відділенням одержувачем.</w:t>
      </w:r>
    </w:p>
    <w:p w14:paraId="7420C6BC" w14:textId="77777777" w:rsidR="009813C2" w:rsidRPr="009813C2" w:rsidRDefault="009813C2" w:rsidP="009813C2">
      <w:pPr>
        <w:pStyle w:val="NP1"/>
        <w:rPr>
          <w:color w:val="FF0000"/>
        </w:rPr>
      </w:pPr>
      <w:r w:rsidRPr="009813C2">
        <w:rPr>
          <w:color w:val="FF0000"/>
        </w:rPr>
        <w:t>Тип вантажу який можна відправляти на поштмат лише ватаж (</w:t>
      </w:r>
      <w:r w:rsidRPr="009813C2">
        <w:rPr>
          <w:color w:val="FF0000"/>
          <w:lang w:val="en-US"/>
        </w:rPr>
        <w:t>Cargo</w:t>
      </w:r>
      <w:r w:rsidRPr="009813C2">
        <w:rPr>
          <w:color w:val="FF0000"/>
        </w:rPr>
        <w:t>)</w:t>
      </w:r>
      <w:r w:rsidRPr="009813C2">
        <w:rPr>
          <w:color w:val="FF0000"/>
          <w:lang w:val="ru-RU"/>
        </w:rPr>
        <w:t xml:space="preserve"> </w:t>
      </w:r>
      <w:r w:rsidRPr="009813C2">
        <w:rPr>
          <w:color w:val="FF0000"/>
        </w:rPr>
        <w:t>та документи (</w:t>
      </w:r>
      <w:r w:rsidRPr="009813C2">
        <w:rPr>
          <w:color w:val="FF0000"/>
          <w:lang w:val="en-US"/>
        </w:rPr>
        <w:t>Document</w:t>
      </w:r>
      <w:r w:rsidRPr="009813C2">
        <w:rPr>
          <w:color w:val="FF0000"/>
        </w:rPr>
        <w:t>).</w:t>
      </w:r>
    </w:p>
    <w:p w14:paraId="2875043F" w14:textId="125C90F3" w:rsidR="009813C2" w:rsidRDefault="009813C2" w:rsidP="009813C2">
      <w:pPr>
        <w:pStyle w:val="NP1"/>
        <w:rPr>
          <w:rFonts w:asciiTheme="minorHAnsi" w:hAnsiTheme="minorHAnsi" w:cs="Helvetica"/>
          <w:color w:val="FF0000"/>
          <w:szCs w:val="28"/>
          <w:shd w:val="clear" w:color="auto" w:fill="FFFFFF"/>
        </w:rPr>
      </w:pPr>
      <w:r w:rsidRPr="009813C2">
        <w:rPr>
          <w:color w:val="FF0000"/>
        </w:rPr>
        <w:t xml:space="preserve">Максимальні параметри габаритів </w:t>
      </w:r>
      <w:r w:rsidR="00760FC6">
        <w:rPr>
          <w:rFonts w:asciiTheme="minorHAnsi" w:hAnsiTheme="minorHAnsi" w:cs="Helvetica"/>
          <w:color w:val="FF0000"/>
          <w:szCs w:val="28"/>
          <w:shd w:val="clear" w:color="auto" w:fill="FFFFFF"/>
        </w:rPr>
        <w:t>37х37х63</w:t>
      </w:r>
      <w:r w:rsidRPr="009813C2">
        <w:rPr>
          <w:rFonts w:asciiTheme="minorHAnsi" w:hAnsiTheme="minorHAnsi" w:cs="Helvetica"/>
          <w:color w:val="FF0000"/>
          <w:szCs w:val="28"/>
          <w:shd w:val="clear" w:color="auto" w:fill="FFFFFF"/>
        </w:rPr>
        <w:t xml:space="preserve"> см</w:t>
      </w:r>
      <w:r w:rsidR="00760FC6">
        <w:rPr>
          <w:rFonts w:asciiTheme="minorHAnsi" w:hAnsiTheme="minorHAnsi" w:cs="Helvetica"/>
          <w:color w:val="FF0000"/>
          <w:szCs w:val="28"/>
          <w:shd w:val="clear" w:color="auto" w:fill="FFFFFF"/>
        </w:rPr>
        <w:t>, максимально вага 30 кг.</w:t>
      </w:r>
    </w:p>
    <w:p w14:paraId="04318522" w14:textId="3D2BB335" w:rsidR="00760FC6" w:rsidRPr="00760FC6" w:rsidRDefault="00760FC6" w:rsidP="009813C2">
      <w:pPr>
        <w:pStyle w:val="NP1"/>
        <w:rPr>
          <w:rFonts w:cs="Times New Roman"/>
          <w:color w:val="FF0000"/>
        </w:rPr>
      </w:pPr>
      <w:r w:rsidRPr="00760FC6">
        <w:rPr>
          <w:rFonts w:cs="Times New Roman"/>
          <w:color w:val="FF0000"/>
          <w:szCs w:val="28"/>
          <w:shd w:val="clear" w:color="auto" w:fill="FFFFFF"/>
        </w:rPr>
        <w:t>Платником може бути лише Відправник та третя особа.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9813C2" w:rsidRPr="0011435A" w14:paraId="7DAE87A8" w14:textId="77777777" w:rsidTr="009813C2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2C30B8BC" w14:textId="77777777" w:rsidR="009813C2" w:rsidRDefault="009813C2" w:rsidP="009813C2">
            <w:pPr>
              <w:pStyle w:val="af"/>
              <w:ind w:left="0"/>
              <w:jc w:val="center"/>
            </w:pPr>
            <w:r>
              <w:t>Приклад запиту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42BC196" w14:textId="77777777" w:rsidR="009813C2" w:rsidRPr="0011435A" w:rsidRDefault="009813C2" w:rsidP="009813C2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813C2" w:rsidRPr="00F07BAD" w14:paraId="70D1FD2B" w14:textId="77777777" w:rsidTr="009813C2">
        <w:trPr>
          <w:trHeight w:val="7487"/>
        </w:trPr>
        <w:tc>
          <w:tcPr>
            <w:tcW w:w="7343" w:type="dxa"/>
          </w:tcPr>
          <w:p w14:paraId="2B973503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>{</w:t>
            </w:r>
          </w:p>
          <w:p w14:paraId="62D98D07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lang w:val="uk-UA"/>
              </w:rPr>
              <w:t>Ваш ключ АРІ 2.0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4F0436AF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"modelName": "</w:t>
            </w:r>
            <w:r w:rsidRPr="00D7388F">
              <w:rPr>
                <w:color w:val="00B050"/>
                <w:sz w:val="22"/>
                <w:szCs w:val="22"/>
                <w:lang w:val="en-US"/>
              </w:rPr>
              <w:t>InternetDocument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6FB2BC0D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"calledMethod": "</w:t>
            </w:r>
            <w:r w:rsidRPr="00D7388F">
              <w:rPr>
                <w:color w:val="2E74B5" w:themeColor="accent1" w:themeShade="BF"/>
                <w:sz w:val="22"/>
                <w:szCs w:val="22"/>
                <w:lang w:val="en-US"/>
              </w:rPr>
              <w:t>save</w:t>
            </w:r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36E52ED1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1141D794" w14:textId="18F3BC38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</w:t>
            </w:r>
            <w:r w:rsidR="00FD6F4F">
              <w:rPr>
                <w:sz w:val="22"/>
                <w:szCs w:val="22"/>
                <w:lang w:val="en-US"/>
              </w:rPr>
              <w:t>"PayerType": "Sender</w:t>
            </w:r>
            <w:bookmarkStart w:id="78" w:name="_GoBack"/>
            <w:bookmarkEnd w:id="78"/>
            <w:r w:rsidRPr="00D7388F">
              <w:rPr>
                <w:sz w:val="22"/>
                <w:szCs w:val="22"/>
                <w:lang w:val="en-US"/>
              </w:rPr>
              <w:t>",</w:t>
            </w:r>
          </w:p>
          <w:p w14:paraId="25F7FF77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361042A3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"DateTime": "10.02.2016",</w:t>
            </w:r>
          </w:p>
          <w:p w14:paraId="28D928DB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2E011188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</w:t>
            </w: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"OptionsSeat": [</w:t>
            </w:r>
          </w:p>
          <w:p w14:paraId="7A0A5C2E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{</w:t>
            </w:r>
          </w:p>
          <w:p w14:paraId="7A7F3F60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"volumetricVolume": "1",</w:t>
            </w:r>
          </w:p>
          <w:p w14:paraId="7EAF5103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"volumetricWidth": "30",</w:t>
            </w:r>
          </w:p>
          <w:p w14:paraId="26C3EC22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"volumetricLength": "30",</w:t>
            </w:r>
          </w:p>
          <w:p w14:paraId="45469A8F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"volumetricHeight": "30",</w:t>
            </w:r>
          </w:p>
          <w:p w14:paraId="40A4415B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    "weight": "28"</w:t>
            </w:r>
          </w:p>
          <w:p w14:paraId="786C1EFD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    }</w:t>
            </w:r>
          </w:p>
          <w:p w14:paraId="66EDD56E" w14:textId="77777777" w:rsidR="009813C2" w:rsidRPr="0015517E" w:rsidRDefault="009813C2" w:rsidP="009813C2">
            <w:pPr>
              <w:rPr>
                <w:color w:val="0070C0"/>
                <w:sz w:val="22"/>
                <w:szCs w:val="22"/>
                <w:lang w:val="en-US"/>
              </w:rPr>
            </w:pPr>
            <w:r w:rsidRPr="0015517E">
              <w:rPr>
                <w:color w:val="0070C0"/>
                <w:sz w:val="22"/>
                <w:szCs w:val="22"/>
                <w:lang w:val="en-US"/>
              </w:rPr>
              <w:t xml:space="preserve">        ],</w:t>
            </w:r>
          </w:p>
          <w:p w14:paraId="4D21D12D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"ServiceType": "WarehouseWarehouse",</w:t>
            </w:r>
          </w:p>
          <w:p w14:paraId="25627AA0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4E070658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"Description": "одяг",</w:t>
            </w:r>
          </w:p>
          <w:p w14:paraId="7E8B3CF9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3EAF28F3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60C2BBEE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"Sender": "6e9acced-d072-11e3-95eb-0050568046cd",</w:t>
            </w:r>
          </w:p>
          <w:p w14:paraId="29B08882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"SenderAddress": "01ae2635-e1c2-11e3-8c4a-0050568002cf",</w:t>
            </w:r>
          </w:p>
          <w:p w14:paraId="74719E0B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"ContactSender": "d0b9f592-b600-11e4-a77a-005056887b8d",</w:t>
            </w:r>
          </w:p>
          <w:p w14:paraId="45C8FC63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"SendersPhone": "380678734567",</w:t>
            </w:r>
          </w:p>
          <w:p w14:paraId="4A874D7D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43B480FD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"Recipient": "82fbe78e-38cd-11e4-acce-0050568002cf",</w:t>
            </w:r>
          </w:p>
          <w:p w14:paraId="7EC535CF" w14:textId="68FFBBA1" w:rsidR="009813C2" w:rsidRPr="00C24644" w:rsidRDefault="00760FC6" w:rsidP="009813C2">
            <w:pPr>
              <w:rPr>
                <w:color w:val="0070C0"/>
                <w:sz w:val="22"/>
                <w:szCs w:val="22"/>
                <w:lang w:val="en-US"/>
              </w:rPr>
            </w:pPr>
            <w:r>
              <w:rPr>
                <w:color w:val="0070C0"/>
                <w:sz w:val="22"/>
                <w:szCs w:val="22"/>
                <w:lang w:val="en-US"/>
              </w:rPr>
              <w:t xml:space="preserve">        "RecipientAddress": "1</w:t>
            </w:r>
            <w:r w:rsidR="009813C2" w:rsidRPr="00C24644">
              <w:rPr>
                <w:color w:val="0070C0"/>
                <w:sz w:val="22"/>
                <w:szCs w:val="22"/>
                <w:lang w:val="en-US"/>
              </w:rPr>
              <w:t>eeb8b17-e29b</w:t>
            </w:r>
            <w:r>
              <w:rPr>
                <w:color w:val="0070C0"/>
                <w:sz w:val="22"/>
                <w:szCs w:val="22"/>
                <w:lang w:val="en-US"/>
              </w:rPr>
              <w:t>-11e4-8a92-005056887b8h</w:t>
            </w:r>
            <w:r w:rsidR="009813C2" w:rsidRPr="00C24644">
              <w:rPr>
                <w:color w:val="0070C0"/>
                <w:sz w:val="22"/>
                <w:szCs w:val="22"/>
                <w:lang w:val="en-US"/>
              </w:rPr>
              <w:t>",</w:t>
            </w:r>
          </w:p>
          <w:p w14:paraId="6EAE4679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"ContactRecipient": "48da1887-7b24-11e4-acce-0050568002cf",</w:t>
            </w:r>
          </w:p>
          <w:p w14:paraId="2ED28EF6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    "RecipientsPhone": "380631112223"</w:t>
            </w:r>
          </w:p>
          <w:p w14:paraId="5EC348B5" w14:textId="77777777" w:rsidR="009813C2" w:rsidRPr="00D7388F" w:rsidRDefault="009813C2" w:rsidP="009813C2">
            <w:pPr>
              <w:rPr>
                <w:sz w:val="22"/>
                <w:szCs w:val="22"/>
                <w:lang w:val="en-US"/>
              </w:rPr>
            </w:pPr>
            <w:r w:rsidRPr="00D7388F">
              <w:rPr>
                <w:sz w:val="22"/>
                <w:szCs w:val="22"/>
                <w:lang w:val="en-US"/>
              </w:rPr>
              <w:t xml:space="preserve">    }</w:t>
            </w:r>
          </w:p>
          <w:p w14:paraId="04C943B0" w14:textId="77777777" w:rsidR="009813C2" w:rsidRDefault="009813C2" w:rsidP="009813C2">
            <w:pPr>
              <w:pStyle w:val="af"/>
              <w:ind w:left="0"/>
            </w:pPr>
            <w:r w:rsidRPr="00D7388F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38367B0C" w14:textId="77777777" w:rsidR="009813C2" w:rsidRDefault="009813C2" w:rsidP="009813C2">
            <w:pPr>
              <w:pStyle w:val="af"/>
              <w:spacing w:after="0" w:line="240" w:lineRule="auto"/>
              <w:ind w:left="0"/>
            </w:pPr>
          </w:p>
          <w:p w14:paraId="1D1B5979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3D442FD4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7BEBACAE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5C7C24">
              <w:rPr>
                <w:rFonts w:asciiTheme="minorHAnsi" w:hAnsiTheme="minorHAnsi"/>
                <w:lang w:val="uk-UA"/>
              </w:rPr>
              <w:t xml:space="preserve"> (</w:t>
            </w:r>
            <w:r w:rsidRPr="005C7C24">
              <w:rPr>
                <w:rFonts w:asciiTheme="minorHAnsi" w:hAnsiTheme="minorHAnsi"/>
              </w:rPr>
              <w:t>створення ЕН</w:t>
            </w:r>
            <w:r w:rsidRPr="005C7C24">
              <w:rPr>
                <w:rFonts w:asciiTheme="minorHAnsi" w:hAnsiTheme="minorHAnsi"/>
                <w:lang w:val="uk-UA"/>
              </w:rPr>
              <w:t>)</w:t>
            </w:r>
          </w:p>
          <w:p w14:paraId="1B4C9928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649C5671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5CAD0EC1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761BFCEB" w14:textId="77777777" w:rsidR="009813C2" w:rsidRPr="00CA2EB4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>
              <w:rPr>
                <w:lang w:val="uk-UA"/>
              </w:rPr>
              <w:t>фактична дата відправлення</w:t>
            </w:r>
          </w:p>
          <w:p w14:paraId="2AC2B869" w14:textId="77777777" w:rsidR="009813C2" w:rsidRPr="007A589E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>
              <w:rPr>
                <w:rFonts w:asciiTheme="minorHAnsi" w:hAnsiTheme="minorHAnsi"/>
                <w:color w:val="2E74B5" w:themeColor="accent1" w:themeShade="BF"/>
                <w:lang w:val="uk-UA"/>
              </w:rPr>
              <w:t>- тип вантажу (вантаж</w:t>
            </w:r>
            <w:r w:rsidRPr="001532DC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0B29637F" w14:textId="77777777" w:rsidR="009813C2" w:rsidRPr="00EA491A" w:rsidRDefault="009813C2" w:rsidP="009813C2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параметр вантажу для кожного місця відправлення</w:t>
            </w:r>
          </w:p>
          <w:p w14:paraId="4DDAC053" w14:textId="77777777" w:rsidR="009813C2" w:rsidRPr="003443D6" w:rsidRDefault="009813C2" w:rsidP="009813C2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- об</w:t>
            </w:r>
            <w:r w:rsidRPr="003443D6">
              <w:rPr>
                <w:color w:val="2E74B5" w:themeColor="accent1" w:themeShade="BF"/>
                <w:sz w:val="22"/>
                <w:szCs w:val="22"/>
              </w:rPr>
              <w:t>’</w:t>
            </w: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єм одного місця відправлення</w:t>
            </w:r>
          </w:p>
          <w:p w14:paraId="5C110B0A" w14:textId="77777777" w:rsidR="009813C2" w:rsidRPr="00EA491A" w:rsidRDefault="009813C2" w:rsidP="009813C2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ширина одного місця відправлення</w:t>
            </w:r>
          </w:p>
          <w:p w14:paraId="14E16523" w14:textId="77777777" w:rsidR="009813C2" w:rsidRPr="00EA491A" w:rsidRDefault="009813C2" w:rsidP="009813C2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довжина одного місця відправлення</w:t>
            </w:r>
          </w:p>
          <w:p w14:paraId="25F1B5C6" w14:textId="77777777" w:rsidR="009813C2" w:rsidRPr="00EA491A" w:rsidRDefault="009813C2" w:rsidP="009813C2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висота одного місця відправлення</w:t>
            </w:r>
          </w:p>
          <w:p w14:paraId="44D74066" w14:textId="77777777" w:rsidR="009813C2" w:rsidRPr="00EA491A" w:rsidRDefault="009813C2" w:rsidP="009813C2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  <w:lang w:val="uk-UA"/>
              </w:rPr>
              <w:t xml:space="preserve">фактична </w:t>
            </w:r>
            <w:r w:rsidRPr="00EA491A">
              <w:rPr>
                <w:color w:val="2E74B5" w:themeColor="accent1" w:themeShade="BF"/>
                <w:lang w:val="uk-UA"/>
              </w:rPr>
              <w:t>вага</w:t>
            </w:r>
          </w:p>
          <w:p w14:paraId="10CE703C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AB465D8" w14:textId="77777777" w:rsidR="009813C2" w:rsidRPr="003443D6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5B3E436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7146D62A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4592EE56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30CE346E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71BE3BF8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2A0F9B65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33C946BC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4BAB7A5B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0C81C9A8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6A21E847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31D8D91D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670E07E6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</w:t>
            </w:r>
            <w:r w:rsidRPr="00C24644">
              <w:rPr>
                <w:rFonts w:asciiTheme="minorHAnsi" w:hAnsiTheme="minorHAnsi"/>
                <w:color w:val="0070C0"/>
                <w:lang w:val="uk-UA"/>
              </w:rPr>
              <w:t xml:space="preserve"> ідентифікатор поштомату</w:t>
            </w:r>
          </w:p>
          <w:p w14:paraId="2051DEA5" w14:textId="77777777" w:rsidR="009813C2" w:rsidRPr="005C7C24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7FD71C7B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  <w:p w14:paraId="7A6C91E4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3225D7BB" w14:textId="77777777" w:rsidR="009813C2" w:rsidRPr="00F07BAD" w:rsidRDefault="009813C2" w:rsidP="009813C2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відправника</w:t>
            </w:r>
          </w:p>
        </w:tc>
      </w:tr>
      <w:tr w:rsidR="009813C2" w:rsidRPr="0011435A" w14:paraId="78F397B2" w14:textId="77777777" w:rsidTr="009813C2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42EA4B77" w14:textId="77777777" w:rsidR="009813C2" w:rsidRPr="00885CB1" w:rsidRDefault="009813C2" w:rsidP="009813C2">
            <w:pPr>
              <w:jc w:val="center"/>
              <w:rPr>
                <w:sz w:val="22"/>
                <w:szCs w:val="22"/>
                <w:lang w:val="uk-UA"/>
              </w:rPr>
            </w:pPr>
            <w:r w:rsidRPr="00885CB1">
              <w:rPr>
                <w:sz w:val="22"/>
                <w:szCs w:val="22"/>
                <w:lang w:val="uk-UA"/>
              </w:rPr>
              <w:t>Приклад відповіді на запит для формування експрес - накладної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15DDCFD" w14:textId="77777777" w:rsidR="009813C2" w:rsidRPr="0011435A" w:rsidRDefault="009813C2" w:rsidP="009813C2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9813C2" w:rsidRPr="002A2B8B" w14:paraId="0D1B0650" w14:textId="77777777" w:rsidTr="009813C2">
        <w:trPr>
          <w:trHeight w:val="4005"/>
        </w:trPr>
        <w:tc>
          <w:tcPr>
            <w:tcW w:w="7343" w:type="dxa"/>
          </w:tcPr>
          <w:p w14:paraId="340F73F0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lastRenderedPageBreak/>
              <w:t>{</w:t>
            </w:r>
          </w:p>
          <w:p w14:paraId="4FDF83CC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"success": true,</w:t>
            </w:r>
          </w:p>
          <w:p w14:paraId="4CCFF922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"data": [</w:t>
            </w:r>
          </w:p>
          <w:p w14:paraId="619566E4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{</w:t>
            </w:r>
          </w:p>
          <w:p w14:paraId="3B9914FE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"Ref": "</w:t>
            </w:r>
            <w:r w:rsidRPr="002A4275">
              <w:rPr>
                <w:color w:val="00B050"/>
                <w:sz w:val="22"/>
                <w:szCs w:val="22"/>
                <w:lang w:val="uk-UA"/>
              </w:rPr>
              <w:t>f84f0a9d-cfc8-11e5-a70c-005056801333</w:t>
            </w:r>
            <w:r w:rsidRPr="00571AAC">
              <w:rPr>
                <w:sz w:val="22"/>
                <w:szCs w:val="22"/>
                <w:lang w:val="uk-UA"/>
              </w:rPr>
              <w:t>",</w:t>
            </w:r>
          </w:p>
          <w:p w14:paraId="7AC717C8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"CostOnSite": 88,</w:t>
            </w:r>
          </w:p>
          <w:p w14:paraId="42E846BF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"EstimatedDeliveryDate": "11.02.2016",</w:t>
            </w:r>
          </w:p>
          <w:p w14:paraId="63EEE739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"IntDocNumber": "20600000055002",</w:t>
            </w:r>
          </w:p>
          <w:p w14:paraId="5F296DBE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"TypeDocument": "InternetDocument",</w:t>
            </w:r>
          </w:p>
          <w:p w14:paraId="5363EB69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"RegionCode": "2с300",</w:t>
            </w:r>
          </w:p>
          <w:p w14:paraId="3B4B0FBC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    "RegionCity": "Київ"</w:t>
            </w:r>
          </w:p>
          <w:p w14:paraId="49A76B0D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}</w:t>
            </w:r>
          </w:p>
          <w:p w14:paraId="36C29DB3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],</w:t>
            </w:r>
          </w:p>
          <w:p w14:paraId="6328BCE8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"errors": [],</w:t>
            </w:r>
          </w:p>
          <w:p w14:paraId="2CE40B2A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"warnings": [</w:t>
            </w:r>
          </w:p>
          <w:p w14:paraId="438D1FE7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"VolumeWeight is changed",</w:t>
            </w:r>
          </w:p>
          <w:p w14:paraId="180DAC00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"SeatsAmount is changed",</w:t>
            </w:r>
          </w:p>
          <w:p w14:paraId="5F8C2FA0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"VolumeGeneral is changed",</w:t>
            </w:r>
          </w:p>
          <w:p w14:paraId="200BECBC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    "Weight is changed"</w:t>
            </w:r>
          </w:p>
          <w:p w14:paraId="0485B973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],</w:t>
            </w:r>
          </w:p>
          <w:p w14:paraId="19281964" w14:textId="77777777" w:rsidR="009813C2" w:rsidRPr="00571AAC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 xml:space="preserve">    "info": []</w:t>
            </w:r>
          </w:p>
          <w:p w14:paraId="3262D60A" w14:textId="77777777" w:rsidR="009813C2" w:rsidRPr="00885CB1" w:rsidRDefault="009813C2" w:rsidP="009813C2">
            <w:pPr>
              <w:rPr>
                <w:sz w:val="22"/>
                <w:szCs w:val="22"/>
                <w:lang w:val="uk-UA"/>
              </w:rPr>
            </w:pPr>
            <w:r w:rsidRPr="00571AAC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27" w:type="dxa"/>
          </w:tcPr>
          <w:p w14:paraId="14BA06C4" w14:textId="77777777" w:rsidR="009813C2" w:rsidRDefault="009813C2" w:rsidP="009813C2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3FA24B78" w14:textId="77777777" w:rsidR="009813C2" w:rsidRPr="002A2B8B" w:rsidRDefault="009813C2" w:rsidP="009813C2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50361242" w14:textId="77777777" w:rsidR="009813C2" w:rsidRPr="002A2B8B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5675BBF" w14:textId="77777777" w:rsidR="009813C2" w:rsidRPr="00F07BAD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9378C33" w14:textId="77777777" w:rsidR="009813C2" w:rsidRPr="002A2B8B" w:rsidRDefault="009813C2" w:rsidP="009813C2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530A43E3" w14:textId="77777777" w:rsidR="009813C2" w:rsidRPr="002A2B8B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4BDB409E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354ACF7B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206729C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C6784BE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A5C3E18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FC70D16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24DF430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39D9E32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0CAA5F3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94D478D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об</w:t>
            </w:r>
            <w:r w:rsidRPr="00571AAC">
              <w:rPr>
                <w:lang w:val="uk-UA"/>
              </w:rPr>
              <w:t>’</w:t>
            </w:r>
            <w:r>
              <w:rPr>
                <w:lang w:val="uk-UA"/>
              </w:rPr>
              <w:t>ємна вага змінена</w:t>
            </w:r>
          </w:p>
          <w:p w14:paraId="14BEB1D6" w14:textId="77777777" w:rsidR="009813C2" w:rsidRPr="00571AAC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міст змінено (фікс.кількість)</w:t>
            </w:r>
          </w:p>
          <w:p w14:paraId="72B90866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загальна об</w:t>
            </w:r>
            <w:r w:rsidRPr="002A4275">
              <w:t>’</w:t>
            </w:r>
            <w:r>
              <w:rPr>
                <w:lang w:val="uk-UA"/>
              </w:rPr>
              <w:t xml:space="preserve">ємна вага змінена </w:t>
            </w:r>
          </w:p>
          <w:p w14:paraId="3F8430F5" w14:textId="77777777" w:rsidR="009813C2" w:rsidRPr="002A4275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 змінена</w:t>
            </w:r>
          </w:p>
          <w:p w14:paraId="4D57033D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E242C01" w14:textId="77777777" w:rsidR="009813C2" w:rsidRDefault="009813C2" w:rsidP="009813C2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CB8EAF7" w14:textId="77777777" w:rsidR="009813C2" w:rsidRPr="002A2B8B" w:rsidRDefault="009813C2" w:rsidP="009813C2">
            <w:pPr>
              <w:rPr>
                <w:lang w:val="uk-UA"/>
              </w:rPr>
            </w:pPr>
          </w:p>
        </w:tc>
      </w:tr>
    </w:tbl>
    <w:p w14:paraId="678B181C" w14:textId="77777777" w:rsidR="002A4275" w:rsidRDefault="002A4275" w:rsidP="00C966BF">
      <w:pPr>
        <w:rPr>
          <w:color w:val="000000"/>
          <w:lang w:val="uk-UA" w:eastAsia="uk-UA"/>
        </w:rPr>
      </w:pPr>
    </w:p>
    <w:p w14:paraId="5E28E248" w14:textId="77777777" w:rsidR="002A4275" w:rsidRDefault="002A4275" w:rsidP="00C966BF">
      <w:pPr>
        <w:rPr>
          <w:color w:val="000000"/>
          <w:lang w:val="uk-UA" w:eastAsia="uk-UA"/>
        </w:rPr>
      </w:pPr>
    </w:p>
    <w:p w14:paraId="617DC483" w14:textId="77777777" w:rsidR="002A4275" w:rsidRDefault="002A4275" w:rsidP="00C966BF">
      <w:pPr>
        <w:rPr>
          <w:color w:val="000000"/>
          <w:lang w:val="uk-UA" w:eastAsia="uk-UA"/>
        </w:rPr>
      </w:pPr>
    </w:p>
    <w:p w14:paraId="30E8C60F" w14:textId="77777777" w:rsidR="002A4275" w:rsidRDefault="002A4275" w:rsidP="00C966BF">
      <w:pPr>
        <w:rPr>
          <w:color w:val="000000"/>
          <w:lang w:val="uk-UA" w:eastAsia="uk-UA"/>
        </w:rPr>
      </w:pPr>
    </w:p>
    <w:p w14:paraId="6D02F993" w14:textId="77777777" w:rsidR="002A4275" w:rsidRDefault="002A4275" w:rsidP="00C966BF">
      <w:pPr>
        <w:rPr>
          <w:color w:val="000000"/>
          <w:lang w:val="uk-UA" w:eastAsia="uk-UA"/>
        </w:rPr>
      </w:pPr>
    </w:p>
    <w:p w14:paraId="463C0B34" w14:textId="7420F8A2" w:rsidR="002A4275" w:rsidRPr="00C966BF" w:rsidRDefault="00760FC6" w:rsidP="00C966BF">
      <w:pPr>
        <w:rPr>
          <w:color w:val="000000"/>
          <w:lang w:val="uk-UA" w:eastAsia="uk-UA"/>
        </w:rPr>
      </w:pPr>
      <w:r>
        <w:rPr>
          <w:color w:val="000000"/>
          <w:lang w:val="uk-UA" w:eastAsia="uk-UA"/>
        </w:rPr>
        <w:br w:type="page"/>
      </w:r>
    </w:p>
    <w:p w14:paraId="35E15296" w14:textId="740CED95" w:rsidR="00A55564" w:rsidRDefault="00FF21A1" w:rsidP="00347BE9">
      <w:pPr>
        <w:pStyle w:val="-2NP0"/>
      </w:pPr>
      <w:bookmarkStart w:id="79" w:name="_Toc447666825"/>
      <w:r>
        <w:lastRenderedPageBreak/>
        <w:t>Список</w:t>
      </w:r>
      <w:r w:rsidR="00347BE9">
        <w:t xml:space="preserve"> операцій з</w:t>
      </w:r>
      <w:r w:rsidR="002403C0">
        <w:t xml:space="preserve"> ЕН та основних</w:t>
      </w:r>
      <w:r w:rsidR="00347BE9">
        <w:t xml:space="preserve"> послуг через формування запиту в АРІ 2.0</w:t>
      </w:r>
      <w:bookmarkEnd w:id="79"/>
    </w:p>
    <w:p w14:paraId="5EF40C77" w14:textId="5C039A03" w:rsidR="00920394" w:rsidRPr="00263543" w:rsidRDefault="00263543" w:rsidP="005B4072">
      <w:pPr>
        <w:pStyle w:val="2-NP0"/>
        <w:numPr>
          <w:ilvl w:val="1"/>
          <w:numId w:val="21"/>
        </w:numPr>
        <w:rPr>
          <w:rStyle w:val="ae"/>
        </w:rPr>
      </w:pPr>
      <w:r>
        <w:fldChar w:fldCharType="begin"/>
      </w:r>
      <w:r>
        <w:instrText xml:space="preserve"> HYPERLINK  \l "Редагуваня_ен" </w:instrText>
      </w:r>
      <w:r>
        <w:fldChar w:fldCharType="separate"/>
      </w:r>
      <w:r w:rsidR="00347BE9" w:rsidRPr="00263543">
        <w:rPr>
          <w:rStyle w:val="ae"/>
        </w:rPr>
        <w:t>Редагування інтернет документу ЕН</w:t>
      </w:r>
    </w:p>
    <w:p w14:paraId="0DB6044F" w14:textId="0932771B" w:rsidR="00347BE9" w:rsidRPr="002B2A25" w:rsidRDefault="00263543" w:rsidP="002B2A25">
      <w:pPr>
        <w:pStyle w:val="2-NP0"/>
      </w:pPr>
      <w:r>
        <w:fldChar w:fldCharType="end"/>
      </w:r>
      <w:hyperlink w:anchor="видалення_ен" w:history="1">
        <w:r w:rsidR="00347BE9" w:rsidRPr="00263543">
          <w:rPr>
            <w:rStyle w:val="ae"/>
          </w:rPr>
          <w:t>Видалення інтернет документу ЕН</w:t>
        </w:r>
      </w:hyperlink>
    </w:p>
    <w:p w14:paraId="278B4630" w14:textId="577200CA" w:rsidR="00347BE9" w:rsidRPr="002B2A25" w:rsidRDefault="009813C2" w:rsidP="002B2A25">
      <w:pPr>
        <w:pStyle w:val="2-NP0"/>
      </w:pPr>
      <w:hyperlink w:anchor="отримати_список_ен" w:history="1">
        <w:r w:rsidR="00347BE9" w:rsidRPr="00263543">
          <w:rPr>
            <w:rStyle w:val="ae"/>
          </w:rPr>
          <w:t>Отримати список ЕН</w:t>
        </w:r>
      </w:hyperlink>
    </w:p>
    <w:p w14:paraId="1105A8A9" w14:textId="13E1BE14" w:rsidR="00347BE9" w:rsidRPr="002B2A25" w:rsidRDefault="009813C2" w:rsidP="002B2A25">
      <w:pPr>
        <w:pStyle w:val="2-NP0"/>
      </w:pPr>
      <w:hyperlink w:anchor="розрахунок_вартості" w:history="1">
        <w:r w:rsidR="00347BE9" w:rsidRPr="00E612D1">
          <w:rPr>
            <w:rStyle w:val="ae"/>
          </w:rPr>
          <w:t>Розрахунок вартості доставки</w:t>
        </w:r>
      </w:hyperlink>
    </w:p>
    <w:p w14:paraId="67617CCD" w14:textId="1479FC24" w:rsidR="00347BE9" w:rsidRPr="002B2A25" w:rsidRDefault="009813C2" w:rsidP="002B2A25">
      <w:pPr>
        <w:pStyle w:val="2-NP0"/>
      </w:pPr>
      <w:hyperlink w:anchor="орієнтовна_дата_доставки" w:history="1">
        <w:r w:rsidR="00347BE9" w:rsidRPr="00E612D1">
          <w:rPr>
            <w:rStyle w:val="ae"/>
          </w:rPr>
          <w:t>Орієнтовна дата доставки</w:t>
        </w:r>
      </w:hyperlink>
    </w:p>
    <w:p w14:paraId="773ECF88" w14:textId="5A592D4A" w:rsidR="002B2A25" w:rsidRPr="002B2A25" w:rsidRDefault="009813C2" w:rsidP="002B2A25">
      <w:pPr>
        <w:pStyle w:val="2-NP0"/>
      </w:pPr>
      <w:hyperlink w:anchor="друк_ен" w:history="1">
        <w:r w:rsidR="002B2A25" w:rsidRPr="00E612D1">
          <w:rPr>
            <w:rStyle w:val="ae"/>
          </w:rPr>
          <w:t>Друк «ЕН»</w:t>
        </w:r>
      </w:hyperlink>
    </w:p>
    <w:p w14:paraId="5BC24B5A" w14:textId="4C1E3866" w:rsidR="002B2A25" w:rsidRDefault="009813C2" w:rsidP="002B2A25">
      <w:pPr>
        <w:pStyle w:val="2-NP0"/>
      </w:pPr>
      <w:hyperlink w:anchor="друк_маркування" w:history="1">
        <w:r w:rsidR="002B2A25" w:rsidRPr="00E612D1">
          <w:rPr>
            <w:rStyle w:val="ae"/>
          </w:rPr>
          <w:t>Друк «маркувань»</w:t>
        </w:r>
      </w:hyperlink>
    </w:p>
    <w:p w14:paraId="09994822" w14:textId="41A135E1" w:rsidR="001C236C" w:rsidRPr="002B2A25" w:rsidRDefault="009813C2" w:rsidP="002B2A25">
      <w:pPr>
        <w:pStyle w:val="2-NP0"/>
      </w:pPr>
      <w:hyperlink w:anchor="повний_звіт_по_ен" w:history="1">
        <w:r w:rsidR="001C236C" w:rsidRPr="00E612D1">
          <w:rPr>
            <w:rStyle w:val="ae"/>
          </w:rPr>
          <w:t>Отримати повний звіт по накладним</w:t>
        </w:r>
      </w:hyperlink>
    </w:p>
    <w:p w14:paraId="22F7E0D9" w14:textId="0E4F4C86" w:rsidR="002B2A25" w:rsidRPr="002B2A25" w:rsidRDefault="009813C2" w:rsidP="002B2A25">
      <w:pPr>
        <w:pStyle w:val="2-NP0"/>
      </w:pPr>
      <w:hyperlink w:anchor="відстеження_ен" w:history="1">
        <w:r w:rsidR="002B2A25" w:rsidRPr="00E612D1">
          <w:rPr>
            <w:rStyle w:val="ae"/>
          </w:rPr>
          <w:t>Відстеження ЕН «трекінг документів»</w:t>
        </w:r>
      </w:hyperlink>
    </w:p>
    <w:p w14:paraId="7F4F4CB5" w14:textId="0E7A9587" w:rsidR="00347BE9" w:rsidRPr="002B2A25" w:rsidRDefault="009813C2" w:rsidP="002B2A25">
      <w:pPr>
        <w:pStyle w:val="2-NP0"/>
      </w:pPr>
      <w:hyperlink w:anchor="зворотна_доставки_ц1п" w:history="1">
        <w:r w:rsidR="00347BE9" w:rsidRPr="00E612D1">
          <w:rPr>
            <w:rStyle w:val="ae"/>
          </w:rPr>
          <w:t xml:space="preserve">Послуга </w:t>
        </w:r>
        <w:r w:rsidR="002403C0" w:rsidRPr="00E612D1">
          <w:rPr>
            <w:rStyle w:val="ae"/>
          </w:rPr>
          <w:t>«</w:t>
        </w:r>
        <w:r w:rsidR="00347BE9" w:rsidRPr="00E612D1">
          <w:rPr>
            <w:rStyle w:val="ae"/>
          </w:rPr>
          <w:t>зворотня доставка Ц1П»</w:t>
        </w:r>
      </w:hyperlink>
    </w:p>
    <w:p w14:paraId="74D1BBF2" w14:textId="46BC394F" w:rsidR="00347BE9" w:rsidRPr="002B2A25" w:rsidRDefault="009813C2" w:rsidP="002B2A25">
      <w:pPr>
        <w:pStyle w:val="2-NP0"/>
      </w:pPr>
      <w:hyperlink w:anchor="зворотна_доставки_ен_перевізника" w:history="1">
        <w:r w:rsidR="00347BE9" w:rsidRPr="00E612D1">
          <w:rPr>
            <w:rStyle w:val="ae"/>
          </w:rPr>
          <w:t xml:space="preserve">Послуга </w:t>
        </w:r>
        <w:r w:rsidR="002403C0" w:rsidRPr="00E612D1">
          <w:rPr>
            <w:rStyle w:val="ae"/>
          </w:rPr>
          <w:t>«</w:t>
        </w:r>
        <w:r w:rsidR="00347BE9" w:rsidRPr="00E612D1">
          <w:rPr>
            <w:rStyle w:val="ae"/>
          </w:rPr>
          <w:t>зворотня доставка ЕН перевізника»</w:t>
        </w:r>
      </w:hyperlink>
    </w:p>
    <w:p w14:paraId="3F7BA636" w14:textId="5DFAAABB" w:rsidR="00347BE9" w:rsidRPr="002B2A25" w:rsidRDefault="009813C2" w:rsidP="002B2A25">
      <w:pPr>
        <w:pStyle w:val="2-NP0"/>
      </w:pPr>
      <w:hyperlink w:anchor="зворотна_доставки_кредитних_документів" w:history="1">
        <w:r w:rsidR="00347BE9" w:rsidRPr="00E612D1">
          <w:rPr>
            <w:rStyle w:val="ae"/>
          </w:rPr>
          <w:t xml:space="preserve">Послуга </w:t>
        </w:r>
        <w:r w:rsidR="002403C0" w:rsidRPr="00E612D1">
          <w:rPr>
            <w:rStyle w:val="ae"/>
          </w:rPr>
          <w:t>«</w:t>
        </w:r>
        <w:r w:rsidR="00347BE9" w:rsidRPr="00E612D1">
          <w:rPr>
            <w:rStyle w:val="ae"/>
          </w:rPr>
          <w:t>зворотня доставка кредитних документів»</w:t>
        </w:r>
      </w:hyperlink>
    </w:p>
    <w:p w14:paraId="43CE01F7" w14:textId="53D4880F" w:rsidR="002403C0" w:rsidRPr="002B2A25" w:rsidRDefault="009813C2" w:rsidP="002B2A25">
      <w:pPr>
        <w:pStyle w:val="2-NP0"/>
      </w:pPr>
      <w:hyperlink w:anchor="зворотна_доставки_підписаних_документів" w:history="1">
        <w:r w:rsidR="002403C0" w:rsidRPr="00E612D1">
          <w:rPr>
            <w:rStyle w:val="ae"/>
          </w:rPr>
          <w:t>Послуга «зворотня доставка підписаних документів»</w:t>
        </w:r>
      </w:hyperlink>
    </w:p>
    <w:p w14:paraId="0AF29DF3" w14:textId="4FAEFE59" w:rsidR="002403C0" w:rsidRPr="002B2A25" w:rsidRDefault="009813C2" w:rsidP="002B2A25">
      <w:pPr>
        <w:pStyle w:val="2-NP0"/>
      </w:pPr>
      <w:hyperlink w:anchor="зворотна_доставки_піддонів" w:history="1">
        <w:r w:rsidR="002403C0" w:rsidRPr="00E612D1">
          <w:rPr>
            <w:rStyle w:val="ae"/>
          </w:rPr>
          <w:t>Послуга «зворотня доставка піддонів»</w:t>
        </w:r>
      </w:hyperlink>
    </w:p>
    <w:p w14:paraId="26262F87" w14:textId="75846B18" w:rsidR="002403C0" w:rsidRPr="002B2A25" w:rsidRDefault="009813C2" w:rsidP="002B2A25">
      <w:pPr>
        <w:pStyle w:val="2-NP0"/>
      </w:pPr>
      <w:hyperlink w:anchor="зворотна_доставки_2х_видів" w:history="1">
        <w:r w:rsidR="002403C0" w:rsidRPr="00E612D1">
          <w:rPr>
            <w:rStyle w:val="ae"/>
          </w:rPr>
          <w:t>Послуга «зворотня доставка 2-х видів»</w:t>
        </w:r>
      </w:hyperlink>
    </w:p>
    <w:p w14:paraId="6408C508" w14:textId="1EF861B2" w:rsidR="00347BE9" w:rsidRPr="002B2A25" w:rsidRDefault="009813C2" w:rsidP="002B2A25">
      <w:pPr>
        <w:pStyle w:val="2-NP0"/>
      </w:pPr>
      <w:hyperlink w:anchor="тип_вантажу_шинидиски" w:history="1">
        <w:r w:rsidR="002403C0" w:rsidRPr="00E612D1">
          <w:rPr>
            <w:rStyle w:val="ae"/>
          </w:rPr>
          <w:t>Тип вантажу «шини-диски»</w:t>
        </w:r>
      </w:hyperlink>
    </w:p>
    <w:p w14:paraId="26C8CEA7" w14:textId="4A0F150B" w:rsidR="002403C0" w:rsidRPr="002B2A25" w:rsidRDefault="009813C2" w:rsidP="002B2A25">
      <w:pPr>
        <w:pStyle w:val="2-NP0"/>
      </w:pPr>
      <w:hyperlink w:anchor="тип_вантажу_палети_з_вказанням" w:history="1">
        <w:r w:rsidR="002403C0" w:rsidRPr="00E612D1">
          <w:rPr>
            <w:rStyle w:val="ae"/>
          </w:rPr>
          <w:t>Тип вантажу «палети або вантаж» з вказанням параметрів кожного місця</w:t>
        </w:r>
      </w:hyperlink>
    </w:p>
    <w:p w14:paraId="55EDFBEC" w14:textId="7A83D7BE" w:rsidR="002403C0" w:rsidRPr="00E612D1" w:rsidRDefault="00E612D1" w:rsidP="002B2A25">
      <w:pPr>
        <w:pStyle w:val="2-NP0"/>
        <w:rPr>
          <w:rStyle w:val="ae"/>
        </w:rPr>
      </w:pPr>
      <w:r>
        <w:fldChar w:fldCharType="begin"/>
      </w:r>
      <w:r>
        <w:instrText xml:space="preserve"> HYPERLINK  \l "тип_вантажу_документи" </w:instrText>
      </w:r>
      <w:r>
        <w:fldChar w:fldCharType="separate"/>
      </w:r>
      <w:r w:rsidR="002403C0" w:rsidRPr="00E612D1">
        <w:rPr>
          <w:rStyle w:val="ae"/>
        </w:rPr>
        <w:t>Тип вантажу «документи»</w:t>
      </w:r>
    </w:p>
    <w:p w14:paraId="5D5D9C51" w14:textId="3A1B8C46" w:rsidR="002403C0" w:rsidRPr="002B2A25" w:rsidRDefault="00E612D1" w:rsidP="002B2A25">
      <w:pPr>
        <w:pStyle w:val="2-NP0"/>
      </w:pPr>
      <w:r>
        <w:fldChar w:fldCharType="end"/>
      </w:r>
      <w:hyperlink w:anchor="забрати_довіреність" w:history="1">
        <w:r w:rsidR="002403C0" w:rsidRPr="00E612D1">
          <w:rPr>
            <w:rStyle w:val="ae"/>
          </w:rPr>
          <w:t>Послуга «забрати довіреність»</w:t>
        </w:r>
      </w:hyperlink>
    </w:p>
    <w:p w14:paraId="1D81C039" w14:textId="1EB0FAC4" w:rsidR="002403C0" w:rsidRPr="002B2A25" w:rsidRDefault="009813C2" w:rsidP="002B2A25">
      <w:pPr>
        <w:pStyle w:val="2-NP0"/>
      </w:pPr>
      <w:hyperlink w:anchor="суботня_доставка" w:history="1">
        <w:r w:rsidR="002403C0" w:rsidRPr="00E612D1">
          <w:rPr>
            <w:rStyle w:val="ae"/>
          </w:rPr>
          <w:t>Послуга «суботня доставка»</w:t>
        </w:r>
      </w:hyperlink>
    </w:p>
    <w:p w14:paraId="7BCC1B6D" w14:textId="6257520D" w:rsidR="002403C0" w:rsidRPr="002B2A25" w:rsidRDefault="009813C2" w:rsidP="002B2A25">
      <w:pPr>
        <w:pStyle w:val="2-NP0"/>
      </w:pPr>
      <w:hyperlink w:anchor="контроль_оплати" w:history="1">
        <w:r w:rsidR="002403C0" w:rsidRPr="00E612D1">
          <w:rPr>
            <w:rStyle w:val="ae"/>
          </w:rPr>
          <w:t>Послуга «контроль оплати»</w:t>
        </w:r>
      </w:hyperlink>
    </w:p>
    <w:p w14:paraId="3A6319DF" w14:textId="13C836BA" w:rsidR="002403C0" w:rsidRPr="002B2A25" w:rsidRDefault="009813C2" w:rsidP="002B2A25">
      <w:pPr>
        <w:pStyle w:val="2-NP0"/>
      </w:pPr>
      <w:hyperlink w:anchor="день_в_день" w:history="1">
        <w:r w:rsidR="002403C0" w:rsidRPr="00E612D1">
          <w:rPr>
            <w:rStyle w:val="ae"/>
          </w:rPr>
          <w:t>Послуга «доставка день в день»</w:t>
        </w:r>
      </w:hyperlink>
    </w:p>
    <w:p w14:paraId="7FF08208" w14:textId="02F4A063" w:rsidR="002403C0" w:rsidRPr="002B2A25" w:rsidRDefault="009813C2" w:rsidP="002B2A25">
      <w:pPr>
        <w:pStyle w:val="2-NP0"/>
      </w:pPr>
      <w:hyperlink w:anchor="підйом_на_поверх" w:history="1">
        <w:r w:rsidR="002403C0" w:rsidRPr="00E612D1">
          <w:rPr>
            <w:rStyle w:val="ae"/>
          </w:rPr>
          <w:t>Послуга «підйом на поверх»</w:t>
        </w:r>
      </w:hyperlink>
    </w:p>
    <w:p w14:paraId="2DF6AA7B" w14:textId="5D456A68" w:rsidR="002403C0" w:rsidRPr="002B2A25" w:rsidRDefault="009813C2" w:rsidP="002B2A25">
      <w:pPr>
        <w:pStyle w:val="2-NP0"/>
      </w:pPr>
      <w:hyperlink w:anchor="бажана_дата_доставки" w:history="1">
        <w:r w:rsidR="002403C0" w:rsidRPr="00E612D1">
          <w:rPr>
            <w:rStyle w:val="ae"/>
          </w:rPr>
          <w:t>Послуга «бажана дата доставки»</w:t>
        </w:r>
      </w:hyperlink>
    </w:p>
    <w:p w14:paraId="463FBBB0" w14:textId="6764146F" w:rsidR="002403C0" w:rsidRPr="002B2A25" w:rsidRDefault="009813C2" w:rsidP="002B2A25">
      <w:pPr>
        <w:pStyle w:val="2-NP0"/>
      </w:pPr>
      <w:hyperlink w:anchor="часові_інтервали" w:history="1">
        <w:r w:rsidR="002403C0" w:rsidRPr="00E612D1">
          <w:rPr>
            <w:rStyle w:val="ae"/>
          </w:rPr>
          <w:t>Послуга «доставка в часові інтервали»</w:t>
        </w:r>
      </w:hyperlink>
    </w:p>
    <w:p w14:paraId="5E6C829A" w14:textId="53A82025" w:rsidR="002403C0" w:rsidRPr="002B2A25" w:rsidRDefault="009813C2" w:rsidP="002B2A25">
      <w:pPr>
        <w:pStyle w:val="2-NP0"/>
      </w:pPr>
      <w:hyperlink w:anchor="вказати_номер_пакування" w:history="1">
        <w:r w:rsidR="002403C0" w:rsidRPr="00E612D1">
          <w:rPr>
            <w:rStyle w:val="ae"/>
          </w:rPr>
          <w:t>Послуга «вказати номер пакування»</w:t>
        </w:r>
      </w:hyperlink>
    </w:p>
    <w:p w14:paraId="5DB301F5" w14:textId="50599CC1" w:rsidR="004C52CB" w:rsidRDefault="009813C2" w:rsidP="002B2A25">
      <w:pPr>
        <w:pStyle w:val="2-NP0"/>
      </w:pPr>
      <w:hyperlink w:anchor="вказати_номер_внутрішній" w:history="1">
        <w:r w:rsidR="002403C0" w:rsidRPr="00E612D1">
          <w:rPr>
            <w:rStyle w:val="ae"/>
          </w:rPr>
          <w:t>Послуга «вказати внутрішній номер замовлення Клієнта»</w:t>
        </w:r>
      </w:hyperlink>
    </w:p>
    <w:p w14:paraId="364C84C7" w14:textId="308EA36E" w:rsidR="00234F60" w:rsidRPr="00234F60" w:rsidRDefault="00234F60" w:rsidP="00234F60">
      <w:pPr>
        <w:rPr>
          <w:b/>
          <w:caps/>
          <w:color w:val="000000"/>
          <w:sz w:val="28"/>
          <w:lang w:val="uk-UA" w:eastAsia="uk-UA"/>
        </w:rPr>
      </w:pPr>
      <w:r>
        <w:br w:type="page"/>
      </w:r>
    </w:p>
    <w:p w14:paraId="7CC545F1" w14:textId="21BE16B7" w:rsidR="002403C0" w:rsidRPr="00094290" w:rsidRDefault="00094290" w:rsidP="00094290">
      <w:pPr>
        <w:pStyle w:val="-1NP0"/>
      </w:pPr>
      <w:bookmarkStart w:id="80" w:name="_Toc447666826"/>
      <w:r w:rsidRPr="00094290">
        <w:lastRenderedPageBreak/>
        <w:t>Робота з реєстрами</w:t>
      </w:r>
      <w:bookmarkEnd w:id="80"/>
    </w:p>
    <w:p w14:paraId="0A6CE3C3" w14:textId="77777777" w:rsidR="004C52CB" w:rsidRDefault="004C52CB" w:rsidP="004C52CB">
      <w:pPr>
        <w:pStyle w:val="NP1"/>
      </w:pPr>
      <w:r>
        <w:t>Для передачі оформлених відправлень по реєстру, інтегрується функціонал формування і видалення реєстрів прийому-передачі відправлень.</w:t>
      </w:r>
    </w:p>
    <w:p w14:paraId="0E6A5741" w14:textId="77777777" w:rsidR="004C52CB" w:rsidRPr="00BC5C7D" w:rsidRDefault="004C52CB" w:rsidP="004C52CB">
      <w:pPr>
        <w:pStyle w:val="NP1"/>
      </w:pPr>
      <w:r>
        <w:t>При передачі відправлень по реєстру необхідно на кожному відправленні розміщати маркування і роздрукувати два екземпляри реєстра.</w:t>
      </w:r>
    </w:p>
    <w:p w14:paraId="20A220EC" w14:textId="77777777" w:rsidR="004C52CB" w:rsidRDefault="004C52CB" w:rsidP="004C52CB">
      <w:pPr>
        <w:pStyle w:val="NP1"/>
        <w:ind w:firstLine="0"/>
        <w:rPr>
          <w:u w:val="single"/>
        </w:rPr>
      </w:pPr>
    </w:p>
    <w:p w14:paraId="06D5BC14" w14:textId="7BECB20B" w:rsidR="004C52CB" w:rsidRDefault="004C52CB" w:rsidP="004C52CB">
      <w:pPr>
        <w:pStyle w:val="-2NP0"/>
      </w:pPr>
      <w:bookmarkStart w:id="81" w:name="_Toc414965470"/>
      <w:bookmarkStart w:id="82" w:name="_Toc447666827"/>
      <w:r>
        <w:t>Додавання експрес-накладних до реєстру (модель «insertDocuments»)</w:t>
      </w:r>
      <w:bookmarkEnd w:id="81"/>
      <w:bookmarkEnd w:id="82"/>
    </w:p>
    <w:p w14:paraId="509D0389" w14:textId="77777777" w:rsidR="004C52CB" w:rsidRDefault="004C52CB" w:rsidP="004C52CB">
      <w:pPr>
        <w:pStyle w:val="NP1"/>
      </w:pPr>
      <w:r>
        <w:t>Для пердачі оформлених відправлень по реєстру необхідно сформувати відповідний запит.</w:t>
      </w:r>
    </w:p>
    <w:p w14:paraId="329D886B" w14:textId="77777777" w:rsidR="004C52CB" w:rsidRDefault="004C52CB" w:rsidP="004C52CB">
      <w:pPr>
        <w:pStyle w:val="NP1"/>
        <w:ind w:firstLine="0"/>
      </w:pPr>
      <w:r>
        <w:t>В реєстр не додаються експрес-накладні які видалені</w:t>
      </w:r>
      <w:r w:rsidRPr="00274E26">
        <w:rPr>
          <w:lang w:val="ru-RU"/>
        </w:rPr>
        <w:t>/</w:t>
      </w:r>
      <w:r>
        <w:t>відмінені, в яких відрізняються дані Відправника.</w:t>
      </w:r>
    </w:p>
    <w:p w14:paraId="41F0B24A" w14:textId="5FAD05C6" w:rsidR="004C52CB" w:rsidRPr="00655CEE" w:rsidRDefault="004C52CB" w:rsidP="00267DCB">
      <w:pPr>
        <w:pStyle w:val="NP1"/>
        <w:ind w:firstLine="0"/>
      </w:pPr>
      <w:r>
        <w:t xml:space="preserve">В відповідь на запит формування реєстру повертається номер реєстра і номер відправлення зі статусом «додано» чи «не додано» в реєстр.  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52CB" w:rsidRPr="0011435A" w14:paraId="200852B0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9F4916E" w14:textId="77777777" w:rsidR="004C52CB" w:rsidRPr="007B0D2F" w:rsidRDefault="004C52CB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додавання експрес-накладних до реєстру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67C0CEA" w14:textId="4A503EFD" w:rsidR="004C52CB" w:rsidRPr="0011435A" w:rsidRDefault="004C52CB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C52CB" w:rsidRPr="00652BF2" w14:paraId="1030501F" w14:textId="77777777" w:rsidTr="00E6319E">
        <w:trPr>
          <w:trHeight w:val="1666"/>
        </w:trPr>
        <w:tc>
          <w:tcPr>
            <w:tcW w:w="7318" w:type="dxa"/>
          </w:tcPr>
          <w:p w14:paraId="7A58F011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>{</w:t>
            </w:r>
          </w:p>
          <w:p w14:paraId="40FEBCFA" w14:textId="6BCC611A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sz w:val="22"/>
                <w:szCs w:val="22"/>
                <w:lang w:val="uk-UA"/>
              </w:rPr>
              <w:t>Ваш ключ АРІ 2.0</w:t>
            </w:r>
            <w:r w:rsidRPr="008C4904">
              <w:rPr>
                <w:sz w:val="22"/>
                <w:szCs w:val="22"/>
                <w:lang w:val="en-US"/>
              </w:rPr>
              <w:t>",</w:t>
            </w:r>
          </w:p>
          <w:p w14:paraId="07A4A5F4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ScanSheet</w:t>
            </w:r>
            <w:r w:rsidRPr="008C4904">
              <w:rPr>
                <w:sz w:val="22"/>
                <w:szCs w:val="22"/>
                <w:lang w:val="en-US"/>
              </w:rPr>
              <w:t>",</w:t>
            </w:r>
          </w:p>
          <w:p w14:paraId="527F4107" w14:textId="77777777" w:rsidR="004C52CB" w:rsidRPr="004C52CB" w:rsidRDefault="004C52CB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4C52CB">
              <w:rPr>
                <w:color w:val="000000" w:themeColor="text1"/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insertDocuments</w:t>
            </w:r>
            <w:r w:rsidRPr="004C52CB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76EE9D01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3B0A2C0B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    "DocumentRefs": [</w:t>
            </w:r>
          </w:p>
          <w:p w14:paraId="1048856E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        "8b3f0bc7-ce1e-11e4-bdb5-005056801329",</w:t>
            </w:r>
          </w:p>
          <w:p w14:paraId="493381DC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        "97641014-ce1e-11e4-bdb5-005056801329",</w:t>
            </w:r>
          </w:p>
          <w:p w14:paraId="5809B7E7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        "9bb06c64-ce1e-11e4-bdb5-005056801329"</w:t>
            </w:r>
          </w:p>
          <w:p w14:paraId="07E0F0BD" w14:textId="77777777" w:rsidR="004C52CB" w:rsidRPr="008C4904" w:rsidRDefault="004C52CB" w:rsidP="00E6319E">
            <w:pPr>
              <w:rPr>
                <w:sz w:val="22"/>
                <w:szCs w:val="22"/>
                <w:lang w:val="en-US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    ]</w:t>
            </w:r>
          </w:p>
          <w:p w14:paraId="5B8031A4" w14:textId="77777777" w:rsidR="004C52CB" w:rsidRPr="005C7C24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8C4904">
              <w:rPr>
                <w:sz w:val="22"/>
                <w:szCs w:val="22"/>
                <w:lang w:val="en-US"/>
              </w:rPr>
              <w:t xml:space="preserve">    }</w:t>
            </w:r>
          </w:p>
        </w:tc>
        <w:tc>
          <w:tcPr>
            <w:tcW w:w="3813" w:type="dxa"/>
          </w:tcPr>
          <w:p w14:paraId="5FFD362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01313EB" w14:textId="77777777" w:rsidR="004C52CB" w:rsidRPr="005768F5" w:rsidRDefault="004C52CB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6EFD61E" w14:textId="77777777" w:rsidR="004C52CB" w:rsidRPr="004979CC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79F61C21" w14:textId="77777777" w:rsidR="004C52CB" w:rsidRPr="004C52CB" w:rsidRDefault="004C52CB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C52CB">
              <w:rPr>
                <w:color w:val="000000" w:themeColor="text1"/>
              </w:rPr>
              <w:t>- тип методу</w:t>
            </w:r>
          </w:p>
          <w:p w14:paraId="71A2190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4C52CB">
              <w:rPr>
                <w:color w:val="000000" w:themeColor="text1"/>
              </w:rPr>
              <w:t xml:space="preserve">- </w:t>
            </w:r>
            <w:r w:rsidRPr="004C52CB">
              <w:rPr>
                <w:color w:val="000000" w:themeColor="text1"/>
                <w:lang w:val="uk-UA"/>
              </w:rPr>
              <w:t>властивості методу (</w:t>
            </w:r>
            <w:r>
              <w:rPr>
                <w:lang w:val="uk-UA"/>
              </w:rPr>
              <w:t>нижче)</w:t>
            </w:r>
          </w:p>
          <w:p w14:paraId="72A6B88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масив ідентифікаторів ЕН (нижче)</w:t>
            </w:r>
          </w:p>
          <w:p w14:paraId="0102A3B6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  <w:p w14:paraId="5D4F304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  <w:p w14:paraId="41FC8969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</w:tc>
      </w:tr>
      <w:tr w:rsidR="004C52CB" w:rsidRPr="005C7C24" w14:paraId="5DAE751F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87E79F9" w14:textId="77777777" w:rsidR="004C52CB" w:rsidRPr="005C7C24" w:rsidRDefault="004C52CB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71A0E97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52CB" w:rsidRPr="00B4174F" w14:paraId="5C3A51C4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08CFFDEE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2E4D5ADE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8A3D475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701A763A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2367439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"Ref": "ed676f43-ce1e-11e4-bdb5-005056801329",</w:t>
            </w:r>
          </w:p>
          <w:p w14:paraId="3E1590F0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"Number": "105-00003119",</w:t>
            </w:r>
          </w:p>
          <w:p w14:paraId="5C66260C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"Date": "2015-03-19 12:01:35",</w:t>
            </w:r>
          </w:p>
          <w:p w14:paraId="55CE728D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"Errors": [],</w:t>
            </w:r>
          </w:p>
          <w:p w14:paraId="6C0D5D0B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"Success": [],</w:t>
            </w:r>
          </w:p>
          <w:p w14:paraId="57B75652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"Warnings": [],</w:t>
            </w:r>
          </w:p>
          <w:p w14:paraId="2F777436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"Data": {</w:t>
            </w:r>
          </w:p>
          <w:p w14:paraId="14B20F17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"Errors": [],</w:t>
            </w:r>
          </w:p>
          <w:p w14:paraId="0DF9A62C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"Success": [</w:t>
            </w:r>
          </w:p>
          <w:p w14:paraId="3D689E08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{</w:t>
            </w:r>
          </w:p>
          <w:p w14:paraId="71836DA6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"Ref": "8b3f0bc7-ce1e-11e4-bdb5-005056801329",</w:t>
            </w:r>
          </w:p>
          <w:p w14:paraId="5A1263DA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"Number": "20400030200890"</w:t>
            </w:r>
          </w:p>
          <w:p w14:paraId="0E8D876D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},</w:t>
            </w:r>
          </w:p>
          <w:p w14:paraId="66912348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{</w:t>
            </w:r>
          </w:p>
          <w:p w14:paraId="69037452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"Ref": "97641014-ce1e-11e4-bdb5-005056801329",</w:t>
            </w:r>
          </w:p>
          <w:p w14:paraId="44924E99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"Number": "20400030200891"</w:t>
            </w:r>
          </w:p>
          <w:p w14:paraId="3BDE1122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        },</w:t>
            </w:r>
          </w:p>
          <w:p w14:paraId="51441F1D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{</w:t>
            </w:r>
          </w:p>
          <w:p w14:paraId="3D6A8C9A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"Ref": "9bb06c64-ce1e-11e4-bdb5-005056801329",</w:t>
            </w:r>
          </w:p>
          <w:p w14:paraId="3BA0CD75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    "Number": "20400030200892"</w:t>
            </w:r>
          </w:p>
          <w:p w14:paraId="22F6CF5B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    }</w:t>
            </w:r>
          </w:p>
          <w:p w14:paraId="717DA554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],</w:t>
            </w:r>
          </w:p>
          <w:p w14:paraId="7C3C8E75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    "Warnings": []</w:t>
            </w:r>
          </w:p>
          <w:p w14:paraId="3A3223F4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    }</w:t>
            </w:r>
          </w:p>
          <w:p w14:paraId="309A0E73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21291E35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1789538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A016780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32EC7164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C490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3C6E5A4" w14:textId="77777777" w:rsidR="004C52CB" w:rsidRDefault="004C52CB" w:rsidP="00E6319E">
            <w:pPr>
              <w:pStyle w:val="HTML"/>
            </w:pPr>
            <w:r w:rsidRPr="008C490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70649606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</w:rPr>
            </w:pPr>
          </w:p>
        </w:tc>
        <w:tc>
          <w:tcPr>
            <w:tcW w:w="3813" w:type="dxa"/>
          </w:tcPr>
          <w:p w14:paraId="5DDC4F07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7D09A4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>- запит (усп</w:t>
            </w:r>
            <w:r w:rsidRPr="00B26AF2">
              <w:rPr>
                <w:rFonts w:asciiTheme="minorHAnsi" w:hAnsiTheme="minorHAnsi"/>
                <w:lang w:val="uk-UA"/>
              </w:rPr>
              <w:t>іх</w:t>
            </w:r>
            <w:r w:rsidRPr="00B26AF2">
              <w:rPr>
                <w:rFonts w:asciiTheme="minorHAnsi" w:hAnsiTheme="minorHAnsi"/>
              </w:rPr>
              <w:t>)</w:t>
            </w:r>
          </w:p>
          <w:p w14:paraId="48BB94B9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 xml:space="preserve">- </w:t>
            </w:r>
            <w:r w:rsidRPr="00B26AF2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5F454B81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06E8CF4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2C220E23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31850F9C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58B4B02B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помилки (відстутні)</w:t>
            </w:r>
          </w:p>
          <w:p w14:paraId="26D757AC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запит (успіх)</w:t>
            </w:r>
          </w:p>
          <w:p w14:paraId="2E4B2ED0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попередження (відсутні)</w:t>
            </w:r>
          </w:p>
          <w:p w14:paraId="154FA66D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помилки (відстутні)</w:t>
            </w:r>
          </w:p>
          <w:p w14:paraId="2BB0544D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B26AF2">
              <w:rPr>
                <w:rFonts w:asciiTheme="minorHAnsi" w:hAnsiTheme="minorHAnsi"/>
                <w:lang w:val="uk-UA"/>
              </w:rPr>
              <w:t>- запит (успіх)</w:t>
            </w:r>
          </w:p>
          <w:p w14:paraId="269EEA5C" w14:textId="77777777" w:rsidR="004C52CB" w:rsidRPr="00B26AF2" w:rsidRDefault="004C52CB" w:rsidP="00E6319E">
            <w:pPr>
              <w:spacing w:line="360" w:lineRule="auto"/>
              <w:rPr>
                <w:sz w:val="22"/>
                <w:szCs w:val="22"/>
                <w:lang w:val="uk-UA" w:eastAsia="ar-SA"/>
              </w:rPr>
            </w:pPr>
          </w:p>
          <w:p w14:paraId="3991A3D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ідентифікатор ЕН (дод. до реєстру)</w:t>
            </w:r>
          </w:p>
          <w:p w14:paraId="23472F79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номер ЕН</w:t>
            </w:r>
          </w:p>
          <w:p w14:paraId="7CF4E98E" w14:textId="77777777" w:rsidR="004C52CB" w:rsidRPr="00B26AF2" w:rsidRDefault="004C52CB" w:rsidP="00E6319E">
            <w:pPr>
              <w:spacing w:line="360" w:lineRule="auto"/>
              <w:rPr>
                <w:sz w:val="22"/>
                <w:szCs w:val="22"/>
                <w:lang w:val="uk-UA"/>
              </w:rPr>
            </w:pPr>
          </w:p>
          <w:p w14:paraId="5AB0DA0E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DAA3376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B26AF2">
              <w:rPr>
                <w:lang w:val="uk-UA"/>
              </w:rPr>
              <w:t>- ідентифікатор ЕН (дод. до реєстру)</w:t>
            </w:r>
          </w:p>
          <w:p w14:paraId="158510A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</w:t>
            </w:r>
          </w:p>
          <w:p w14:paraId="2CDDC2B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284E391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F1B04C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 (дод. до реєстру)</w:t>
            </w:r>
          </w:p>
          <w:p w14:paraId="5A92E443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</w:t>
            </w:r>
          </w:p>
          <w:p w14:paraId="504BD15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7AB62E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4FF1A41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99F08A0" w14:textId="77777777" w:rsidR="004C52CB" w:rsidRDefault="004C52CB" w:rsidP="00E6319E">
            <w:pPr>
              <w:rPr>
                <w:lang w:val="uk-UA"/>
              </w:rPr>
            </w:pPr>
          </w:p>
          <w:p w14:paraId="451ADA3C" w14:textId="77777777" w:rsidR="004C52CB" w:rsidRDefault="004C52CB" w:rsidP="00E6319E">
            <w:pPr>
              <w:rPr>
                <w:lang w:val="uk-UA"/>
              </w:rPr>
            </w:pPr>
          </w:p>
          <w:p w14:paraId="32331028" w14:textId="77777777" w:rsidR="004C52CB" w:rsidRDefault="004C52CB" w:rsidP="00E6319E">
            <w:pPr>
              <w:rPr>
                <w:lang w:val="uk-UA"/>
              </w:rPr>
            </w:pPr>
          </w:p>
          <w:p w14:paraId="6BFF98A2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78F7158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4FC056C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368F2E0" w14:textId="77777777" w:rsidR="004C52CB" w:rsidRPr="00B26AF2" w:rsidRDefault="004C52CB" w:rsidP="00E6319E">
            <w:pPr>
              <w:rPr>
                <w:lang w:val="uk-UA"/>
              </w:rPr>
            </w:pPr>
          </w:p>
        </w:tc>
      </w:tr>
    </w:tbl>
    <w:p w14:paraId="1DB64EA1" w14:textId="77777777" w:rsidR="004C52CB" w:rsidRPr="00AA2F75" w:rsidRDefault="004C52CB" w:rsidP="00127C12">
      <w:pPr>
        <w:pStyle w:val="-NP5"/>
        <w:jc w:val="left"/>
      </w:pPr>
    </w:p>
    <w:p w14:paraId="75F3374C" w14:textId="0A5DE96A" w:rsidR="004C52CB" w:rsidRPr="00AA2F75" w:rsidRDefault="00267DCB" w:rsidP="00127C12">
      <w:pPr>
        <w:pStyle w:val="NP1"/>
        <w:jc w:val="left"/>
      </w:pPr>
      <w:r>
        <w:t xml:space="preserve">Рис. </w:t>
      </w:r>
      <w:r w:rsidR="004C52CB">
        <w:t>Зображення доданих ЕН до реєстру в особистому кабінеті.</w:t>
      </w:r>
      <w:r w:rsidR="00127C12">
        <w:rPr>
          <w:noProof/>
          <w:lang w:val="ru-RU" w:eastAsia="ru-RU"/>
        </w:rPr>
        <w:drawing>
          <wp:inline distT="0" distB="0" distL="0" distR="0" wp14:anchorId="3D9F5DC5" wp14:editId="1785FD95">
            <wp:extent cx="6133465" cy="2812415"/>
            <wp:effectExtent l="0" t="0" r="63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B542" w14:textId="101A9C91" w:rsidR="00234F60" w:rsidRPr="00234F60" w:rsidRDefault="00234F60" w:rsidP="00234F60">
      <w:pPr>
        <w:rPr>
          <w:b/>
          <w:color w:val="000000"/>
          <w:lang w:val="uk-UA" w:eastAsia="uk-UA"/>
        </w:rPr>
      </w:pPr>
      <w:bookmarkStart w:id="83" w:name="_Toc414965471"/>
      <w:r>
        <w:br w:type="page"/>
      </w:r>
    </w:p>
    <w:p w14:paraId="0E9D6363" w14:textId="4BC66FB7" w:rsidR="004C52CB" w:rsidRDefault="004C52CB" w:rsidP="004C52CB">
      <w:pPr>
        <w:pStyle w:val="-2NP0"/>
      </w:pPr>
      <w:bookmarkStart w:id="84" w:name="_Toc447666828"/>
      <w:r>
        <w:lastRenderedPageBreak/>
        <w:t>Видалення експрес-накладних з реєстру  (модель «removeDocuments»)</w:t>
      </w:r>
      <w:bookmarkEnd w:id="83"/>
      <w:bookmarkEnd w:id="84"/>
    </w:p>
    <w:p w14:paraId="46FA7B58" w14:textId="77777777" w:rsidR="004C52CB" w:rsidRDefault="004C52CB" w:rsidP="004C52CB">
      <w:pPr>
        <w:pStyle w:val="NP1"/>
      </w:pPr>
      <w:r>
        <w:t>Після видалення реєстру, в інформаційній системі видаляється номер реєстру, але експрес-накладні, які містили реєстр не видаляються (відбувається розформування реєстру).</w:t>
      </w:r>
    </w:p>
    <w:p w14:paraId="125AC985" w14:textId="77777777" w:rsidR="004C52CB" w:rsidRDefault="004C52CB" w:rsidP="004C52CB">
      <w:pPr>
        <w:pStyle w:val="NP1"/>
        <w:ind w:firstLine="0"/>
      </w:pPr>
      <w:r>
        <w:t>Для передачі оформлених відправлень по реєстру необхідно сформувати відповідний запит.</w:t>
      </w:r>
    </w:p>
    <w:p w14:paraId="3FF1B208" w14:textId="40F77F61" w:rsidR="004C52CB" w:rsidRDefault="004C52CB" w:rsidP="004C52CB">
      <w:pPr>
        <w:pStyle w:val="NP1"/>
        <w:ind w:firstLine="0"/>
      </w:pPr>
      <w:r>
        <w:t>В реєстр не додаються експрес-накладні які видалені</w:t>
      </w:r>
      <w:r w:rsidRPr="007A66F5">
        <w:rPr>
          <w:lang w:val="ru-RU"/>
        </w:rPr>
        <w:t>/</w:t>
      </w:r>
      <w:r>
        <w:t>відмін</w:t>
      </w:r>
      <w:r w:rsidR="007F07A0">
        <w:t>ені, в яких відрізняється дані в</w:t>
      </w:r>
      <w:r>
        <w:t>ідправника.</w:t>
      </w:r>
    </w:p>
    <w:p w14:paraId="786B6CDB" w14:textId="73BF8BAF" w:rsidR="004C52CB" w:rsidRDefault="004C52CB" w:rsidP="005D3F71">
      <w:pPr>
        <w:pStyle w:val="NP1"/>
        <w:ind w:firstLine="0"/>
      </w:pPr>
      <w:r>
        <w:t>В відповідь на запит формування реєстра повертається номер реєстра і номер відправлень зі статусом.</w:t>
      </w:r>
    </w:p>
    <w:p w14:paraId="0BC362FC" w14:textId="77777777" w:rsidR="00267DCB" w:rsidRPr="00655CEE" w:rsidRDefault="00267DCB" w:rsidP="005D3F71">
      <w:pPr>
        <w:pStyle w:val="NP1"/>
        <w:ind w:firstLine="0"/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52CB" w:rsidRPr="0011435A" w14:paraId="5B7B66A5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C3C13FB" w14:textId="77777777" w:rsidR="004C52CB" w:rsidRPr="007B0D2F" w:rsidRDefault="004C52CB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видалення експрес-накладних з реєстру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7D758EE" w14:textId="5CCF0DE1" w:rsidR="004C52CB" w:rsidRPr="0011435A" w:rsidRDefault="004C52CB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C52CB" w:rsidRPr="00652BF2" w14:paraId="3007F62A" w14:textId="77777777" w:rsidTr="00E6319E">
        <w:trPr>
          <w:trHeight w:val="1666"/>
        </w:trPr>
        <w:tc>
          <w:tcPr>
            <w:tcW w:w="7318" w:type="dxa"/>
          </w:tcPr>
          <w:p w14:paraId="281DAD05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158373EF" w14:textId="30C378B8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"apiKey": "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6F034681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ScanSheet</w:t>
            </w: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6BB4A2EB" w14:textId="77777777" w:rsidR="004C52CB" w:rsidRPr="004375A6" w:rsidRDefault="004C52CB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</w:t>
            </w:r>
            <w:r w:rsidRPr="004C52CB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"calledMethod": "</w:t>
            </w:r>
            <w:r w:rsidRPr="00141608">
              <w:rPr>
                <w:rStyle w:val="af9"/>
              </w:rPr>
              <w:t>removeDocuments</w:t>
            </w:r>
            <w:r w:rsidRPr="004C52CB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0BDB0C7B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6D7A8EF1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"DocumentRefs": [</w:t>
            </w:r>
          </w:p>
          <w:p w14:paraId="11CA9F9A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"8b3f0bc7-ce1e-11e4-bdb5-005056801329",</w:t>
            </w:r>
          </w:p>
          <w:p w14:paraId="255987BA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"97641014-ce1e-11e4-bdb5-005056801329",</w:t>
            </w:r>
          </w:p>
          <w:p w14:paraId="76B8A78F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"9bb06c64-ce1e-11e4-bdb5-005056801329"</w:t>
            </w:r>
          </w:p>
          <w:p w14:paraId="2501139C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]</w:t>
            </w:r>
          </w:p>
          <w:p w14:paraId="355A087C" w14:textId="77777777" w:rsidR="004C52CB" w:rsidRPr="004375A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5A045B75" w14:textId="77777777" w:rsidR="004C52CB" w:rsidRPr="005C7C24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375A6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74356C3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086976F" w14:textId="77777777" w:rsidR="004C52CB" w:rsidRPr="005768F5" w:rsidRDefault="004C52CB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66C628E" w14:textId="77777777" w:rsidR="004C52CB" w:rsidRPr="004979CC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070DA447" w14:textId="77777777" w:rsidR="004C52CB" w:rsidRPr="004C52CB" w:rsidRDefault="004C52CB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C52CB">
              <w:rPr>
                <w:color w:val="000000" w:themeColor="text1"/>
              </w:rPr>
              <w:t>- тип методу</w:t>
            </w:r>
          </w:p>
          <w:p w14:paraId="3163DE3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5F515E3D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масив ідентифікаторів ЕН (нижче)</w:t>
            </w:r>
          </w:p>
          <w:p w14:paraId="4F993E13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  <w:p w14:paraId="44EF38A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  <w:p w14:paraId="285DC2D4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ЕН</w:t>
            </w:r>
          </w:p>
        </w:tc>
      </w:tr>
      <w:tr w:rsidR="004C52CB" w:rsidRPr="005C7C24" w14:paraId="633CC1FF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C7B771C" w14:textId="77777777" w:rsidR="004C52CB" w:rsidRPr="005C7C24" w:rsidRDefault="004C52CB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7953C72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52CB" w:rsidRPr="00B4174F" w14:paraId="3452205E" w14:textId="77777777" w:rsidTr="00E6319E">
        <w:trPr>
          <w:trHeight w:val="262"/>
        </w:trPr>
        <w:tc>
          <w:tcPr>
            <w:tcW w:w="7318" w:type="dxa"/>
            <w:tcBorders>
              <w:bottom w:val="single" w:sz="4" w:space="0" w:color="auto"/>
            </w:tcBorders>
          </w:tcPr>
          <w:p w14:paraId="2CEB32A6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602CA11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"success":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true</w:t>
            </w:r>
            <w:r w:rsidRPr="00BC1F99">
              <w:rPr>
                <w:rFonts w:asciiTheme="minorHAnsi" w:hAnsiTheme="minorHAnsi"/>
                <w:sz w:val="22"/>
                <w:szCs w:val="22"/>
              </w:rPr>
              <w:t>,</w:t>
            </w:r>
          </w:p>
          <w:p w14:paraId="440EDE1E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"data": {</w:t>
            </w:r>
          </w:p>
          <w:p w14:paraId="096C0CFA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"DocumentRefs": {</w:t>
            </w:r>
          </w:p>
          <w:p w14:paraId="113A91C3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"Errors": [],</w:t>
            </w:r>
          </w:p>
          <w:p w14:paraId="0EF6AF7F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"Success": [</w:t>
            </w:r>
          </w:p>
          <w:p w14:paraId="28B763D2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{</w:t>
            </w:r>
          </w:p>
          <w:p w14:paraId="1E7D2A1C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"Ref": "8b3f0bc7-ce1e-11e4-bdb5-005056801329",</w:t>
            </w:r>
          </w:p>
          <w:p w14:paraId="42C53E34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"Number": "20400030200890",</w:t>
            </w:r>
          </w:p>
          <w:p w14:paraId="23F0160D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"Document": "de872c3c-ce30-11e4-bdb5-005056801329"</w:t>
            </w:r>
          </w:p>
          <w:p w14:paraId="4C8ABD4D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},</w:t>
            </w:r>
          </w:p>
          <w:p w14:paraId="018CFEE1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{</w:t>
            </w:r>
          </w:p>
          <w:p w14:paraId="191AB14B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"Ref": "97641014-ce1e-11e4-bdb5-005056801329",</w:t>
            </w:r>
          </w:p>
          <w:p w14:paraId="30103C87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"Number": "20400030200891",</w:t>
            </w:r>
          </w:p>
          <w:p w14:paraId="79EEC172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"Document": "de872c3c-ce30-11e4-bdb5-005056801329"</w:t>
            </w:r>
          </w:p>
          <w:p w14:paraId="57803606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},</w:t>
            </w:r>
          </w:p>
          <w:p w14:paraId="6CA5734C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{</w:t>
            </w:r>
          </w:p>
          <w:p w14:paraId="224512C3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"Ref": "9bb06c64-ce1e-11e4-bdb5-005056801329",</w:t>
            </w:r>
          </w:p>
          <w:p w14:paraId="4EED88E6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"Number": "20400030200892",</w:t>
            </w:r>
          </w:p>
          <w:p w14:paraId="09A9B307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    "Document": "de872c3c-ce30-11e4-bdb5-005056801329"</w:t>
            </w:r>
          </w:p>
          <w:p w14:paraId="4E45D45B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    }</w:t>
            </w:r>
          </w:p>
          <w:p w14:paraId="67F08577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    ]</w:t>
            </w:r>
          </w:p>
          <w:p w14:paraId="113D2157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134CACA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},</w:t>
            </w:r>
          </w:p>
          <w:p w14:paraId="11548C77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39D660D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"warnings": [],</w:t>
            </w:r>
          </w:p>
          <w:p w14:paraId="78610318" w14:textId="77777777" w:rsidR="004C52CB" w:rsidRPr="00BC1F99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C1F9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CC0B205" w14:textId="77777777" w:rsidR="004C52CB" w:rsidRDefault="004C52CB" w:rsidP="00E6319E">
            <w:pPr>
              <w:pStyle w:val="HTML"/>
            </w:pPr>
            <w:r w:rsidRPr="00BC1F99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77A3EDC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</w:rPr>
            </w:pPr>
          </w:p>
        </w:tc>
        <w:tc>
          <w:tcPr>
            <w:tcW w:w="3813" w:type="dxa"/>
          </w:tcPr>
          <w:p w14:paraId="37CA5DF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9843AC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>- запит (усп</w:t>
            </w:r>
            <w:r w:rsidRPr="00B26AF2">
              <w:rPr>
                <w:rFonts w:asciiTheme="minorHAnsi" w:hAnsiTheme="minorHAnsi"/>
                <w:lang w:val="uk-UA"/>
              </w:rPr>
              <w:t>іх</w:t>
            </w:r>
            <w:r w:rsidRPr="00B26AF2">
              <w:rPr>
                <w:rFonts w:asciiTheme="minorHAnsi" w:hAnsiTheme="minorHAnsi"/>
              </w:rPr>
              <w:t>)</w:t>
            </w:r>
          </w:p>
          <w:p w14:paraId="10CFC0E8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 xml:space="preserve">- </w:t>
            </w:r>
            <w:r w:rsidRPr="00B26AF2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0D284B3E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масив документів</w:t>
            </w:r>
          </w:p>
          <w:p w14:paraId="5DDB3D86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помилки відсутні</w:t>
            </w:r>
          </w:p>
          <w:p w14:paraId="3ED419C4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69ED571B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51339E05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69034F">
              <w:rPr>
                <w:sz w:val="22"/>
                <w:szCs w:val="22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ідентифікатор ЕН</w:t>
            </w:r>
          </w:p>
          <w:p w14:paraId="4441FF48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ЕН</w:t>
            </w:r>
          </w:p>
          <w:p w14:paraId="32EB425A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реєстру</w:t>
            </w:r>
          </w:p>
          <w:p w14:paraId="065D3E55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422CE8DE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4FEE6A02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E93F1E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ідентифікатор ЕН</w:t>
            </w:r>
          </w:p>
          <w:p w14:paraId="0865B502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ЕН</w:t>
            </w:r>
          </w:p>
          <w:p w14:paraId="40DDBEE1" w14:textId="77777777" w:rsidR="004C52CB" w:rsidRPr="0069034F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реєстру</w:t>
            </w:r>
          </w:p>
          <w:p w14:paraId="15F09D93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4AD9D017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2110EB55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E93F1E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ідентифікатор ЕН</w:t>
            </w:r>
          </w:p>
          <w:p w14:paraId="2120E1B7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ЕН</w:t>
            </w:r>
          </w:p>
          <w:p w14:paraId="057FE80D" w14:textId="77777777" w:rsidR="004C52CB" w:rsidRPr="0069034F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реєстру</w:t>
            </w:r>
          </w:p>
          <w:p w14:paraId="16F5E18A" w14:textId="77777777" w:rsidR="004C52CB" w:rsidRPr="0069034F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71DA220D" w14:textId="77777777" w:rsidR="004C52CB" w:rsidRPr="00B26AF2" w:rsidRDefault="004C52CB" w:rsidP="00E6319E">
            <w:pPr>
              <w:spacing w:line="360" w:lineRule="auto"/>
              <w:rPr>
                <w:sz w:val="22"/>
                <w:szCs w:val="22"/>
                <w:lang w:val="uk-UA" w:eastAsia="ar-SA"/>
              </w:rPr>
            </w:pPr>
          </w:p>
          <w:p w14:paraId="5859526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5BAC853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9A41DFA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81EC32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- додаткова інформація (відсутня)</w:t>
            </w:r>
          </w:p>
          <w:p w14:paraId="5F32A0DD" w14:textId="77777777" w:rsidR="004C52CB" w:rsidRPr="00B26AF2" w:rsidRDefault="004C52CB" w:rsidP="00E6319E">
            <w:pPr>
              <w:rPr>
                <w:lang w:val="uk-UA"/>
              </w:rPr>
            </w:pPr>
          </w:p>
        </w:tc>
      </w:tr>
    </w:tbl>
    <w:p w14:paraId="4C2B6B69" w14:textId="77777777" w:rsidR="004C52CB" w:rsidRPr="007A66F5" w:rsidRDefault="004C52CB" w:rsidP="004C52CB">
      <w:pPr>
        <w:pStyle w:val="NP1"/>
        <w:ind w:firstLine="0"/>
      </w:pPr>
    </w:p>
    <w:p w14:paraId="38C48A57" w14:textId="78921A45" w:rsidR="004C52CB" w:rsidRDefault="0063754C" w:rsidP="004C52CB">
      <w:pPr>
        <w:pStyle w:val="-2NP0"/>
      </w:pPr>
      <w:bookmarkStart w:id="85" w:name="_Toc414965472"/>
      <w:bookmarkStart w:id="86" w:name="_Toc447666829"/>
      <w:r>
        <w:t>Видалити</w:t>
      </w:r>
      <w:r w:rsidRPr="00334936">
        <w:t>/</w:t>
      </w:r>
      <w:r>
        <w:t>розформувати реєстр відправлень (метод «deleteScanSheet»</w:t>
      </w:r>
      <w:r w:rsidR="004C52CB">
        <w:t>)</w:t>
      </w:r>
      <w:bookmarkEnd w:id="85"/>
      <w:bookmarkEnd w:id="86"/>
    </w:p>
    <w:p w14:paraId="66FBF45C" w14:textId="77777777" w:rsidR="004C52CB" w:rsidRDefault="004C52CB" w:rsidP="004C52CB">
      <w:pPr>
        <w:pStyle w:val="NP1"/>
        <w:ind w:firstLine="709"/>
      </w:pPr>
      <w:r>
        <w:t>Після видалення реєстру з інформаційної системи «Нова Пошта» видаляється номер реєстру, а експрес-накладні, які були включені до нього звільняються, але не видаляються</w:t>
      </w:r>
      <w:r w:rsidRPr="00E93F1E">
        <w:t xml:space="preserve"> (відбувається розформування реєстру)</w:t>
      </w:r>
      <w:r>
        <w:t>.</w:t>
      </w:r>
    </w:p>
    <w:p w14:paraId="5511AE4F" w14:textId="486B187E" w:rsidR="004C52CB" w:rsidRPr="00655CEE" w:rsidRDefault="004C52CB" w:rsidP="005D3F71">
      <w:pPr>
        <w:pStyle w:val="NP1"/>
        <w:ind w:firstLine="0"/>
      </w:pPr>
      <w:r>
        <w:t>Для видалення реєстру необхідно сформувати відповідний запит.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52CB" w:rsidRPr="0011435A" w14:paraId="615B8AC4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258F8AC" w14:textId="77777777" w:rsidR="004C52CB" w:rsidRPr="007B0D2F" w:rsidRDefault="004C52CB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видалення експрес-накладних з реєстру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A48AE82" w14:textId="558F60FA" w:rsidR="004C52CB" w:rsidRPr="0011435A" w:rsidRDefault="004C52CB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C52CB" w:rsidRPr="00E93F1E" w14:paraId="074B4B7E" w14:textId="77777777" w:rsidTr="00E6319E">
        <w:trPr>
          <w:trHeight w:val="1666"/>
        </w:trPr>
        <w:tc>
          <w:tcPr>
            <w:tcW w:w="7318" w:type="dxa"/>
          </w:tcPr>
          <w:p w14:paraId="0FE75D5E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39F5A2A9" w14:textId="1ACFB529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"apiKey": "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F6DFA20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ScanSheet</w:t>
            </w: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59215119" w14:textId="77777777" w:rsidR="004C52CB" w:rsidRPr="004C52CB" w:rsidRDefault="004C52CB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52CB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"calledMethod": "</w:t>
            </w:r>
            <w:r w:rsidRPr="00141608">
              <w:rPr>
                <w:rStyle w:val="af9"/>
              </w:rPr>
              <w:t>deleteScanSheet</w:t>
            </w:r>
            <w:r w:rsidRPr="004C52CB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6E31241D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6E436C49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"ScanSheetRefs": [</w:t>
            </w:r>
          </w:p>
          <w:p w14:paraId="2B9E212F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"d3e4c8c0-cedd-11e4-bdb5-005056801329",</w:t>
            </w:r>
          </w:p>
          <w:p w14:paraId="6C6BDADE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"e2a53663-cedd-11e4-bdb5-005056801329"</w:t>
            </w:r>
          </w:p>
          <w:p w14:paraId="00B86BD7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]</w:t>
            </w:r>
          </w:p>
          <w:p w14:paraId="3E0DCDE1" w14:textId="77777777" w:rsidR="004C52CB" w:rsidRPr="00E93F1E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32A0021D" w14:textId="77777777" w:rsidR="004C52CB" w:rsidRPr="005C7C24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93F1E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3F7DDB84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A5B2DA5" w14:textId="77777777" w:rsidR="004C52CB" w:rsidRPr="005768F5" w:rsidRDefault="004C52CB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6F2F2D9" w14:textId="77777777" w:rsidR="004C52CB" w:rsidRPr="004979CC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615B5BDA" w14:textId="77777777" w:rsidR="004C52CB" w:rsidRPr="004C52CB" w:rsidRDefault="004C52CB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4C52CB">
              <w:rPr>
                <w:color w:val="000000" w:themeColor="text1"/>
              </w:rPr>
              <w:t>- тип методу</w:t>
            </w:r>
          </w:p>
          <w:p w14:paraId="08DF9F21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05E85BC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масив ідентифікаторів реєстрів </w:t>
            </w:r>
          </w:p>
          <w:p w14:paraId="3E16A4C2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реєстру</w:t>
            </w:r>
          </w:p>
          <w:p w14:paraId="05BB85CA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реєстру</w:t>
            </w:r>
          </w:p>
          <w:p w14:paraId="06084BA9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C52CB" w:rsidRPr="005C7C24" w14:paraId="4B64502A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6E9BE3FB" w14:textId="77777777" w:rsidR="004C52CB" w:rsidRPr="005C7C24" w:rsidRDefault="004C52CB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D8611C3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52CB" w:rsidRPr="00E93F1E" w14:paraId="226785B5" w14:textId="77777777" w:rsidTr="00E6319E">
        <w:trPr>
          <w:trHeight w:val="5790"/>
        </w:trPr>
        <w:tc>
          <w:tcPr>
            <w:tcW w:w="7318" w:type="dxa"/>
            <w:tcBorders>
              <w:bottom w:val="single" w:sz="4" w:space="0" w:color="auto"/>
            </w:tcBorders>
          </w:tcPr>
          <w:p w14:paraId="62642B81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7E5E24F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927C080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"data": {</w:t>
            </w:r>
          </w:p>
          <w:p w14:paraId="5510B322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"ScanSheetRefs": {</w:t>
            </w:r>
          </w:p>
          <w:p w14:paraId="7CB507E0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"Errors": [],</w:t>
            </w:r>
          </w:p>
          <w:p w14:paraId="47FC0520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"Success": [</w:t>
            </w:r>
          </w:p>
          <w:p w14:paraId="2A5D7411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{</w:t>
            </w:r>
          </w:p>
          <w:p w14:paraId="5E3A890A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    "Ref": "d3e4c8c0-cedd-11e4-bdb5-005056801329",</w:t>
            </w:r>
          </w:p>
          <w:p w14:paraId="06A82ECF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    "Number": "105-00003132"</w:t>
            </w:r>
          </w:p>
          <w:p w14:paraId="7D187D6F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},</w:t>
            </w:r>
          </w:p>
          <w:p w14:paraId="2F90FB0B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{</w:t>
            </w:r>
          </w:p>
          <w:p w14:paraId="67FBA83D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    "Ref": "e2a53663-cedd-11e4-bdb5-005056801329",</w:t>
            </w:r>
          </w:p>
          <w:p w14:paraId="3C7224CC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    "Number": "105-00003133"</w:t>
            </w:r>
          </w:p>
          <w:p w14:paraId="01FA6A86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    }</w:t>
            </w:r>
          </w:p>
          <w:p w14:paraId="7ED543EF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    ]</w:t>
            </w:r>
          </w:p>
          <w:p w14:paraId="569C1CF0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E0F105C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},</w:t>
            </w:r>
          </w:p>
          <w:p w14:paraId="62F365D9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E971A2A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5D3790C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CD7BF9D" w14:textId="77777777" w:rsidR="004C52CB" w:rsidRPr="00E93F1E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93F1E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0BDEC66D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</w:rPr>
            </w:pPr>
          </w:p>
        </w:tc>
        <w:tc>
          <w:tcPr>
            <w:tcW w:w="3813" w:type="dxa"/>
          </w:tcPr>
          <w:p w14:paraId="7C6EF5A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7D2C808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>- запит (усп</w:t>
            </w:r>
            <w:r w:rsidRPr="00B26AF2">
              <w:rPr>
                <w:rFonts w:asciiTheme="minorHAnsi" w:hAnsiTheme="minorHAnsi"/>
                <w:lang w:val="uk-UA"/>
              </w:rPr>
              <w:t>іх</w:t>
            </w:r>
            <w:r w:rsidRPr="00B26AF2">
              <w:rPr>
                <w:rFonts w:asciiTheme="minorHAnsi" w:hAnsiTheme="minorHAnsi"/>
              </w:rPr>
              <w:t>)</w:t>
            </w:r>
          </w:p>
          <w:p w14:paraId="7C50B5F1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 xml:space="preserve">- </w:t>
            </w:r>
            <w:r w:rsidRPr="00B26AF2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F60D2FD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масив документів</w:t>
            </w:r>
          </w:p>
          <w:p w14:paraId="008B183E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помилки відсутні</w:t>
            </w:r>
          </w:p>
          <w:p w14:paraId="732DBE50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список успішно видалених реєстрів</w:t>
            </w:r>
          </w:p>
          <w:p w14:paraId="3CEB0152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1E9E685B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реєстру</w:t>
            </w:r>
          </w:p>
          <w:p w14:paraId="3E161C10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реєстру</w:t>
            </w:r>
          </w:p>
          <w:p w14:paraId="713F63B5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27E1050D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7E8B8595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реєстру</w:t>
            </w:r>
          </w:p>
          <w:p w14:paraId="4990985E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реєстру</w:t>
            </w:r>
          </w:p>
          <w:p w14:paraId="4B323613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60514E44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2A347EF7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3AF791AA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</w:p>
          <w:p w14:paraId="469BE89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637E8A3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9E49CFF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06D17FA9" w14:textId="313A7AD6" w:rsidR="004C52CB" w:rsidRDefault="004C52CB" w:rsidP="004C52CB">
      <w:pPr>
        <w:rPr>
          <w:lang w:val="uk-UA" w:eastAsia="uk-UA"/>
        </w:rPr>
      </w:pPr>
    </w:p>
    <w:p w14:paraId="644194C0" w14:textId="69D65CA5" w:rsidR="004C52CB" w:rsidRPr="00655CEE" w:rsidRDefault="0063754C" w:rsidP="00267DCB">
      <w:pPr>
        <w:pStyle w:val="-2NP0"/>
      </w:pPr>
      <w:bookmarkStart w:id="87" w:name="_Toc414965473"/>
      <w:bookmarkStart w:id="88" w:name="_Toc447666830"/>
      <w:r>
        <w:lastRenderedPageBreak/>
        <w:t>Завантажити інформацію по одному реєстру (метод «getScanSheet»</w:t>
      </w:r>
      <w:r w:rsidR="004C52CB">
        <w:t>)</w:t>
      </w:r>
      <w:bookmarkEnd w:id="87"/>
      <w:bookmarkEnd w:id="88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52CB" w:rsidRPr="0011435A" w14:paraId="5C8E57A8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2F46D08" w14:textId="0A6DDFA1" w:rsidR="004C52CB" w:rsidRPr="007B0D2F" w:rsidRDefault="004C52CB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>
              <w:rPr>
                <w:lang w:val="uk-UA"/>
              </w:rPr>
              <w:t>завантаження інформації по одному реєстру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607993C" w14:textId="1BE4F363" w:rsidR="004C52CB" w:rsidRPr="0011435A" w:rsidRDefault="004C52CB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C52CB" w:rsidRPr="00E93F1E" w14:paraId="2002C173" w14:textId="77777777" w:rsidTr="00E6319E">
        <w:trPr>
          <w:trHeight w:val="1666"/>
        </w:trPr>
        <w:tc>
          <w:tcPr>
            <w:tcW w:w="7318" w:type="dxa"/>
          </w:tcPr>
          <w:p w14:paraId="5BC59F19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47755E78" w14:textId="571C511F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"apiKey": "</w:t>
            </w:r>
            <w:r w:rsidR="0063754C"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CB5FA01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ScanSheet</w:t>
            </w: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6C450573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"calledMethod": "</w:t>
            </w:r>
            <w:r w:rsidRPr="00141608">
              <w:rPr>
                <w:rStyle w:val="af9"/>
              </w:rPr>
              <w:t>getScanSheet</w:t>
            </w: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2EEF0E2E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23FFC8DD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"Ref": "956aeca5-cef6-11e4-bdb5-005056801329"</w:t>
            </w:r>
          </w:p>
          <w:p w14:paraId="26C98B12" w14:textId="77777777" w:rsidR="004C52CB" w:rsidRPr="004B0ED6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1CE901A4" w14:textId="77777777" w:rsidR="004C52CB" w:rsidRPr="005C7C24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B0ED6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31F0AAB9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8D2533F" w14:textId="77777777" w:rsidR="004C52CB" w:rsidRPr="005768F5" w:rsidRDefault="004C52CB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37D08223" w14:textId="77777777" w:rsidR="004C52CB" w:rsidRPr="004979CC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551D4212" w14:textId="77777777" w:rsidR="004C52CB" w:rsidRPr="00D71692" w:rsidRDefault="004C52CB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E58DF">
              <w:rPr>
                <w:color w:val="2E74B5" w:themeColor="accent1" w:themeShade="BF"/>
              </w:rPr>
              <w:t>- тип методу</w:t>
            </w:r>
          </w:p>
          <w:p w14:paraId="5E7C7FB5" w14:textId="77777777" w:rsidR="004C52CB" w:rsidRPr="004B0ED6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693C346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 реєстру</w:t>
            </w:r>
          </w:p>
          <w:p w14:paraId="45B3DBC4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C52CB" w:rsidRPr="005C7C24" w14:paraId="655929F8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4C42B0D" w14:textId="77777777" w:rsidR="004C52CB" w:rsidRPr="005C7C24" w:rsidRDefault="004C52CB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4B45623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52CB" w:rsidRPr="00652BF2" w14:paraId="3AE5B706" w14:textId="77777777" w:rsidTr="00E6319E">
        <w:trPr>
          <w:trHeight w:val="5790"/>
        </w:trPr>
        <w:tc>
          <w:tcPr>
            <w:tcW w:w="7318" w:type="dxa"/>
            <w:tcBorders>
              <w:bottom w:val="single" w:sz="4" w:space="0" w:color="auto"/>
            </w:tcBorders>
          </w:tcPr>
          <w:p w14:paraId="28AC0435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A2A3B6B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713673BA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1028A13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977DD22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"Ref": "956aeca5-cef6-11e4-bdb5-005056801329",</w:t>
            </w:r>
          </w:p>
          <w:p w14:paraId="366B4036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"Number": "105-00003134",</w:t>
            </w:r>
          </w:p>
          <w:p w14:paraId="4B8B2FCF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"DateTime": "2015-03-20 13:45:19",</w:t>
            </w:r>
          </w:p>
          <w:p w14:paraId="35B5EA06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"Count": "2",</w:t>
            </w:r>
          </w:p>
          <w:p w14:paraId="1EDFA925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"CitySenderRef": "8d5a980d-391c-11dd-90d9-001a92567626",</w:t>
            </w:r>
          </w:p>
          <w:p w14:paraId="0568B66E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"CitySender": "Київ",</w:t>
            </w:r>
          </w:p>
          <w:p w14:paraId="1D2B401A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"SenderAddressRef": "0d545ecf-e1c2-11e3-8c4a-0050568002cf",</w:t>
            </w:r>
          </w:p>
          <w:p w14:paraId="1F46EA62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"SenderAddress": "м. Київ, Відділення №87 (до 30 кг), вул. Княжий Затон, 14б",</w:t>
            </w:r>
          </w:p>
          <w:p w14:paraId="7E9A6945" w14:textId="77777777" w:rsidR="004C52CB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"SenderRef": "5953fb16-08d8-11e4-8958-0025909b4e33",</w:t>
            </w:r>
          </w:p>
          <w:p w14:paraId="04C57AB3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2700D79B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    "Sender": "CBS-369138  "</w:t>
            </w:r>
          </w:p>
          <w:p w14:paraId="665C2016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747D078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9157BB0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836DE96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1C05FD8E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CDCFAFE" w14:textId="77777777" w:rsidR="004C52CB" w:rsidRPr="00104945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0494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495A3E9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</w:rPr>
            </w:pPr>
          </w:p>
        </w:tc>
        <w:tc>
          <w:tcPr>
            <w:tcW w:w="3813" w:type="dxa"/>
          </w:tcPr>
          <w:p w14:paraId="6BBDFFFA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3120DF5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>- запит (усп</w:t>
            </w:r>
            <w:r w:rsidRPr="00B26AF2">
              <w:rPr>
                <w:rFonts w:asciiTheme="minorHAnsi" w:hAnsiTheme="minorHAnsi"/>
                <w:lang w:val="uk-UA"/>
              </w:rPr>
              <w:t>іх</w:t>
            </w:r>
            <w:r w:rsidRPr="00B26AF2">
              <w:rPr>
                <w:rFonts w:asciiTheme="minorHAnsi" w:hAnsiTheme="minorHAnsi"/>
              </w:rPr>
              <w:t>)</w:t>
            </w:r>
          </w:p>
          <w:p w14:paraId="16AE5ED3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 xml:space="preserve">- </w:t>
            </w:r>
            <w:r w:rsidRPr="00B26AF2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A789101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масив документів</w:t>
            </w:r>
          </w:p>
          <w:p w14:paraId="3E5FB0B9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ідентифікатор реєстру</w:t>
            </w:r>
          </w:p>
          <w:p w14:paraId="780B8F7B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номер реєстру</w:t>
            </w:r>
          </w:p>
          <w:p w14:paraId="6E8C5F90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дата проведеного запиту</w:t>
            </w:r>
          </w:p>
          <w:p w14:paraId="1A3AF726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кол-во ЕН</w:t>
            </w:r>
          </w:p>
          <w:p w14:paraId="63282C91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міста відправника</w:t>
            </w:r>
          </w:p>
          <w:p w14:paraId="1742A69F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назва міста відправника</w:t>
            </w:r>
          </w:p>
          <w:p w14:paraId="72FEE379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адреси відправника</w:t>
            </w:r>
          </w:p>
          <w:p w14:paraId="37697E43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повна назва адреси відправника</w:t>
            </w:r>
          </w:p>
          <w:p w14:paraId="651D99FE" w14:textId="77777777" w:rsidR="004C52CB" w:rsidRDefault="004C52CB" w:rsidP="00E6319E">
            <w:pPr>
              <w:rPr>
                <w:lang w:val="uk-UA"/>
              </w:rPr>
            </w:pPr>
          </w:p>
          <w:p w14:paraId="3BA99451" w14:textId="77777777" w:rsidR="004C52CB" w:rsidRDefault="004C52CB" w:rsidP="00E6319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відправника (к-агента)</w:t>
            </w:r>
          </w:p>
          <w:p w14:paraId="73ABC89B" w14:textId="77777777" w:rsidR="004C52CB" w:rsidRDefault="004C52CB" w:rsidP="00E6319E">
            <w:pPr>
              <w:rPr>
                <w:lang w:val="uk-UA"/>
              </w:rPr>
            </w:pPr>
            <w:r>
              <w:rPr>
                <w:lang w:val="uk-UA"/>
              </w:rPr>
              <w:t>- номер відправника</w:t>
            </w:r>
          </w:p>
          <w:p w14:paraId="203BD2B4" w14:textId="77777777" w:rsidR="004C52CB" w:rsidRDefault="004C52CB" w:rsidP="00E6319E">
            <w:pPr>
              <w:rPr>
                <w:lang w:val="uk-UA"/>
              </w:rPr>
            </w:pPr>
          </w:p>
          <w:p w14:paraId="320F088D" w14:textId="77777777" w:rsidR="004C52CB" w:rsidRPr="00D22D85" w:rsidRDefault="004C52CB" w:rsidP="00E6319E">
            <w:pPr>
              <w:rPr>
                <w:lang w:val="uk-UA"/>
              </w:rPr>
            </w:pPr>
          </w:p>
          <w:p w14:paraId="05C7D5C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E61E560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CA96DC9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46AC8D01" w14:textId="77777777" w:rsidR="004C52CB" w:rsidRDefault="004C52CB" w:rsidP="004C52CB">
      <w:pPr>
        <w:rPr>
          <w:lang w:val="uk-UA" w:eastAsia="uk-UA"/>
        </w:rPr>
      </w:pPr>
    </w:p>
    <w:p w14:paraId="4DDB4EEB" w14:textId="77777777" w:rsidR="008B1B94" w:rsidRDefault="008B1B94" w:rsidP="004C52CB">
      <w:pPr>
        <w:rPr>
          <w:lang w:val="uk-UA" w:eastAsia="uk-UA"/>
        </w:rPr>
      </w:pPr>
    </w:p>
    <w:p w14:paraId="7D96B0EB" w14:textId="77777777" w:rsidR="008B1B94" w:rsidRDefault="008B1B94" w:rsidP="004C52CB">
      <w:pPr>
        <w:rPr>
          <w:lang w:val="uk-UA" w:eastAsia="uk-UA"/>
        </w:rPr>
      </w:pPr>
    </w:p>
    <w:p w14:paraId="2164E727" w14:textId="77777777" w:rsidR="008B1B94" w:rsidRDefault="008B1B94" w:rsidP="004C52CB">
      <w:pPr>
        <w:rPr>
          <w:lang w:val="uk-UA" w:eastAsia="uk-UA"/>
        </w:rPr>
      </w:pPr>
    </w:p>
    <w:p w14:paraId="370483FB" w14:textId="77777777" w:rsidR="008B1B94" w:rsidRDefault="008B1B94" w:rsidP="004C52CB">
      <w:pPr>
        <w:rPr>
          <w:lang w:val="uk-UA" w:eastAsia="uk-UA"/>
        </w:rPr>
      </w:pPr>
    </w:p>
    <w:p w14:paraId="43481298" w14:textId="77777777" w:rsidR="008B1B94" w:rsidRDefault="008B1B94" w:rsidP="004C52CB">
      <w:pPr>
        <w:rPr>
          <w:lang w:val="uk-UA" w:eastAsia="uk-UA"/>
        </w:rPr>
      </w:pPr>
    </w:p>
    <w:p w14:paraId="3EFE25F7" w14:textId="77777777" w:rsidR="008B1B94" w:rsidRDefault="008B1B94" w:rsidP="004C52CB">
      <w:pPr>
        <w:rPr>
          <w:lang w:val="uk-UA" w:eastAsia="uk-UA"/>
        </w:rPr>
      </w:pPr>
    </w:p>
    <w:p w14:paraId="370338EB" w14:textId="77777777" w:rsidR="008B1B94" w:rsidRDefault="008B1B94" w:rsidP="004C52CB">
      <w:pPr>
        <w:rPr>
          <w:lang w:val="uk-UA" w:eastAsia="uk-UA"/>
        </w:rPr>
      </w:pPr>
    </w:p>
    <w:p w14:paraId="11AB4E17" w14:textId="77777777" w:rsidR="008B1B94" w:rsidRDefault="008B1B94" w:rsidP="004C52CB">
      <w:pPr>
        <w:rPr>
          <w:lang w:val="uk-UA" w:eastAsia="uk-UA"/>
        </w:rPr>
      </w:pPr>
    </w:p>
    <w:p w14:paraId="73DF7D1A" w14:textId="77777777" w:rsidR="008B1B94" w:rsidRDefault="008B1B94" w:rsidP="004C52CB">
      <w:pPr>
        <w:rPr>
          <w:lang w:val="uk-UA" w:eastAsia="uk-UA"/>
        </w:rPr>
      </w:pPr>
    </w:p>
    <w:p w14:paraId="5FCF49DA" w14:textId="77777777" w:rsidR="008B1B94" w:rsidRDefault="008B1B94" w:rsidP="004C52CB">
      <w:pPr>
        <w:rPr>
          <w:lang w:val="uk-UA" w:eastAsia="uk-UA"/>
        </w:rPr>
      </w:pPr>
    </w:p>
    <w:p w14:paraId="2E511054" w14:textId="77777777" w:rsidR="008B1B94" w:rsidRDefault="008B1B94" w:rsidP="004C52CB">
      <w:pPr>
        <w:rPr>
          <w:lang w:val="uk-UA" w:eastAsia="uk-UA"/>
        </w:rPr>
      </w:pPr>
    </w:p>
    <w:p w14:paraId="701100B1" w14:textId="26EA73AC" w:rsidR="004C52CB" w:rsidRPr="00655CEE" w:rsidRDefault="0063754C" w:rsidP="00267DCB">
      <w:pPr>
        <w:pStyle w:val="-2NP0"/>
      </w:pPr>
      <w:bookmarkStart w:id="89" w:name="_Toc414965474"/>
      <w:bookmarkStart w:id="90" w:name="_Toc447666831"/>
      <w:r>
        <w:lastRenderedPageBreak/>
        <w:t>Завантажити список реєстрів (м</w:t>
      </w:r>
      <w:r w:rsidR="004C52CB">
        <w:t>етод «</w:t>
      </w:r>
      <w:r w:rsidR="004C52CB" w:rsidRPr="00AC0754">
        <w:t>getScanSheetList</w:t>
      </w:r>
      <w:r w:rsidR="004C52CB">
        <w:t>»)</w:t>
      </w:r>
      <w:bookmarkEnd w:id="89"/>
      <w:bookmarkEnd w:id="90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52CB" w:rsidRPr="0011435A" w14:paraId="654E7FFA" w14:textId="77777777" w:rsidTr="00E6319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5754757E" w14:textId="45158EB7" w:rsidR="004C52CB" w:rsidRPr="00AC566B" w:rsidRDefault="004C52CB" w:rsidP="00AC566B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Запит </w:t>
            </w:r>
            <w:r w:rsidRPr="00FD64E6">
              <w:rPr>
                <w:lang w:val="uk-UA"/>
              </w:rPr>
              <w:t xml:space="preserve">для </w:t>
            </w:r>
            <w:r w:rsidR="00AC566B">
              <w:rPr>
                <w:lang w:val="uk-UA"/>
              </w:rPr>
              <w:t>завантаження списку реєстрів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5E2C51E4" w14:textId="49082968" w:rsidR="004C52CB" w:rsidRPr="0011435A" w:rsidRDefault="004C52CB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4C52CB" w:rsidRPr="00E93F1E" w14:paraId="5511A2F2" w14:textId="77777777" w:rsidTr="00E6319E">
        <w:trPr>
          <w:trHeight w:val="1666"/>
        </w:trPr>
        <w:tc>
          <w:tcPr>
            <w:tcW w:w="7318" w:type="dxa"/>
          </w:tcPr>
          <w:p w14:paraId="0F908618" w14:textId="77777777" w:rsidR="004C52CB" w:rsidRPr="00AC0754" w:rsidRDefault="004C52CB" w:rsidP="00E6319E">
            <w:pPr>
              <w:rPr>
                <w:sz w:val="22"/>
                <w:szCs w:val="22"/>
                <w:lang w:val="en-US"/>
              </w:rPr>
            </w:pPr>
            <w:r w:rsidRPr="00AC0754">
              <w:rPr>
                <w:sz w:val="22"/>
                <w:szCs w:val="22"/>
                <w:lang w:val="en-US"/>
              </w:rPr>
              <w:t>{</w:t>
            </w:r>
          </w:p>
          <w:p w14:paraId="36750C41" w14:textId="3F4F1317" w:rsidR="004C52CB" w:rsidRPr="00AC0754" w:rsidRDefault="004C52CB" w:rsidP="00E6319E">
            <w:pPr>
              <w:rPr>
                <w:sz w:val="22"/>
                <w:szCs w:val="22"/>
                <w:lang w:val="en-US"/>
              </w:rPr>
            </w:pPr>
            <w:r w:rsidRPr="00AC0754">
              <w:rPr>
                <w:sz w:val="22"/>
                <w:szCs w:val="22"/>
                <w:lang w:val="en-US"/>
              </w:rPr>
              <w:t xml:space="preserve">    "apiKey": "</w:t>
            </w:r>
            <w:r w:rsidR="0063754C">
              <w:rPr>
                <w:sz w:val="22"/>
                <w:szCs w:val="22"/>
                <w:lang w:val="uk-UA"/>
              </w:rPr>
              <w:t>Ваш ключ АРІ 2.0</w:t>
            </w:r>
            <w:r w:rsidRPr="00AC0754">
              <w:rPr>
                <w:sz w:val="22"/>
                <w:szCs w:val="22"/>
                <w:lang w:val="en-US"/>
              </w:rPr>
              <w:t>",</w:t>
            </w:r>
          </w:p>
          <w:p w14:paraId="4363E2AB" w14:textId="77777777" w:rsidR="004C52CB" w:rsidRPr="00AC0754" w:rsidRDefault="004C52CB" w:rsidP="00E6319E">
            <w:pPr>
              <w:rPr>
                <w:sz w:val="22"/>
                <w:szCs w:val="22"/>
                <w:lang w:val="en-US"/>
              </w:rPr>
            </w:pPr>
            <w:r w:rsidRPr="00AC0754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ScanSheet</w:t>
            </w:r>
            <w:r w:rsidRPr="00AC0754">
              <w:rPr>
                <w:sz w:val="22"/>
                <w:szCs w:val="22"/>
                <w:lang w:val="en-US"/>
              </w:rPr>
              <w:t>",</w:t>
            </w:r>
          </w:p>
          <w:p w14:paraId="69FB97C7" w14:textId="77777777" w:rsidR="004C52CB" w:rsidRPr="00AC0754" w:rsidRDefault="004C52CB" w:rsidP="00E6319E">
            <w:pPr>
              <w:rPr>
                <w:sz w:val="22"/>
                <w:szCs w:val="22"/>
                <w:lang w:val="en-US"/>
              </w:rPr>
            </w:pPr>
            <w:r w:rsidRPr="00AC0754">
              <w:rPr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getScanSheetList</w:t>
            </w:r>
            <w:r w:rsidRPr="00AC0754">
              <w:rPr>
                <w:sz w:val="22"/>
                <w:szCs w:val="22"/>
                <w:lang w:val="en-US"/>
              </w:rPr>
              <w:t>",</w:t>
            </w:r>
          </w:p>
          <w:p w14:paraId="73FAAF71" w14:textId="77777777" w:rsidR="004C52CB" w:rsidRPr="00AC0754" w:rsidRDefault="004C52CB" w:rsidP="00E6319E">
            <w:pPr>
              <w:rPr>
                <w:sz w:val="22"/>
                <w:szCs w:val="22"/>
                <w:lang w:val="en-US"/>
              </w:rPr>
            </w:pPr>
            <w:r w:rsidRPr="00AC0754">
              <w:rPr>
                <w:sz w:val="22"/>
                <w:szCs w:val="22"/>
                <w:lang w:val="en-US"/>
              </w:rPr>
              <w:t xml:space="preserve">    "methodProperties": {}</w:t>
            </w:r>
          </w:p>
          <w:p w14:paraId="73296F71" w14:textId="77777777" w:rsidR="004C52CB" w:rsidRPr="005C7C24" w:rsidRDefault="004C52CB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AC0754">
              <w:rPr>
                <w:sz w:val="22"/>
                <w:szCs w:val="22"/>
                <w:lang w:val="en-US"/>
              </w:rPr>
              <w:t>}</w:t>
            </w:r>
          </w:p>
        </w:tc>
        <w:tc>
          <w:tcPr>
            <w:tcW w:w="3813" w:type="dxa"/>
          </w:tcPr>
          <w:p w14:paraId="17A549C0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B0AFC6E" w14:textId="77777777" w:rsidR="004C52CB" w:rsidRPr="005768F5" w:rsidRDefault="004C52CB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F82CBD9" w14:textId="77777777" w:rsidR="004C52CB" w:rsidRPr="004979CC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тип моделі</w:t>
            </w:r>
          </w:p>
          <w:p w14:paraId="47D30D09" w14:textId="77777777" w:rsidR="004C52CB" w:rsidRPr="00D71692" w:rsidRDefault="004C52CB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E58DF">
              <w:rPr>
                <w:color w:val="2E74B5" w:themeColor="accent1" w:themeShade="BF"/>
              </w:rPr>
              <w:t>- тип методу</w:t>
            </w:r>
          </w:p>
          <w:p w14:paraId="06A7FDD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властивості методу (нижче)</w:t>
            </w:r>
          </w:p>
          <w:p w14:paraId="75C30131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C52CB" w:rsidRPr="005C7C24" w14:paraId="5276DF89" w14:textId="77777777" w:rsidTr="00E6319E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0A4F85B" w14:textId="77777777" w:rsidR="004C52CB" w:rsidRPr="005C7C24" w:rsidRDefault="004C52CB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73D877BF" w14:textId="77777777" w:rsidR="004C52CB" w:rsidRPr="005C7C24" w:rsidRDefault="004C52CB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52CB" w:rsidRPr="00652BF2" w14:paraId="0D43D767" w14:textId="77777777" w:rsidTr="00E6319E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356A5C11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4C5AD51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3AD8FD2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4735B88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88B4DF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"956aeca5-cef6-11e4-bdb5-005056801329",</w:t>
            </w:r>
          </w:p>
          <w:p w14:paraId="333BDE18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"105-00003134",</w:t>
            </w:r>
          </w:p>
          <w:p w14:paraId="1AC409E0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"2015-03-20 13:45:19",</w:t>
            </w:r>
          </w:p>
          <w:p w14:paraId="6DBB90F7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4FB5559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AA106B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E8BDFF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"21badca6-ceda-11e4-bdb5-005056801329",</w:t>
            </w:r>
          </w:p>
          <w:p w14:paraId="271CE59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"105-00003131",</w:t>
            </w:r>
          </w:p>
          <w:p w14:paraId="1AA1D02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"2015-03-20 10:21:39",</w:t>
            </w:r>
          </w:p>
          <w:p w14:paraId="4CBAC49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341430E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5A46D7A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008A23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"745bad26-ce45-11e4-bdb5-005056801329",</w:t>
            </w:r>
          </w:p>
          <w:p w14:paraId="3643B0A2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"105-00003125",</w:t>
            </w:r>
          </w:p>
          <w:p w14:paraId="5DDC077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16:37:22",</w:t>
            </w:r>
          </w:p>
          <w:p w14:paraId="5D1797E1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6D2A744B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10BC4E1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30DABE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"df204c73-ce38-11e4-bdb5-005056801329",</w:t>
            </w:r>
          </w:p>
          <w:p w14:paraId="5E881F3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"105-00003124",</w:t>
            </w:r>
          </w:p>
          <w:p w14:paraId="2723906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15:07:18",</w:t>
            </w:r>
          </w:p>
          <w:p w14:paraId="1A686597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320E09FA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5FA19788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53F22D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"34889997-ce38-11e4-bdb5-005056801329",</w:t>
            </w:r>
          </w:p>
          <w:p w14:paraId="72282AD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"105-00003123",</w:t>
            </w:r>
          </w:p>
          <w:p w14:paraId="0A0004F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15:02:32",</w:t>
            </w:r>
          </w:p>
          <w:p w14:paraId="3DCB84F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43B906FE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C4E2381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CB4CE8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"21a8eb5b-ce38-11e4-bdb5-005056801329",</w:t>
            </w:r>
          </w:p>
          <w:p w14:paraId="4F64C40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"105-00003122",</w:t>
            </w:r>
          </w:p>
          <w:p w14:paraId="67C0FAF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15:02:00",</w:t>
            </w:r>
          </w:p>
          <w:p w14:paraId="7169897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78CB4DA1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2A6E0AB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A9D86E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"9db895db-ce37-11e4-bdb5-005056801329",</w:t>
            </w:r>
          </w:p>
          <w:p w14:paraId="684D8B9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"105-00003121",</w:t>
            </w:r>
          </w:p>
          <w:p w14:paraId="01F0C56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"DateTime": "2015-03-19 14:58:19",</w:t>
            </w:r>
          </w:p>
          <w:p w14:paraId="0CD18D9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5E324BF3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4A98958A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AADABBE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"de872c3c-ce30-11e4-bdb5-005056801329",</w:t>
            </w:r>
          </w:p>
          <w:p w14:paraId="53A28558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"105-00003120",</w:t>
            </w:r>
          </w:p>
          <w:p w14:paraId="1CE25B5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14:10:01",</w:t>
            </w:r>
          </w:p>
          <w:p w14:paraId="32D6A7F8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6FF691A2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613DEB10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F6F9E5B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"ed676f43-ce1e-11e4-bdb5-005056801329",</w:t>
            </w:r>
          </w:p>
          <w:p w14:paraId="181ABED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"105-00003119",</w:t>
            </w:r>
          </w:p>
          <w:p w14:paraId="5518C16E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"2015-03-19 12:01:35",</w:t>
            </w:r>
          </w:p>
          <w:p w14:paraId="31C18C0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6926A88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0B1D6DF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31135F1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"bf5b9647-7156-11e4-ab6d-005056801329",</w:t>
            </w:r>
          </w:p>
          <w:p w14:paraId="464F066A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"105-00003055",</w:t>
            </w:r>
          </w:p>
          <w:p w14:paraId="60B5DC43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"2014-11-21 10:16:53",</w:t>
            </w:r>
          </w:p>
          <w:p w14:paraId="3BCFD952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"1"</w:t>
            </w:r>
          </w:p>
          <w:p w14:paraId="2FD0F69B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E916DA6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C28753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"62f578cb-6fea-11e4-ab6d-005056801329",</w:t>
            </w:r>
          </w:p>
          <w:p w14:paraId="2726696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"105-00003054",</w:t>
            </w:r>
          </w:p>
          <w:p w14:paraId="07A719E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"2014-11-19 14:48:18",</w:t>
            </w:r>
          </w:p>
          <w:p w14:paraId="309A235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244B7C35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},</w:t>
            </w:r>
          </w:p>
          <w:p w14:paraId="7EE8B36C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03842F3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"Ref": "4bb1528f-6fea-11e4-ab6d-005056801329",</w:t>
            </w:r>
          </w:p>
          <w:p w14:paraId="496D42E9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"Number": "105-00003053",</w:t>
            </w:r>
          </w:p>
          <w:p w14:paraId="7FACCE4A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"DateTime": "2014-11-19 14:48:00",</w:t>
            </w:r>
          </w:p>
          <w:p w14:paraId="2372F16F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    "Printed": "0"</w:t>
            </w:r>
          </w:p>
          <w:p w14:paraId="0BA4EF3E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17ACEAD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F57A2AE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008D344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3D9D9A77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23B9B00" w14:textId="77777777" w:rsidR="004C52CB" w:rsidRPr="00AC0754" w:rsidRDefault="004C52CB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C075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3B62BB0" w14:textId="77777777" w:rsidR="004C52CB" w:rsidRPr="008C4904" w:rsidRDefault="004C52CB" w:rsidP="00E6319E">
            <w:pPr>
              <w:pStyle w:val="HTML"/>
              <w:rPr>
                <w:rFonts w:asciiTheme="minorHAnsi" w:hAnsiTheme="minorHAnsi"/>
                <w:sz w:val="22"/>
              </w:rPr>
            </w:pPr>
          </w:p>
        </w:tc>
        <w:tc>
          <w:tcPr>
            <w:tcW w:w="3813" w:type="dxa"/>
          </w:tcPr>
          <w:p w14:paraId="1EB6CCD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5DE108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>- запит (усп</w:t>
            </w:r>
            <w:r w:rsidRPr="00B26AF2">
              <w:rPr>
                <w:rFonts w:asciiTheme="minorHAnsi" w:hAnsiTheme="minorHAnsi"/>
                <w:lang w:val="uk-UA"/>
              </w:rPr>
              <w:t>іх</w:t>
            </w:r>
            <w:r w:rsidRPr="00B26AF2">
              <w:rPr>
                <w:rFonts w:asciiTheme="minorHAnsi" w:hAnsiTheme="minorHAnsi"/>
              </w:rPr>
              <w:t>)</w:t>
            </w:r>
          </w:p>
          <w:p w14:paraId="132CE782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B26AF2">
              <w:rPr>
                <w:rFonts w:asciiTheme="minorHAnsi" w:hAnsiTheme="minorHAnsi"/>
              </w:rPr>
              <w:t xml:space="preserve">- </w:t>
            </w:r>
            <w:r w:rsidRPr="00B26AF2">
              <w:rPr>
                <w:rFonts w:asciiTheme="minorHAnsi" w:hAnsiTheme="minorHAnsi"/>
                <w:lang w:val="uk-UA"/>
              </w:rPr>
              <w:t>дані відповіді на запит</w:t>
            </w:r>
          </w:p>
          <w:p w14:paraId="3CBA1F3F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B4D967E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7A933B1C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7D4F8B1E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6F98F81B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5A730789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9F509FC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88CBBA7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6A07A47F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423E8A22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744606B3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3D7C04C0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9CF202D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A1243CC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29BFE711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421037B0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033543D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2D784DF9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B540C24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262CB3E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031C07A2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655D79DC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4E18ECFA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2D480D8F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3CFF84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F233940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05584557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2668BC1A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1B04EC5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26EB969B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6FD7959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5251849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6B2170E6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7CF51339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60EF72A8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5D0E8819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1880498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A250912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69D9C6D0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62ACFA25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lastRenderedPageBreak/>
              <w:t>- дата додавання до реєстру</w:t>
            </w:r>
          </w:p>
          <w:p w14:paraId="21053C74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60ECEDE7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C6FA6DC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2612DFF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452E7504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224BEB14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558622D3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15F2DA36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AA1020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739728B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31EC0CF2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47B98092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32864705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645F4675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61EE6D3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A89EAD7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7803312A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2D820A26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70CC313D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(так)</w:t>
            </w:r>
          </w:p>
          <w:p w14:paraId="6489DE67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8260F54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26D14D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77382AE5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40D28EAC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68B84382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0002C911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5E847CD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B1746E9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ідентифікатор реєстра</w:t>
            </w:r>
          </w:p>
          <w:p w14:paraId="07082C3D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номер реєстра</w:t>
            </w:r>
          </w:p>
          <w:p w14:paraId="5F95E77E" w14:textId="77777777" w:rsidR="004C52CB" w:rsidRPr="00B26AF2" w:rsidRDefault="004C52CB" w:rsidP="00E6319E">
            <w:pPr>
              <w:rPr>
                <w:sz w:val="22"/>
                <w:szCs w:val="22"/>
                <w:lang w:val="uk-UA"/>
              </w:rPr>
            </w:pPr>
            <w:r w:rsidRPr="00B26AF2">
              <w:rPr>
                <w:sz w:val="22"/>
                <w:szCs w:val="22"/>
                <w:lang w:val="uk-UA"/>
              </w:rPr>
              <w:t>- дата додавання до реєстру</w:t>
            </w:r>
          </w:p>
          <w:p w14:paraId="14DEA39E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роздруковано (ні)</w:t>
            </w:r>
          </w:p>
          <w:p w14:paraId="3C37ABE1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EC9BB84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C2B9C8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021D91E" w14:textId="77777777" w:rsidR="004C52CB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D930C17" w14:textId="77777777" w:rsidR="004C52CB" w:rsidRPr="00B26AF2" w:rsidRDefault="004C52CB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</w:tc>
      </w:tr>
    </w:tbl>
    <w:p w14:paraId="7EAB466F" w14:textId="77777777" w:rsidR="004C52CB" w:rsidRDefault="004C52CB" w:rsidP="004C52CB">
      <w:pPr>
        <w:pStyle w:val="NP1"/>
      </w:pPr>
    </w:p>
    <w:p w14:paraId="76EC4213" w14:textId="77777777" w:rsidR="008B1B94" w:rsidRDefault="008B1B94" w:rsidP="004C52CB">
      <w:pPr>
        <w:pStyle w:val="NP1"/>
      </w:pPr>
    </w:p>
    <w:p w14:paraId="55F0A9E9" w14:textId="77777777" w:rsidR="008B1B94" w:rsidRDefault="008B1B94" w:rsidP="004C52CB">
      <w:pPr>
        <w:pStyle w:val="NP1"/>
      </w:pPr>
    </w:p>
    <w:p w14:paraId="0CB3395F" w14:textId="77777777" w:rsidR="008B1B94" w:rsidRDefault="008B1B94" w:rsidP="004C52CB">
      <w:pPr>
        <w:pStyle w:val="NP1"/>
      </w:pPr>
    </w:p>
    <w:p w14:paraId="52ACB04D" w14:textId="77777777" w:rsidR="008B1B94" w:rsidRDefault="008B1B94" w:rsidP="004C52CB">
      <w:pPr>
        <w:pStyle w:val="NP1"/>
      </w:pPr>
    </w:p>
    <w:p w14:paraId="45F45C0E" w14:textId="77777777" w:rsidR="008B1B94" w:rsidRDefault="008B1B94" w:rsidP="004C52CB">
      <w:pPr>
        <w:pStyle w:val="NP1"/>
      </w:pPr>
    </w:p>
    <w:p w14:paraId="4A7C5602" w14:textId="77777777" w:rsidR="008B1B94" w:rsidRDefault="008B1B94" w:rsidP="004C52CB">
      <w:pPr>
        <w:pStyle w:val="NP1"/>
      </w:pPr>
    </w:p>
    <w:p w14:paraId="1EFC6B29" w14:textId="77777777" w:rsidR="008B1B94" w:rsidRDefault="008B1B94" w:rsidP="004C52CB">
      <w:pPr>
        <w:pStyle w:val="NP1"/>
      </w:pPr>
    </w:p>
    <w:p w14:paraId="54A7D4F7" w14:textId="77777777" w:rsidR="008B1B94" w:rsidRDefault="008B1B94" w:rsidP="004C52CB">
      <w:pPr>
        <w:pStyle w:val="NP1"/>
      </w:pPr>
    </w:p>
    <w:p w14:paraId="52FD9C63" w14:textId="2F36145B" w:rsidR="00D77B06" w:rsidRDefault="00D77B06" w:rsidP="00D77B06">
      <w:pPr>
        <w:pStyle w:val="-2NP0"/>
      </w:pPr>
      <w:bookmarkStart w:id="91" w:name="_Toc447666832"/>
      <w:r>
        <w:lastRenderedPageBreak/>
        <w:t>Завантаження друкованої форми реєстру</w:t>
      </w:r>
      <w:r w:rsidRPr="00D77B06">
        <w:t xml:space="preserve"> </w:t>
      </w:r>
      <w:r>
        <w:t>(printScanSheet)</w:t>
      </w:r>
      <w:bookmarkEnd w:id="91"/>
    </w:p>
    <w:p w14:paraId="590BACE7" w14:textId="77777777" w:rsidR="00094290" w:rsidRPr="00094290" w:rsidRDefault="00094290" w:rsidP="00094290">
      <w:pPr>
        <w:pStyle w:val="NP1"/>
      </w:pPr>
    </w:p>
    <w:p w14:paraId="66656146" w14:textId="3193DF61" w:rsidR="00D77B06" w:rsidRPr="00BC50ED" w:rsidRDefault="00D77B06" w:rsidP="00D77B06">
      <w:pPr>
        <w:pStyle w:val="NP"/>
        <w:rPr>
          <w:b/>
          <w:color w:val="2E74B5" w:themeColor="accent1" w:themeShade="BF"/>
        </w:rPr>
      </w:pPr>
      <w:r w:rsidRPr="00BC50ED">
        <w:rPr>
          <w:b/>
          <w:color w:val="2E74B5" w:themeColor="accent1" w:themeShade="BF"/>
        </w:rPr>
        <w:t xml:space="preserve">Приклади GET </w:t>
      </w:r>
      <w:r w:rsidR="00094290" w:rsidRPr="00BC50ED">
        <w:rPr>
          <w:b/>
          <w:color w:val="2E74B5" w:themeColor="accent1" w:themeShade="BF"/>
        </w:rPr>
        <w:t>запитів для д</w:t>
      </w:r>
      <w:r w:rsidRPr="00BC50ED">
        <w:rPr>
          <w:b/>
          <w:color w:val="2E74B5" w:themeColor="accent1" w:themeShade="BF"/>
        </w:rPr>
        <w:t>руку реєстрів.</w:t>
      </w:r>
    </w:p>
    <w:p w14:paraId="1F5F5185" w14:textId="08629A5E" w:rsidR="00D77B06" w:rsidRPr="00BC50ED" w:rsidRDefault="00D77B06" w:rsidP="00D77B06">
      <w:pPr>
        <w:pStyle w:val="NP"/>
        <w:rPr>
          <w:b/>
          <w:color w:val="2E74B5" w:themeColor="accent1" w:themeShade="BF"/>
        </w:rPr>
      </w:pPr>
      <w:r w:rsidRPr="00BC50ED">
        <w:rPr>
          <w:b/>
          <w:color w:val="2E74B5" w:themeColor="accent1" w:themeShade="BF"/>
        </w:rPr>
        <w:t>Друк по ref</w:t>
      </w:r>
    </w:p>
    <w:p w14:paraId="279B2292" w14:textId="77777777" w:rsidR="00C00648" w:rsidRPr="00C00648" w:rsidRDefault="009813C2" w:rsidP="00C00648">
      <w:pPr>
        <w:pStyle w:val="NP"/>
        <w:rPr>
          <w:color w:val="000000" w:themeColor="text1"/>
          <w:lang w:val="ru-RU"/>
        </w:rPr>
      </w:pPr>
      <w:hyperlink r:id="rId24" w:history="1">
        <w:r w:rsidR="00C00648" w:rsidRPr="00C00648">
          <w:rPr>
            <w:rStyle w:val="ae"/>
            <w:color w:val="000000" w:themeColor="text1"/>
            <w:u w:val="none"/>
          </w:rPr>
          <w:t>https://my.novaposhta.ua/scanSheet/printScanSheet/refs[]/7ed08016-89e6-11e5-a70c-005056801333/type/pdf/apiKey/Ваш</w:t>
        </w:r>
      </w:hyperlink>
      <w:r w:rsidR="00C00648" w:rsidRPr="00C00648">
        <w:rPr>
          <w:color w:val="000000" w:themeColor="text1"/>
        </w:rPr>
        <w:t xml:space="preserve"> </w:t>
      </w:r>
      <w:r w:rsidR="00C00648" w:rsidRPr="00C00648">
        <w:rPr>
          <w:color w:val="000000" w:themeColor="text1"/>
          <w:lang w:val="ru-RU"/>
        </w:rPr>
        <w:t>ключ АРІ/</w:t>
      </w:r>
    </w:p>
    <w:p w14:paraId="15A18DD1" w14:textId="27A5970F" w:rsidR="00D77B06" w:rsidRPr="00BC50ED" w:rsidRDefault="00D77B06" w:rsidP="00D77B06">
      <w:pPr>
        <w:pStyle w:val="NP"/>
        <w:rPr>
          <w:b/>
          <w:color w:val="2E74B5" w:themeColor="accent1" w:themeShade="BF"/>
        </w:rPr>
      </w:pPr>
      <w:r w:rsidRPr="00BC50ED">
        <w:rPr>
          <w:b/>
          <w:color w:val="2E74B5" w:themeColor="accent1" w:themeShade="BF"/>
        </w:rPr>
        <w:t>Друк по номеру реєстру</w:t>
      </w:r>
    </w:p>
    <w:p w14:paraId="71CA4EE2" w14:textId="35397192" w:rsidR="00D77B06" w:rsidRPr="00D77B06" w:rsidRDefault="00D77B06" w:rsidP="00D77B06">
      <w:pPr>
        <w:pStyle w:val="NP"/>
      </w:pPr>
      <w:r w:rsidRPr="00D77B06">
        <w:t>https://my.novaposhta.ua/scanSheet/printScanSheet/refs[]/105-00000595/type/pdf/</w:t>
      </w:r>
      <w:r>
        <w:t>Ваш ключ АРІ</w:t>
      </w:r>
      <w:r w:rsidRPr="00D77B06">
        <w:t>/</w:t>
      </w:r>
    </w:p>
    <w:p w14:paraId="2860980A" w14:textId="0FCFF91C" w:rsidR="00D77B06" w:rsidRDefault="00094290" w:rsidP="00094290">
      <w:pPr>
        <w:pStyle w:val="NP"/>
        <w:rPr>
          <w:b/>
          <w:color w:val="2E74B5" w:themeColor="accent1" w:themeShade="BF"/>
        </w:rPr>
      </w:pPr>
      <w:r w:rsidRPr="00BC50ED">
        <w:rPr>
          <w:b/>
          <w:color w:val="2E74B5" w:themeColor="accent1" w:themeShade="BF"/>
        </w:rPr>
        <w:t>Парамет</w:t>
      </w:r>
      <w:r w:rsidR="00D77B06" w:rsidRPr="00BC50ED">
        <w:rPr>
          <w:b/>
          <w:color w:val="2E74B5" w:themeColor="accent1" w:themeShade="BF"/>
        </w:rPr>
        <w:t>р</w:t>
      </w:r>
      <w:r w:rsidRPr="00BC50ED">
        <w:rPr>
          <w:b/>
          <w:color w:val="2E74B5" w:themeColor="accent1" w:themeShade="BF"/>
        </w:rPr>
        <w:t xml:space="preserve"> </w:t>
      </w:r>
      <w:r w:rsidRPr="00BC50ED">
        <w:rPr>
          <w:b/>
          <w:color w:val="2E74B5" w:themeColor="accent1" w:themeShade="BF"/>
          <w:lang w:val="en-US"/>
        </w:rPr>
        <w:t>refs</w:t>
      </w:r>
      <w:r w:rsidRPr="00BC50ED">
        <w:rPr>
          <w:b/>
          <w:color w:val="2E74B5" w:themeColor="accent1" w:themeShade="BF"/>
        </w:rPr>
        <w:t xml:space="preserve"> повинен завжди бути масивом</w:t>
      </w:r>
      <w:r w:rsidR="00D77B06" w:rsidRPr="00BC50ED">
        <w:rPr>
          <w:b/>
          <w:color w:val="2E74B5" w:themeColor="accent1" w:themeShade="BF"/>
        </w:rPr>
        <w:t xml:space="preserve">. </w:t>
      </w:r>
      <w:r w:rsidRPr="00BC50ED">
        <w:rPr>
          <w:b/>
          <w:color w:val="2E74B5" w:themeColor="accent1" w:themeShade="BF"/>
        </w:rPr>
        <w:t>Одним запитом може передатись лише один номер</w:t>
      </w:r>
      <w:r w:rsidRPr="00BC50ED">
        <w:rPr>
          <w:b/>
          <w:color w:val="2E74B5" w:themeColor="accent1" w:themeShade="BF"/>
          <w:lang w:val="ru-RU"/>
        </w:rPr>
        <w:t>/</w:t>
      </w:r>
      <w:r w:rsidRPr="00BC50ED">
        <w:rPr>
          <w:b/>
          <w:color w:val="2E74B5" w:themeColor="accent1" w:themeShade="BF"/>
          <w:lang w:val="en-US"/>
        </w:rPr>
        <w:t>ref</w:t>
      </w:r>
      <w:r w:rsidRPr="00BC50ED">
        <w:rPr>
          <w:b/>
          <w:color w:val="2E74B5" w:themeColor="accent1" w:themeShade="BF"/>
          <w:lang w:val="ru-RU"/>
        </w:rPr>
        <w:t xml:space="preserve"> </w:t>
      </w:r>
      <w:r w:rsidRPr="00BC50ED">
        <w:rPr>
          <w:b/>
          <w:color w:val="2E74B5" w:themeColor="accent1" w:themeShade="BF"/>
        </w:rPr>
        <w:t>реєстру.</w:t>
      </w:r>
    </w:p>
    <w:p w14:paraId="21E3824C" w14:textId="77777777" w:rsidR="00D77B06" w:rsidRDefault="00D77B06" w:rsidP="004C52CB">
      <w:pPr>
        <w:pStyle w:val="NP1"/>
      </w:pPr>
    </w:p>
    <w:p w14:paraId="300A72F4" w14:textId="77777777" w:rsidR="00D77B06" w:rsidRDefault="00D77B06" w:rsidP="004C52CB">
      <w:pPr>
        <w:pStyle w:val="NP1"/>
      </w:pPr>
    </w:p>
    <w:p w14:paraId="1BE8D036" w14:textId="77777777" w:rsidR="00D77B06" w:rsidRDefault="00D77B06" w:rsidP="004C52CB">
      <w:pPr>
        <w:pStyle w:val="NP1"/>
      </w:pPr>
    </w:p>
    <w:p w14:paraId="755804DC" w14:textId="77777777" w:rsidR="00D77B06" w:rsidRDefault="00D77B06" w:rsidP="00234F60">
      <w:pPr>
        <w:pStyle w:val="NP1"/>
        <w:ind w:firstLine="0"/>
      </w:pPr>
    </w:p>
    <w:p w14:paraId="45A1F61A" w14:textId="77777777" w:rsidR="008B1B94" w:rsidRDefault="008B1B94" w:rsidP="00234F60">
      <w:pPr>
        <w:pStyle w:val="NP1"/>
        <w:ind w:firstLine="0"/>
      </w:pPr>
    </w:p>
    <w:p w14:paraId="75948B15" w14:textId="77777777" w:rsidR="008B1B94" w:rsidRDefault="008B1B94" w:rsidP="00234F60">
      <w:pPr>
        <w:pStyle w:val="NP1"/>
        <w:ind w:firstLine="0"/>
      </w:pPr>
    </w:p>
    <w:p w14:paraId="5EA897DE" w14:textId="77777777" w:rsidR="008B1B94" w:rsidRDefault="008B1B94" w:rsidP="00234F60">
      <w:pPr>
        <w:pStyle w:val="NP1"/>
        <w:ind w:firstLine="0"/>
      </w:pPr>
    </w:p>
    <w:p w14:paraId="04D70794" w14:textId="77777777" w:rsidR="008B1B94" w:rsidRDefault="008B1B94" w:rsidP="00234F60">
      <w:pPr>
        <w:pStyle w:val="NP1"/>
        <w:ind w:firstLine="0"/>
      </w:pPr>
    </w:p>
    <w:p w14:paraId="484A69C5" w14:textId="77777777" w:rsidR="008B1B94" w:rsidRDefault="008B1B94" w:rsidP="00234F60">
      <w:pPr>
        <w:pStyle w:val="NP1"/>
        <w:ind w:firstLine="0"/>
      </w:pPr>
    </w:p>
    <w:p w14:paraId="69C87C76" w14:textId="77777777" w:rsidR="008B1B94" w:rsidRDefault="008B1B94" w:rsidP="00234F60">
      <w:pPr>
        <w:pStyle w:val="NP1"/>
        <w:ind w:firstLine="0"/>
      </w:pPr>
    </w:p>
    <w:p w14:paraId="4B5BA929" w14:textId="77777777" w:rsidR="008B1B94" w:rsidRDefault="008B1B94" w:rsidP="00234F60">
      <w:pPr>
        <w:pStyle w:val="NP1"/>
        <w:ind w:firstLine="0"/>
      </w:pPr>
    </w:p>
    <w:p w14:paraId="6CB5127D" w14:textId="77777777" w:rsidR="008B1B94" w:rsidRDefault="008B1B94" w:rsidP="00234F60">
      <w:pPr>
        <w:pStyle w:val="NP1"/>
        <w:ind w:firstLine="0"/>
      </w:pPr>
    </w:p>
    <w:p w14:paraId="79933533" w14:textId="77777777" w:rsidR="008B1B94" w:rsidRDefault="008B1B94" w:rsidP="00234F60">
      <w:pPr>
        <w:pStyle w:val="NP1"/>
        <w:ind w:firstLine="0"/>
      </w:pPr>
    </w:p>
    <w:p w14:paraId="1F6CE608" w14:textId="77777777" w:rsidR="008B1B94" w:rsidRDefault="008B1B94" w:rsidP="00234F60">
      <w:pPr>
        <w:pStyle w:val="NP1"/>
        <w:ind w:firstLine="0"/>
      </w:pPr>
    </w:p>
    <w:p w14:paraId="2FC1882A" w14:textId="77777777" w:rsidR="008B1B94" w:rsidRDefault="008B1B94" w:rsidP="00234F60">
      <w:pPr>
        <w:pStyle w:val="NP1"/>
        <w:ind w:firstLine="0"/>
      </w:pPr>
    </w:p>
    <w:p w14:paraId="2E918322" w14:textId="77777777" w:rsidR="008B1B94" w:rsidRDefault="008B1B94" w:rsidP="00234F60">
      <w:pPr>
        <w:pStyle w:val="NP1"/>
        <w:ind w:firstLine="0"/>
      </w:pPr>
    </w:p>
    <w:p w14:paraId="1F607AF5" w14:textId="77777777" w:rsidR="008B1B94" w:rsidRDefault="008B1B94" w:rsidP="00234F60">
      <w:pPr>
        <w:pStyle w:val="NP1"/>
        <w:ind w:firstLine="0"/>
      </w:pPr>
    </w:p>
    <w:p w14:paraId="5359C70B" w14:textId="77777777" w:rsidR="008B1B94" w:rsidRDefault="008B1B94" w:rsidP="00234F60">
      <w:pPr>
        <w:pStyle w:val="NP1"/>
        <w:ind w:firstLine="0"/>
      </w:pPr>
    </w:p>
    <w:p w14:paraId="3635DA1F" w14:textId="77777777" w:rsidR="008B1B94" w:rsidRDefault="008B1B94" w:rsidP="00234F60">
      <w:pPr>
        <w:pStyle w:val="NP1"/>
        <w:ind w:firstLine="0"/>
      </w:pPr>
    </w:p>
    <w:p w14:paraId="4AFDAB08" w14:textId="77777777" w:rsidR="008B1B94" w:rsidRDefault="008B1B94" w:rsidP="00234F60">
      <w:pPr>
        <w:pStyle w:val="NP1"/>
        <w:ind w:firstLine="0"/>
      </w:pPr>
    </w:p>
    <w:p w14:paraId="00972E99" w14:textId="77777777" w:rsidR="008B1B94" w:rsidRDefault="008B1B94" w:rsidP="00234F60">
      <w:pPr>
        <w:pStyle w:val="NP1"/>
        <w:ind w:firstLine="0"/>
      </w:pPr>
    </w:p>
    <w:p w14:paraId="42E34B25" w14:textId="77777777" w:rsidR="008B1B94" w:rsidRDefault="008B1B94" w:rsidP="00234F60">
      <w:pPr>
        <w:pStyle w:val="NP1"/>
        <w:ind w:firstLine="0"/>
      </w:pPr>
    </w:p>
    <w:p w14:paraId="24C6A0B0" w14:textId="77777777" w:rsidR="008B1B94" w:rsidRPr="00222CD8" w:rsidRDefault="008B1B94" w:rsidP="00234F60">
      <w:pPr>
        <w:pStyle w:val="NP1"/>
        <w:ind w:firstLine="0"/>
      </w:pPr>
    </w:p>
    <w:p w14:paraId="44FD3A8D" w14:textId="74B6CD92" w:rsidR="004C52CB" w:rsidRDefault="002B2A25" w:rsidP="002B2A25">
      <w:pPr>
        <w:pStyle w:val="-1NP0"/>
      </w:pPr>
      <w:bookmarkStart w:id="92" w:name="_Toc447666833"/>
      <w:r>
        <w:lastRenderedPageBreak/>
        <w:t>Приклади запитів</w:t>
      </w:r>
      <w:bookmarkEnd w:id="92"/>
    </w:p>
    <w:p w14:paraId="3CA3B383" w14:textId="77777777" w:rsidR="002B2A25" w:rsidRPr="002B6505" w:rsidRDefault="002B2A25" w:rsidP="002B2A25">
      <w:pPr>
        <w:pStyle w:val="-2NP0"/>
      </w:pPr>
      <w:bookmarkStart w:id="93" w:name="_Toc414965423"/>
      <w:bookmarkStart w:id="94" w:name="_Toc447666834"/>
      <w:r w:rsidRPr="002B6505">
        <w:t>Редагування інтернет документу «ЕН» (метод «</w:t>
      </w:r>
      <w:r w:rsidRPr="002B6505">
        <w:rPr>
          <w:lang w:val="en-US"/>
        </w:rPr>
        <w:t>update</w:t>
      </w:r>
      <w:r w:rsidRPr="002B6505">
        <w:t>»)</w:t>
      </w:r>
      <w:bookmarkStart w:id="95" w:name="Редагуваня_ен"/>
      <w:bookmarkStart w:id="96" w:name="_Toc414954657"/>
      <w:bookmarkEnd w:id="93"/>
      <w:bookmarkEnd w:id="95"/>
      <w:bookmarkEnd w:id="94"/>
    </w:p>
    <w:p w14:paraId="6F2A8439" w14:textId="77777777" w:rsidR="002B2A25" w:rsidRPr="00C838F3" w:rsidRDefault="002B2A25" w:rsidP="002B2A25">
      <w:pPr>
        <w:pStyle w:val="NP"/>
        <w:rPr>
          <w:b/>
          <w:color w:val="000000"/>
        </w:rPr>
      </w:pPr>
      <w:r w:rsidRPr="00C838F3">
        <w:t>Головною відміною запиту на редагування є інший метод, а саме «</w:t>
      </w:r>
      <w:r w:rsidRPr="00C838F3">
        <w:rPr>
          <w:lang w:val="en-US"/>
        </w:rPr>
        <w:t>update</w:t>
      </w:r>
      <w:r w:rsidRPr="00C838F3">
        <w:t>», та прописаний ідентифікатор вже створеної ЕН в властивостях методу.</w:t>
      </w:r>
      <w:bookmarkEnd w:id="96"/>
    </w:p>
    <w:p w14:paraId="4D2C18C4" w14:textId="401F1257" w:rsidR="002B2A25" w:rsidRDefault="002B2A25" w:rsidP="00267DCB">
      <w:pPr>
        <w:pStyle w:val="NP1"/>
        <w:ind w:firstLine="0"/>
      </w:pPr>
      <w:r>
        <w:rPr>
          <w:lang w:val="ru-RU"/>
        </w:rPr>
        <w:t>В методі «</w:t>
      </w:r>
      <w:r>
        <w:rPr>
          <w:lang w:val="en-US"/>
        </w:rPr>
        <w:t>update</w:t>
      </w:r>
      <w:r>
        <w:rPr>
          <w:lang w:val="ru-RU"/>
        </w:rPr>
        <w:t>» не обов</w:t>
      </w:r>
      <w:r w:rsidRPr="00FC32A5">
        <w:rPr>
          <w:lang w:val="ru-RU"/>
        </w:rPr>
        <w:t>’</w:t>
      </w:r>
      <w:r>
        <w:t>язково описувати всі властивості як показано нижче</w:t>
      </w:r>
      <w:r w:rsidR="00544C03">
        <w:t xml:space="preserve"> в таблиці</w:t>
      </w:r>
      <w:r>
        <w:t>, обов</w:t>
      </w:r>
      <w:r w:rsidRPr="00FC32A5">
        <w:rPr>
          <w:lang w:val="ru-RU"/>
        </w:rPr>
        <w:t>’</w:t>
      </w:r>
      <w:r>
        <w:t>язковим яляється лише опис властивостей які ви хочете редагувати.</w:t>
      </w:r>
    </w:p>
    <w:p w14:paraId="67F51641" w14:textId="77777777" w:rsidR="00234F60" w:rsidRPr="00267DCB" w:rsidRDefault="00234F60" w:rsidP="00267DCB">
      <w:pPr>
        <w:pStyle w:val="NP1"/>
        <w:ind w:firstLine="0"/>
        <w:rPr>
          <w:lang w:val="ru-RU"/>
        </w:rPr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64726300" w14:textId="77777777" w:rsidTr="00D866C6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FBEFC5C" w14:textId="77777777" w:rsidR="002B2A25" w:rsidRPr="004C03A3" w:rsidRDefault="002B2A25" w:rsidP="00E6319E">
            <w:pPr>
              <w:pStyle w:val="af"/>
              <w:ind w:left="0"/>
              <w:jc w:val="center"/>
              <w:rPr>
                <w:rFonts w:ascii="Times New Roman" w:hAnsi="Times New Roman" w:cs="Times New Roman"/>
              </w:rPr>
            </w:pPr>
            <w:r w:rsidRPr="004C03A3">
              <w:rPr>
                <w:rFonts w:ascii="Times New Roman" w:hAnsi="Times New Roman" w:cs="Times New Roman"/>
              </w:rPr>
              <w:t>Приклад запиту для редагування експрес – накладної (</w:t>
            </w:r>
            <w:r w:rsidRPr="004C03A3">
              <w:rPr>
                <w:rFonts w:ascii="Times New Roman" w:hAnsi="Times New Roman" w:cs="Times New Roman"/>
                <w:lang w:val="uk-UA"/>
              </w:rPr>
              <w:t>за основу взято запит для створення ЕН</w:t>
            </w:r>
            <w:r w:rsidRPr="004C03A3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13" w:type="dxa"/>
            <w:shd w:val="clear" w:color="auto" w:fill="B4C6E7" w:themeFill="accent5" w:themeFillTint="66"/>
          </w:tcPr>
          <w:p w14:paraId="4CE41124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5F95AEE7" w14:textId="77777777" w:rsidTr="00013416">
        <w:trPr>
          <w:trHeight w:val="7520"/>
        </w:trPr>
        <w:tc>
          <w:tcPr>
            <w:tcW w:w="7318" w:type="dxa"/>
          </w:tcPr>
          <w:p w14:paraId="134CD770" w14:textId="77777777" w:rsidR="002B2A25" w:rsidRPr="00815E25" w:rsidRDefault="002B2A25" w:rsidP="00E6319E">
            <w:pPr>
              <w:rPr>
                <w:lang w:val="en-US"/>
              </w:rPr>
            </w:pPr>
            <w:r w:rsidRPr="00815E25">
              <w:rPr>
                <w:lang w:val="en-US"/>
              </w:rPr>
              <w:t>{</w:t>
            </w:r>
          </w:p>
          <w:p w14:paraId="05F18E67" w14:textId="72AE7CC0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"apiKey": "</w:t>
            </w:r>
            <w:r w:rsidR="00C15846">
              <w:rPr>
                <w:lang w:val="en-US"/>
              </w:rPr>
              <w:t>Ваш ключ АРІ 2.0</w:t>
            </w:r>
            <w:r w:rsidRPr="0025014D">
              <w:rPr>
                <w:lang w:val="en-US"/>
              </w:rPr>
              <w:t>",</w:t>
            </w:r>
          </w:p>
          <w:p w14:paraId="1EF0A710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25014D">
              <w:rPr>
                <w:lang w:val="en-US"/>
              </w:rPr>
              <w:t>",</w:t>
            </w:r>
          </w:p>
          <w:p w14:paraId="1145D9A5" w14:textId="77777777" w:rsidR="002B2A25" w:rsidRPr="003C1DE7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25014D">
              <w:rPr>
                <w:lang w:val="en-US"/>
              </w:rPr>
              <w:t xml:space="preserve">    </w:t>
            </w:r>
            <w:r w:rsidRPr="003C1DE7">
              <w:rPr>
                <w:color w:val="2E74B5" w:themeColor="accent1" w:themeShade="BF"/>
                <w:lang w:val="en-US"/>
              </w:rPr>
              <w:t>"calledMethod": "</w:t>
            </w:r>
            <w:r>
              <w:rPr>
                <w:color w:val="2E74B5" w:themeColor="accent1" w:themeShade="BF"/>
                <w:lang w:val="en-US"/>
              </w:rPr>
              <w:t>update</w:t>
            </w:r>
            <w:r w:rsidRPr="003C1DE7">
              <w:rPr>
                <w:color w:val="2E74B5" w:themeColor="accent1" w:themeShade="BF"/>
                <w:lang w:val="en-US"/>
              </w:rPr>
              <w:t>",</w:t>
            </w:r>
          </w:p>
          <w:p w14:paraId="3FBB57B2" w14:textId="77777777" w:rsidR="002B2A25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"methodProperties": {</w:t>
            </w:r>
          </w:p>
          <w:p w14:paraId="11202FD1" w14:textId="77777777" w:rsidR="002B2A25" w:rsidRPr="006433C8" w:rsidRDefault="002B2A25" w:rsidP="00E6319E">
            <w:pPr>
              <w:pStyle w:val="HTML"/>
            </w:pPr>
            <w:r>
              <w:t xml:space="preserve">        </w:t>
            </w:r>
            <w:r w:rsidRPr="006433C8">
              <w:rPr>
                <w:rFonts w:asciiTheme="minorHAnsi" w:hAnsiTheme="minorHAnsi"/>
                <w:sz w:val="22"/>
                <w:szCs w:val="22"/>
              </w:rPr>
              <w:t>"Ref":</w:t>
            </w:r>
            <w:r w:rsidRPr="006433C8">
              <w:t>"</w:t>
            </w:r>
            <w:r w:rsidRPr="006433C8">
              <w:rPr>
                <w:rFonts w:asciiTheme="minorHAnsi" w:hAnsiTheme="minorHAnsi"/>
                <w:sz w:val="22"/>
                <w:szCs w:val="22"/>
              </w:rPr>
              <w:t>2813aec6-be5b-11e4-a77a-005056887b8d</w:t>
            </w:r>
            <w:r w:rsidRPr="006433C8">
              <w:rPr>
                <w:rFonts w:eastAsiaTheme="minorHAnsi" w:cstheme="minorHAnsi"/>
              </w:rPr>
              <w:t>",</w:t>
            </w:r>
          </w:p>
          <w:p w14:paraId="1AD72AD6" w14:textId="77777777" w:rsidR="002B2A25" w:rsidRPr="00B72B2D" w:rsidRDefault="002B2A25" w:rsidP="00E6319E">
            <w:pPr>
              <w:pStyle w:val="af"/>
              <w:spacing w:after="0" w:line="240" w:lineRule="auto"/>
              <w:jc w:val="both"/>
              <w:rPr>
                <w:color w:val="2E74B5" w:themeColor="accent1" w:themeShade="BF"/>
                <w:lang w:val="en-US"/>
              </w:rPr>
            </w:pPr>
            <w:r w:rsidRPr="00B72B2D">
              <w:rPr>
                <w:color w:val="2E74B5" w:themeColor="accent1" w:themeShade="BF"/>
                <w:lang w:val="en-US"/>
              </w:rPr>
              <w:t xml:space="preserve">        "PayerType": "Recipient",</w:t>
            </w:r>
          </w:p>
          <w:p w14:paraId="4B931946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"PaymentMethod": "Cash",</w:t>
            </w:r>
          </w:p>
          <w:p w14:paraId="653D81D9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B72B2D">
              <w:rPr>
                <w:color w:val="2E74B5" w:themeColor="accent1" w:themeShade="BF"/>
                <w:lang w:val="en-US"/>
              </w:rPr>
              <w:t>"DateTime": "26.02.2015",</w:t>
            </w:r>
          </w:p>
          <w:p w14:paraId="03AB3F7F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"CargoType": "Cargo",</w:t>
            </w:r>
          </w:p>
          <w:p w14:paraId="5BAFA08F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"VolumeGeneral": "0.1",</w:t>
            </w:r>
          </w:p>
          <w:p w14:paraId="7BAF7B57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</w:t>
            </w:r>
            <w:r>
              <w:rPr>
                <w:color w:val="2E74B5" w:themeColor="accent1" w:themeShade="BF"/>
                <w:lang w:val="en-US"/>
              </w:rPr>
              <w:t>"Weight": "12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161BC04E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</w:t>
            </w:r>
            <w:r>
              <w:rPr>
                <w:color w:val="2E74B5" w:themeColor="accent1" w:themeShade="BF"/>
                <w:lang w:val="en-US"/>
              </w:rPr>
              <w:t xml:space="preserve">"ServiceType": </w:t>
            </w:r>
            <w:r w:rsidRPr="00CD57E4">
              <w:rPr>
                <w:color w:val="2E74B5" w:themeColor="accent1" w:themeShade="BF"/>
                <w:lang w:val="en-US"/>
              </w:rPr>
              <w:t>"WarehouseWarehouse",</w:t>
            </w:r>
          </w:p>
          <w:p w14:paraId="41AD2203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"SeatsAmount": "1",</w:t>
            </w:r>
          </w:p>
          <w:p w14:paraId="29FEB757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</w:t>
            </w:r>
            <w:r w:rsidRPr="00B72B2D">
              <w:rPr>
                <w:color w:val="2E74B5" w:themeColor="accent1" w:themeShade="BF"/>
                <w:lang w:val="en-US"/>
              </w:rPr>
              <w:t>"Description": "</w:t>
            </w:r>
            <w:r>
              <w:rPr>
                <w:color w:val="2E74B5" w:themeColor="accent1" w:themeShade="BF"/>
              </w:rPr>
              <w:t>Взуття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2BCC4DD0" w14:textId="77777777" w:rsidR="002B2A25" w:rsidRPr="00B72B2D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>
              <w:rPr>
                <w:color w:val="2E74B5" w:themeColor="accent1" w:themeShade="BF"/>
                <w:lang w:val="en-US"/>
              </w:rPr>
              <w:t xml:space="preserve">        "Cost": "605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57D1E9CC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"CitySender": "8d5a980d-391c-11dd-90d9-001a92567626",</w:t>
            </w:r>
          </w:p>
          <w:p w14:paraId="2B030AA8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"Sender": "6e9acced-d072-11e3-95eb-0050568046cd",</w:t>
            </w:r>
          </w:p>
          <w:p w14:paraId="2EBC96D0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"SenderAddress": "01ae2635-e1c2-11e3-8c4a-0050568002cf",</w:t>
            </w:r>
          </w:p>
          <w:p w14:paraId="13F283DB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"ContactSender": "d0b9f592-b600-11e4-a77a-005056887b8d",</w:t>
            </w:r>
          </w:p>
          <w:p w14:paraId="59B91750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"SendersPhone": "380678734567",</w:t>
            </w:r>
          </w:p>
          <w:p w14:paraId="2CC03F17" w14:textId="77777777" w:rsidR="002B2A25" w:rsidRPr="00B72B2D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25014D">
              <w:rPr>
                <w:lang w:val="en-US"/>
              </w:rPr>
              <w:t xml:space="preserve">        </w:t>
            </w:r>
            <w:r w:rsidRPr="00B72B2D">
              <w:rPr>
                <w:color w:val="2E74B5" w:themeColor="accent1" w:themeShade="BF"/>
                <w:lang w:val="en-US"/>
              </w:rPr>
              <w:t>"CityRecipient": "</w:t>
            </w:r>
            <w:r w:rsidRPr="00A74DC3">
              <w:rPr>
                <w:color w:val="2E74B5" w:themeColor="accent1" w:themeShade="BF"/>
                <w:lang w:val="en-US"/>
              </w:rPr>
              <w:t>db5c88d7-391c-11dd-90d9-001a92567626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664125D4" w14:textId="77777777" w:rsidR="002B2A25" w:rsidRPr="00B831B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en-US"/>
              </w:rPr>
              <w:t xml:space="preserve">        "Recipient": "</w:t>
            </w:r>
            <w:r w:rsidRPr="00A74DC3">
              <w:rPr>
                <w:color w:val="2E74B5" w:themeColor="accent1" w:themeShade="BF"/>
                <w:lang w:val="en-US"/>
              </w:rPr>
              <w:t>55480460-bdc2-11e4-a77a-005056887b8d</w:t>
            </w:r>
            <w:r w:rsidRPr="00B72B2D">
              <w:rPr>
                <w:color w:val="2E74B5" w:themeColor="accent1" w:themeShade="BF"/>
                <w:lang w:val="en-US"/>
              </w:rPr>
              <w:t>"</w:t>
            </w:r>
            <w:r>
              <w:rPr>
                <w:color w:val="2E74B5" w:themeColor="accent1" w:themeShade="BF"/>
                <w:lang w:val="uk-UA"/>
              </w:rPr>
              <w:t>,</w:t>
            </w:r>
          </w:p>
          <w:p w14:paraId="6C551300" w14:textId="77777777" w:rsidR="002B2A25" w:rsidRPr="00B72B2D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B72B2D">
              <w:rPr>
                <w:color w:val="2E74B5" w:themeColor="accent1" w:themeShade="BF"/>
                <w:lang w:val="en-US"/>
              </w:rPr>
              <w:t xml:space="preserve">        "RecipientAddress": "</w:t>
            </w:r>
            <w:r w:rsidRPr="00A74DC3">
              <w:rPr>
                <w:color w:val="2E74B5" w:themeColor="accent1" w:themeShade="BF"/>
                <w:lang w:val="en-US"/>
              </w:rPr>
              <w:t>1ec09d39-e1c2-11e3-8c4a-0050568002cf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16C6D0CD" w14:textId="77777777" w:rsidR="002B2A25" w:rsidRPr="00B72B2D" w:rsidRDefault="002B2A25" w:rsidP="00E6319E">
            <w:pPr>
              <w:pStyle w:val="af"/>
              <w:spacing w:after="0"/>
              <w:rPr>
                <w:color w:val="2E74B5" w:themeColor="accent1" w:themeShade="BF"/>
                <w:lang w:val="en-US"/>
              </w:rPr>
            </w:pPr>
            <w:r w:rsidRPr="00B72B2D">
              <w:rPr>
                <w:color w:val="2E74B5" w:themeColor="accent1" w:themeShade="BF"/>
                <w:lang w:val="en-US"/>
              </w:rPr>
              <w:t xml:space="preserve">        "ContactRecipient": "</w:t>
            </w:r>
            <w:r w:rsidRPr="00A74DC3">
              <w:rPr>
                <w:color w:val="2E74B5" w:themeColor="accent1" w:themeShade="BF"/>
                <w:lang w:val="en-US"/>
              </w:rPr>
              <w:t>f30143b3-7629-11e4-acce-0050568002cf</w:t>
            </w:r>
            <w:r w:rsidRPr="00B72B2D">
              <w:rPr>
                <w:color w:val="2E74B5" w:themeColor="accent1" w:themeShade="BF"/>
                <w:lang w:val="en-US"/>
              </w:rPr>
              <w:t>",</w:t>
            </w:r>
          </w:p>
          <w:p w14:paraId="64450E3B" w14:textId="77777777" w:rsidR="002B2A25" w:rsidRPr="00B72B2D" w:rsidRDefault="002B2A25" w:rsidP="00E6319E">
            <w:pPr>
              <w:pStyle w:val="af"/>
              <w:spacing w:after="0"/>
              <w:rPr>
                <w:color w:val="2E74B5" w:themeColor="accent1" w:themeShade="BF"/>
              </w:rPr>
            </w:pPr>
            <w:r w:rsidRPr="00B72B2D">
              <w:rPr>
                <w:color w:val="2E74B5" w:themeColor="accent1" w:themeShade="BF"/>
                <w:lang w:val="en-US"/>
              </w:rPr>
              <w:t xml:space="preserve">        </w:t>
            </w:r>
            <w:r w:rsidRPr="00B72B2D">
              <w:rPr>
                <w:color w:val="2E74B5" w:themeColor="accent1" w:themeShade="BF"/>
              </w:rPr>
              <w:t>"RecipientsPhone": "</w:t>
            </w:r>
            <w:r w:rsidRPr="00A74DC3">
              <w:rPr>
                <w:color w:val="2E74B5" w:themeColor="accent1" w:themeShade="BF"/>
              </w:rPr>
              <w:t>380678884400</w:t>
            </w:r>
            <w:r w:rsidRPr="00B72B2D">
              <w:rPr>
                <w:color w:val="2E74B5" w:themeColor="accent1" w:themeShade="BF"/>
              </w:rPr>
              <w:t>"</w:t>
            </w:r>
          </w:p>
          <w:p w14:paraId="483FCB65" w14:textId="77777777" w:rsidR="002B2A25" w:rsidRDefault="002B2A25" w:rsidP="00E6319E">
            <w:pPr>
              <w:pStyle w:val="af"/>
              <w:spacing w:after="0"/>
            </w:pPr>
            <w:r>
              <w:t xml:space="preserve">    }</w:t>
            </w:r>
          </w:p>
          <w:p w14:paraId="526AB2FD" w14:textId="77777777" w:rsidR="002B2A25" w:rsidRDefault="002B2A25" w:rsidP="00E6319E">
            <w:pPr>
              <w:pStyle w:val="af"/>
              <w:ind w:left="0"/>
            </w:pPr>
            <w:r>
              <w:t>}</w:t>
            </w:r>
          </w:p>
        </w:tc>
        <w:tc>
          <w:tcPr>
            <w:tcW w:w="3813" w:type="dxa"/>
          </w:tcPr>
          <w:p w14:paraId="626170D2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4F320B1E" w14:textId="77777777" w:rsidR="002B2A25" w:rsidRPr="00013416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4DE16E24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  <w:r>
              <w:t>- тип документу (ЕН)</w:t>
            </w:r>
          </w:p>
          <w:p w14:paraId="5C4B38AA" w14:textId="77777777" w:rsidR="002B2A25" w:rsidRPr="003C1DE7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3C1DE7">
              <w:rPr>
                <w:color w:val="2E74B5" w:themeColor="accent1" w:themeShade="BF"/>
              </w:rPr>
              <w:t xml:space="preserve">- метод </w:t>
            </w:r>
            <w:r w:rsidRPr="003C1DE7">
              <w:rPr>
                <w:color w:val="2E74B5" w:themeColor="accent1" w:themeShade="BF"/>
                <w:lang w:val="uk-UA"/>
              </w:rPr>
              <w:t>(</w:t>
            </w:r>
            <w:r>
              <w:rPr>
                <w:color w:val="2E74B5" w:themeColor="accent1" w:themeShade="BF"/>
              </w:rPr>
              <w:t>редагування</w:t>
            </w:r>
            <w:r w:rsidRPr="003C1DE7">
              <w:rPr>
                <w:color w:val="2E74B5" w:themeColor="accent1" w:themeShade="BF"/>
              </w:rPr>
              <w:t xml:space="preserve"> ЕН</w:t>
            </w:r>
            <w:r w:rsidRPr="003C1DE7">
              <w:rPr>
                <w:color w:val="2E74B5" w:themeColor="accent1" w:themeShade="BF"/>
                <w:lang w:val="uk-UA"/>
              </w:rPr>
              <w:t>)</w:t>
            </w:r>
          </w:p>
          <w:p w14:paraId="4CC9A69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6F0846EB" w14:textId="77777777" w:rsidR="002B2A25" w:rsidRPr="00F8078E" w:rsidRDefault="002B2A25" w:rsidP="00E6319E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 xml:space="preserve">- ідентифікатор ЕН в </w:t>
            </w:r>
            <w:r>
              <w:rPr>
                <w:lang w:val="en-US"/>
              </w:rPr>
              <w:t>API</w:t>
            </w:r>
            <w:r w:rsidRPr="00F8078E">
              <w:t xml:space="preserve"> 2.0</w:t>
            </w:r>
          </w:p>
          <w:p w14:paraId="2B958654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  <w:lang w:val="uk-UA"/>
              </w:rPr>
              <w:t>платник отримувач</w:t>
            </w:r>
          </w:p>
          <w:p w14:paraId="224F202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509157A0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фактична дата відправлення</w:t>
            </w:r>
          </w:p>
          <w:p w14:paraId="72DB7EB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6998703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013416">
              <w:t>’</w:t>
            </w:r>
            <w:r>
              <w:rPr>
                <w:lang w:val="uk-UA"/>
              </w:rPr>
              <w:t>єм</w:t>
            </w:r>
          </w:p>
          <w:p w14:paraId="1816E4D9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фактична вага</w:t>
            </w:r>
          </w:p>
          <w:p w14:paraId="41562901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тип доставки (склад - склад)</w:t>
            </w:r>
          </w:p>
          <w:p w14:paraId="216FF2D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EC3F606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опис вантажу</w:t>
            </w:r>
          </w:p>
          <w:p w14:paraId="1EC22ECE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оголошена вартість</w:t>
            </w:r>
          </w:p>
          <w:p w14:paraId="1A8A5A8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48BF774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7450E71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5EBF466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6AFDF6C0" w14:textId="59775BF9" w:rsidR="002B2A25" w:rsidRDefault="00544C0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2B2A25">
              <w:rPr>
                <w:lang w:val="uk-UA"/>
              </w:rPr>
              <w:t>телефон відправника</w:t>
            </w:r>
          </w:p>
          <w:p w14:paraId="2BF00934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ідентифікатор міста отримувача</w:t>
            </w:r>
          </w:p>
          <w:p w14:paraId="329DE7A2" w14:textId="4447E632" w:rsidR="002B2A25" w:rsidRPr="00B72B2D" w:rsidRDefault="00EE6A7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 xml:space="preserve">- ідентифікатор </w:t>
            </w:r>
            <w:r w:rsidR="002B2A25" w:rsidRPr="00B72B2D">
              <w:rPr>
                <w:color w:val="2E74B5" w:themeColor="accent1" w:themeShade="BF"/>
                <w:lang w:val="uk-UA"/>
              </w:rPr>
              <w:t>отримувача</w:t>
            </w:r>
          </w:p>
          <w:p w14:paraId="6ECC0039" w14:textId="77777777" w:rsidR="002B2A25" w:rsidRPr="00B72B2D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ідентифікатор адреси отримувача</w:t>
            </w:r>
          </w:p>
          <w:p w14:paraId="23318AC3" w14:textId="77777777" w:rsidR="002B2A25" w:rsidRPr="00B72B2D" w:rsidRDefault="002B2A25" w:rsidP="00E6319E">
            <w:pPr>
              <w:pStyle w:val="af"/>
              <w:spacing w:after="0"/>
              <w:ind w:left="0"/>
              <w:rPr>
                <w:color w:val="2E74B5" w:themeColor="accent1" w:themeShade="BF"/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ідентифікатор особи отримувача</w:t>
            </w:r>
          </w:p>
          <w:p w14:paraId="3EA51EA6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 w:rsidRPr="00B72B2D">
              <w:rPr>
                <w:color w:val="2E74B5" w:themeColor="accent1" w:themeShade="BF"/>
                <w:lang w:val="uk-UA"/>
              </w:rPr>
              <w:t>- телефон відправника</w:t>
            </w:r>
          </w:p>
        </w:tc>
      </w:tr>
    </w:tbl>
    <w:p w14:paraId="6A551762" w14:textId="5B2087D8" w:rsidR="002B2A25" w:rsidRDefault="002B2A25" w:rsidP="002B2A25">
      <w:pPr>
        <w:pStyle w:val="NP1"/>
        <w:ind w:firstLine="0"/>
      </w:pPr>
      <w:r w:rsidRPr="00816444">
        <w:rPr>
          <w:lang w:val="ru-RU"/>
        </w:rPr>
        <w:t>Сині</w:t>
      </w:r>
      <w:r>
        <w:t>м кольором було виділено параметри запиту в яких оновлено властивості.</w:t>
      </w:r>
    </w:p>
    <w:p w14:paraId="5D6EFC44" w14:textId="77777777" w:rsidR="002B2A25" w:rsidRDefault="002B2A25" w:rsidP="002B2A25">
      <w:pPr>
        <w:pStyle w:val="NP1"/>
        <w:ind w:firstLine="0"/>
      </w:pPr>
      <w:r w:rsidRPr="00983FBD">
        <w:t>Були змінені такі параметри</w:t>
      </w:r>
      <w:r>
        <w:t xml:space="preserve"> (властивості до оновлення виділені чорним кольором, синім кольором після оновлення)</w:t>
      </w:r>
      <w:r w:rsidRPr="00983FBD">
        <w:t xml:space="preserve">: </w:t>
      </w:r>
    </w:p>
    <w:p w14:paraId="05D0AB9A" w14:textId="77777777" w:rsidR="002B2A25" w:rsidRDefault="002B2A25" w:rsidP="00AE2573">
      <w:pPr>
        <w:pStyle w:val="2-NP0"/>
        <w:numPr>
          <w:ilvl w:val="0"/>
          <w:numId w:val="0"/>
        </w:numPr>
        <w:ind w:left="1134"/>
      </w:pPr>
      <w:r w:rsidRPr="006242D2">
        <w:rPr>
          <w:color w:val="2E74B5" w:themeColor="accent1" w:themeShade="BF"/>
        </w:rPr>
        <w:t>"</w:t>
      </w:r>
      <w:r w:rsidRPr="006242D2">
        <w:rPr>
          <w:color w:val="2E74B5" w:themeColor="accent1" w:themeShade="BF"/>
          <w:lang w:val="en-US"/>
        </w:rPr>
        <w:t>calledMethod</w:t>
      </w:r>
      <w:r w:rsidRPr="006242D2">
        <w:rPr>
          <w:color w:val="2E74B5" w:themeColor="accent1" w:themeShade="BF"/>
        </w:rPr>
        <w:t xml:space="preserve">": </w:t>
      </w:r>
      <w:r w:rsidRPr="00983FBD">
        <w:t>"</w:t>
      </w:r>
      <w:r>
        <w:rPr>
          <w:lang w:val="en-US"/>
        </w:rPr>
        <w:t>save</w:t>
      </w:r>
      <w:r w:rsidRPr="00983FBD">
        <w:t>"</w:t>
      </w:r>
      <w:r>
        <w:t xml:space="preserve">  </w:t>
      </w:r>
      <w:r>
        <w:rPr>
          <w:rFonts w:cs="Times New Roman"/>
        </w:rPr>
        <w:t>→</w:t>
      </w:r>
      <w:r w:rsidRPr="00983FBD">
        <w:rPr>
          <w:rFonts w:cs="Times New Roman"/>
        </w:rPr>
        <w:t xml:space="preserve"> </w:t>
      </w:r>
      <w:r w:rsidRPr="006242D2">
        <w:rPr>
          <w:color w:val="2E74B5" w:themeColor="accent1" w:themeShade="BF"/>
        </w:rPr>
        <w:t>"</w:t>
      </w:r>
      <w:r w:rsidRPr="006242D2">
        <w:rPr>
          <w:color w:val="2E74B5" w:themeColor="accent1" w:themeShade="BF"/>
          <w:lang w:val="en-US"/>
        </w:rPr>
        <w:t>update</w:t>
      </w:r>
      <w:r w:rsidRPr="006242D2">
        <w:rPr>
          <w:color w:val="2E74B5" w:themeColor="accent1" w:themeShade="BF"/>
        </w:rPr>
        <w:t xml:space="preserve">"  </w:t>
      </w:r>
      <w:r w:rsidRPr="006242D2">
        <w:t>(</w:t>
      </w:r>
      <w:r w:rsidRPr="003C1DE7">
        <w:t>метод створення ЕН)</w:t>
      </w:r>
    </w:p>
    <w:p w14:paraId="3153DFD4" w14:textId="77777777" w:rsidR="002B2A25" w:rsidRPr="00F719E5" w:rsidRDefault="002B2A25" w:rsidP="00AE2573">
      <w:pPr>
        <w:pStyle w:val="2-NP0"/>
        <w:numPr>
          <w:ilvl w:val="0"/>
          <w:numId w:val="0"/>
        </w:numPr>
        <w:ind w:left="1134"/>
      </w:pPr>
      <w:r w:rsidRPr="00F719E5">
        <w:rPr>
          <w:color w:val="2E74B5" w:themeColor="accent1" w:themeShade="BF"/>
        </w:rPr>
        <w:t>"</w:t>
      </w:r>
      <w:r>
        <w:rPr>
          <w:color w:val="2E74B5" w:themeColor="accent1" w:themeShade="BF"/>
          <w:lang w:val="en-US"/>
        </w:rPr>
        <w:t>PayerType</w:t>
      </w:r>
      <w:r w:rsidRPr="00F719E5">
        <w:rPr>
          <w:color w:val="2E74B5" w:themeColor="accent1" w:themeShade="BF"/>
        </w:rPr>
        <w:t xml:space="preserve">": </w:t>
      </w:r>
      <w:r w:rsidRPr="00F719E5">
        <w:rPr>
          <w:color w:val="000000" w:themeColor="text1"/>
        </w:rPr>
        <w:t>"</w:t>
      </w:r>
      <w:r w:rsidRPr="00CC3A38">
        <w:rPr>
          <w:color w:val="000000" w:themeColor="text1"/>
          <w:lang w:val="en-US"/>
        </w:rPr>
        <w:t>Sender</w:t>
      </w:r>
      <w:r w:rsidRPr="00F719E5">
        <w:rPr>
          <w:color w:val="000000" w:themeColor="text1"/>
        </w:rPr>
        <w:t xml:space="preserve">" </w:t>
      </w:r>
      <w:r>
        <w:rPr>
          <w:rFonts w:cs="Times New Roman"/>
        </w:rPr>
        <w:t>→</w:t>
      </w:r>
      <w:r w:rsidRPr="00F719E5">
        <w:rPr>
          <w:rFonts w:cs="Times New Roman"/>
        </w:rPr>
        <w:t xml:space="preserve"> </w:t>
      </w:r>
      <w:r w:rsidRPr="00F719E5">
        <w:rPr>
          <w:color w:val="2E74B5" w:themeColor="accent1" w:themeShade="BF"/>
        </w:rPr>
        <w:t>"</w:t>
      </w:r>
      <w:r w:rsidRPr="00B72B2D">
        <w:rPr>
          <w:color w:val="2E74B5" w:themeColor="accent1" w:themeShade="BF"/>
          <w:lang w:val="en-US"/>
        </w:rPr>
        <w:t>Recipient</w:t>
      </w:r>
      <w:r w:rsidRPr="00F719E5">
        <w:rPr>
          <w:color w:val="2E74B5" w:themeColor="accent1" w:themeShade="BF"/>
        </w:rPr>
        <w:t>" (</w:t>
      </w:r>
      <w:r w:rsidRPr="00F719E5">
        <w:rPr>
          <w:color w:val="000000" w:themeColor="text1"/>
        </w:rPr>
        <w:t xml:space="preserve">платник відправник </w:t>
      </w:r>
      <w:r>
        <w:rPr>
          <w:rFonts w:cs="Times New Roman"/>
        </w:rPr>
        <w:t xml:space="preserve">→ </w:t>
      </w:r>
      <w:r w:rsidRPr="00F719E5">
        <w:rPr>
          <w:rFonts w:cs="Times New Roman"/>
          <w:color w:val="2E74B5" w:themeColor="accent1" w:themeShade="BF"/>
        </w:rPr>
        <w:t>отримувач</w:t>
      </w:r>
      <w:r w:rsidRPr="00F719E5">
        <w:rPr>
          <w:color w:val="2E74B5" w:themeColor="accent1" w:themeShade="BF"/>
        </w:rPr>
        <w:t>)</w:t>
      </w:r>
    </w:p>
    <w:p w14:paraId="79BE9A49" w14:textId="77777777" w:rsidR="002B2A25" w:rsidRPr="00F719E5" w:rsidRDefault="002B2A25" w:rsidP="00AE2573">
      <w:pPr>
        <w:pStyle w:val="2-NP0"/>
        <w:numPr>
          <w:ilvl w:val="0"/>
          <w:numId w:val="0"/>
        </w:numPr>
        <w:ind w:left="1134"/>
      </w:pPr>
      <w:r w:rsidRPr="00EA418C">
        <w:rPr>
          <w:color w:val="2E74B5" w:themeColor="accent1" w:themeShade="BF"/>
        </w:rPr>
        <w:t>"</w:t>
      </w:r>
      <w:r>
        <w:rPr>
          <w:color w:val="2E74B5" w:themeColor="accent1" w:themeShade="BF"/>
          <w:lang w:val="en-US"/>
        </w:rPr>
        <w:t>DateTime</w:t>
      </w:r>
      <w:r w:rsidRPr="00EA418C">
        <w:rPr>
          <w:color w:val="2E74B5" w:themeColor="accent1" w:themeShade="BF"/>
        </w:rPr>
        <w:t xml:space="preserve">": </w:t>
      </w:r>
      <w:r w:rsidRPr="00EA418C">
        <w:rPr>
          <w:color w:val="000000" w:themeColor="text1"/>
        </w:rPr>
        <w:t>"18.02.2015"</w:t>
      </w:r>
      <w:r w:rsidRPr="00F719E5">
        <w:rPr>
          <w:color w:val="000000" w:themeColor="text1"/>
        </w:rPr>
        <w:t xml:space="preserve"> </w:t>
      </w:r>
      <w:r>
        <w:rPr>
          <w:rFonts w:cs="Times New Roman"/>
        </w:rPr>
        <w:t>→</w:t>
      </w:r>
      <w:r w:rsidRPr="00F719E5">
        <w:rPr>
          <w:rFonts w:cs="Times New Roman"/>
        </w:rPr>
        <w:t xml:space="preserve"> </w:t>
      </w:r>
      <w:r w:rsidRPr="00F719E5">
        <w:rPr>
          <w:color w:val="2E74B5" w:themeColor="accent1" w:themeShade="BF"/>
        </w:rPr>
        <w:t>"</w:t>
      </w:r>
      <w:r w:rsidRPr="00EA418C">
        <w:rPr>
          <w:color w:val="2E74B5" w:themeColor="accent1" w:themeShade="BF"/>
        </w:rPr>
        <w:t>26.02.2015</w:t>
      </w:r>
      <w:r w:rsidRPr="00F719E5">
        <w:rPr>
          <w:color w:val="2E74B5" w:themeColor="accent1" w:themeShade="BF"/>
        </w:rPr>
        <w:t>"</w:t>
      </w:r>
      <w:r>
        <w:rPr>
          <w:color w:val="2E74B5" w:themeColor="accent1" w:themeShade="BF"/>
        </w:rPr>
        <w:t xml:space="preserve"> (змінена дата)</w:t>
      </w:r>
    </w:p>
    <w:p w14:paraId="2031CD4B" w14:textId="77777777" w:rsidR="002B2A25" w:rsidRPr="00F719E5" w:rsidRDefault="002B2A25" w:rsidP="00AE2573">
      <w:pPr>
        <w:pStyle w:val="2-NP0"/>
        <w:numPr>
          <w:ilvl w:val="0"/>
          <w:numId w:val="0"/>
        </w:numPr>
        <w:ind w:left="1134"/>
      </w:pPr>
      <w:r w:rsidRPr="00EA418C">
        <w:rPr>
          <w:color w:val="2E74B5" w:themeColor="accent1" w:themeShade="BF"/>
        </w:rPr>
        <w:t>"</w:t>
      </w:r>
      <w:r>
        <w:rPr>
          <w:color w:val="2E74B5" w:themeColor="accent1" w:themeShade="BF"/>
          <w:lang w:val="en-US"/>
        </w:rPr>
        <w:t>Weight</w:t>
      </w:r>
      <w:r w:rsidRPr="00EA418C">
        <w:rPr>
          <w:color w:val="2E74B5" w:themeColor="accent1" w:themeShade="BF"/>
        </w:rPr>
        <w:t xml:space="preserve">": </w:t>
      </w:r>
      <w:r w:rsidRPr="00EA418C">
        <w:rPr>
          <w:color w:val="000000" w:themeColor="text1"/>
        </w:rPr>
        <w:t>"10"</w:t>
      </w:r>
      <w:r w:rsidRPr="00EA418C">
        <w:rPr>
          <w:color w:val="2E74B5" w:themeColor="accent1" w:themeShade="BF"/>
        </w:rPr>
        <w:t xml:space="preserve"> </w:t>
      </w:r>
      <w:r>
        <w:rPr>
          <w:rFonts w:cs="Times New Roman"/>
        </w:rPr>
        <w:t>→</w:t>
      </w:r>
      <w:r w:rsidRPr="00F719E5">
        <w:rPr>
          <w:rFonts w:cs="Times New Roman"/>
        </w:rPr>
        <w:t xml:space="preserve"> </w:t>
      </w:r>
      <w:r w:rsidRPr="00F719E5">
        <w:rPr>
          <w:color w:val="2E74B5" w:themeColor="accent1" w:themeShade="BF"/>
        </w:rPr>
        <w:t>"</w:t>
      </w:r>
      <w:r w:rsidRPr="00EA418C">
        <w:rPr>
          <w:color w:val="2E74B5" w:themeColor="accent1" w:themeShade="BF"/>
        </w:rPr>
        <w:t>12</w:t>
      </w:r>
      <w:r w:rsidRPr="00F719E5">
        <w:rPr>
          <w:color w:val="2E74B5" w:themeColor="accent1" w:themeShade="BF"/>
        </w:rPr>
        <w:t>"</w:t>
      </w:r>
      <w:r>
        <w:rPr>
          <w:color w:val="2E74B5" w:themeColor="accent1" w:themeShade="BF"/>
        </w:rPr>
        <w:t xml:space="preserve"> (змінена вага)</w:t>
      </w:r>
    </w:p>
    <w:p w14:paraId="319D89F1" w14:textId="77777777" w:rsidR="002B2A25" w:rsidRPr="00CD57E4" w:rsidRDefault="002B2A25" w:rsidP="00AE2573">
      <w:pPr>
        <w:pStyle w:val="2-NP0"/>
        <w:numPr>
          <w:ilvl w:val="0"/>
          <w:numId w:val="0"/>
        </w:numPr>
        <w:ind w:left="1134"/>
      </w:pPr>
      <w:r>
        <w:rPr>
          <w:color w:val="2E74B5" w:themeColor="accent1" w:themeShade="BF"/>
          <w:lang w:val="en-US"/>
        </w:rPr>
        <w:t xml:space="preserve">"ServiceType": </w:t>
      </w:r>
      <w:r w:rsidRPr="00CD57E4">
        <w:rPr>
          <w:color w:val="000000" w:themeColor="text1"/>
          <w:lang w:val="en-US"/>
        </w:rPr>
        <w:t xml:space="preserve">"WarehouseDoors" </w:t>
      </w:r>
      <w:r>
        <w:rPr>
          <w:rFonts w:cs="Times New Roman"/>
        </w:rPr>
        <w:t xml:space="preserve">→ </w:t>
      </w:r>
      <w:r w:rsidRPr="00CD57E4">
        <w:rPr>
          <w:color w:val="2E74B5" w:themeColor="accent1" w:themeShade="BF"/>
          <w:lang w:val="en-US"/>
        </w:rPr>
        <w:t>"WarehouseWarehouse"</w:t>
      </w:r>
      <w:r>
        <w:rPr>
          <w:color w:val="2E74B5" w:themeColor="accent1" w:themeShade="BF"/>
          <w:lang w:val="en-US"/>
        </w:rPr>
        <w:t xml:space="preserve"> (</w:t>
      </w:r>
      <w:r w:rsidRPr="00CD57E4">
        <w:rPr>
          <w:color w:val="000000" w:themeColor="text1"/>
        </w:rPr>
        <w:t xml:space="preserve">склад – двері </w:t>
      </w:r>
      <w:r>
        <w:rPr>
          <w:rFonts w:cs="Times New Roman"/>
        </w:rPr>
        <w:t xml:space="preserve">→ </w:t>
      </w:r>
      <w:r w:rsidRPr="00B72B2D">
        <w:rPr>
          <w:color w:val="2E74B5" w:themeColor="accent1" w:themeShade="BF"/>
        </w:rPr>
        <w:t>склад - склад</w:t>
      </w:r>
      <w:r>
        <w:rPr>
          <w:color w:val="2E74B5" w:themeColor="accent1" w:themeShade="BF"/>
          <w:lang w:val="en-US"/>
        </w:rPr>
        <w:t>)</w:t>
      </w:r>
    </w:p>
    <w:p w14:paraId="03C1B846" w14:textId="77777777" w:rsidR="002B2A25" w:rsidRPr="00FC4EC5" w:rsidRDefault="002B2A25" w:rsidP="00AE2573">
      <w:pPr>
        <w:pStyle w:val="2-NP0"/>
        <w:numPr>
          <w:ilvl w:val="0"/>
          <w:numId w:val="0"/>
        </w:numPr>
        <w:ind w:left="1134"/>
      </w:pPr>
      <w:r w:rsidRPr="00FC4EC5">
        <w:rPr>
          <w:color w:val="2E74B5" w:themeColor="accent1" w:themeShade="BF"/>
        </w:rPr>
        <w:lastRenderedPageBreak/>
        <w:t>"</w:t>
      </w:r>
      <w:r w:rsidRPr="00B72B2D">
        <w:rPr>
          <w:color w:val="2E74B5" w:themeColor="accent1" w:themeShade="BF"/>
          <w:lang w:val="en-US"/>
        </w:rPr>
        <w:t>Description</w:t>
      </w:r>
      <w:r w:rsidRPr="00FC4EC5">
        <w:rPr>
          <w:color w:val="2E74B5" w:themeColor="accent1" w:themeShade="BF"/>
        </w:rPr>
        <w:t xml:space="preserve">": </w:t>
      </w:r>
      <w:r w:rsidRPr="00FC4EC5">
        <w:rPr>
          <w:color w:val="000000" w:themeColor="text1"/>
        </w:rPr>
        <w:t xml:space="preserve">"абажур" </w:t>
      </w:r>
      <w:r>
        <w:rPr>
          <w:rFonts w:cs="Times New Roman"/>
        </w:rPr>
        <w:t xml:space="preserve">→ </w:t>
      </w:r>
      <w:r w:rsidRPr="00FC4EC5">
        <w:rPr>
          <w:color w:val="2E74B5" w:themeColor="accent1" w:themeShade="BF"/>
        </w:rPr>
        <w:t>"</w:t>
      </w:r>
      <w:r>
        <w:rPr>
          <w:color w:val="2E74B5" w:themeColor="accent1" w:themeShade="BF"/>
        </w:rPr>
        <w:t>Взуття</w:t>
      </w:r>
      <w:r w:rsidRPr="00FC4EC5">
        <w:rPr>
          <w:color w:val="2E74B5" w:themeColor="accent1" w:themeShade="BF"/>
        </w:rPr>
        <w:t>"</w:t>
      </w:r>
      <w:r>
        <w:rPr>
          <w:color w:val="2E74B5" w:themeColor="accent1" w:themeShade="BF"/>
        </w:rPr>
        <w:t xml:space="preserve"> (змінений опис вантажу)</w:t>
      </w:r>
    </w:p>
    <w:p w14:paraId="39C7011D" w14:textId="77777777" w:rsidR="002B2A25" w:rsidRPr="00FC4EC5" w:rsidRDefault="002B2A25" w:rsidP="00AE2573">
      <w:pPr>
        <w:pStyle w:val="2-NP0"/>
        <w:numPr>
          <w:ilvl w:val="0"/>
          <w:numId w:val="0"/>
        </w:numPr>
        <w:ind w:left="1134"/>
      </w:pPr>
      <w:r>
        <w:rPr>
          <w:noProof/>
          <w:color w:val="2E74B5" w:themeColor="accent1" w:themeShade="BF"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C363582" wp14:editId="46AFC6CE">
                <wp:simplePos x="0" y="0"/>
                <wp:positionH relativeFrom="column">
                  <wp:posOffset>273652</wp:posOffset>
                </wp:positionH>
                <wp:positionV relativeFrom="paragraph">
                  <wp:posOffset>210828</wp:posOffset>
                </wp:positionV>
                <wp:extent cx="5997039" cy="2018805"/>
                <wp:effectExtent l="0" t="0" r="22860" b="1968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39" cy="20188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EE67D" id="Прямоугольник 6" o:spid="_x0000_s1026" style="position:absolute;margin-left:21.55pt;margin-top:16.6pt;width:472.2pt;height:158.9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" fillcolor="white [3201]" strokecolor="black [3213]" strokeweight="1pt"/>
            </w:pict>
          </mc:Fallback>
        </mc:AlternateContent>
      </w:r>
      <w:r w:rsidRPr="00FC4EC5">
        <w:rPr>
          <w:color w:val="2E74B5" w:themeColor="accent1" w:themeShade="BF"/>
          <w:lang w:val="ru-RU"/>
        </w:rPr>
        <w:t>"</w:t>
      </w:r>
      <w:r>
        <w:rPr>
          <w:color w:val="2E74B5" w:themeColor="accent1" w:themeShade="BF"/>
          <w:lang w:val="en-US"/>
        </w:rPr>
        <w:t>Cost</w:t>
      </w:r>
      <w:r w:rsidRPr="00FC4EC5">
        <w:rPr>
          <w:color w:val="2E74B5" w:themeColor="accent1" w:themeShade="BF"/>
          <w:lang w:val="ru-RU"/>
        </w:rPr>
        <w:t xml:space="preserve">": </w:t>
      </w:r>
      <w:r w:rsidRPr="00FC4EC5">
        <w:rPr>
          <w:color w:val="000000" w:themeColor="text1"/>
          <w:lang w:val="ru-RU"/>
        </w:rPr>
        <w:t>"500"</w:t>
      </w:r>
      <w:r>
        <w:rPr>
          <w:color w:val="2E74B5" w:themeColor="accent1" w:themeShade="BF"/>
        </w:rPr>
        <w:t xml:space="preserve"> </w:t>
      </w:r>
      <w:r>
        <w:rPr>
          <w:rFonts w:cs="Times New Roman"/>
        </w:rPr>
        <w:t xml:space="preserve">→ </w:t>
      </w:r>
      <w:r w:rsidRPr="00FC4EC5">
        <w:rPr>
          <w:color w:val="2E74B5" w:themeColor="accent1" w:themeShade="BF"/>
          <w:lang w:val="ru-RU"/>
        </w:rPr>
        <w:t>"605"</w:t>
      </w:r>
      <w:r>
        <w:rPr>
          <w:color w:val="2E74B5" w:themeColor="accent1" w:themeShade="BF"/>
        </w:rPr>
        <w:t xml:space="preserve"> (змінена сума оголошеної вартості)</w:t>
      </w:r>
    </w:p>
    <w:p w14:paraId="22828B68" w14:textId="77777777" w:rsidR="002B2A25" w:rsidRPr="00825864" w:rsidRDefault="002B2A25" w:rsidP="00AE2573">
      <w:pPr>
        <w:pStyle w:val="2-NP0"/>
        <w:numPr>
          <w:ilvl w:val="0"/>
          <w:numId w:val="0"/>
        </w:numPr>
        <w:ind w:left="1134"/>
      </w:pPr>
      <w:r w:rsidRPr="00B72B2D">
        <w:rPr>
          <w:color w:val="2E74B5" w:themeColor="accent1" w:themeShade="BF"/>
          <w:lang w:val="en-US"/>
        </w:rPr>
        <w:t xml:space="preserve">"CityRecipient": </w:t>
      </w:r>
      <w:r w:rsidRPr="0025014D">
        <w:rPr>
          <w:lang w:val="en-US"/>
        </w:rPr>
        <w:t>"db5c88</w:t>
      </w:r>
      <w:r>
        <w:rPr>
          <w:lang w:val="en-US"/>
        </w:rPr>
        <w:t>92-391c-11dd-90d9-001a92567626"</w:t>
      </w:r>
      <w:r>
        <w:t xml:space="preserve"> </w:t>
      </w:r>
      <w:r>
        <w:rPr>
          <w:rFonts w:cs="Times New Roman"/>
        </w:rPr>
        <w:t>→</w:t>
      </w:r>
      <w:r>
        <w:t xml:space="preserve"> </w:t>
      </w:r>
      <w:r w:rsidRPr="00B72B2D">
        <w:rPr>
          <w:color w:val="2E74B5" w:themeColor="accent1" w:themeShade="BF"/>
          <w:lang w:val="en-US"/>
        </w:rPr>
        <w:t>"db5c8892-391c-11dd-90d9-001a92567626"</w:t>
      </w:r>
      <w:r>
        <w:rPr>
          <w:color w:val="2E74B5" w:themeColor="accent1" w:themeShade="BF"/>
        </w:rPr>
        <w:t xml:space="preserve"> </w:t>
      </w:r>
    </w:p>
    <w:p w14:paraId="052ACE68" w14:textId="77777777" w:rsidR="002B2A25" w:rsidRPr="00825864" w:rsidRDefault="002B2A25" w:rsidP="00AE2573">
      <w:pPr>
        <w:pStyle w:val="2-NP0"/>
        <w:numPr>
          <w:ilvl w:val="0"/>
          <w:numId w:val="0"/>
        </w:numPr>
        <w:ind w:left="1134"/>
      </w:pPr>
      <w:r w:rsidRPr="00825864">
        <w:rPr>
          <w:color w:val="2E74B5" w:themeColor="accent1" w:themeShade="BF"/>
          <w:lang w:val="en-US"/>
        </w:rPr>
        <w:t xml:space="preserve">"Recipient": </w:t>
      </w:r>
      <w:r w:rsidRPr="002E7E30">
        <w:rPr>
          <w:lang w:val="en-US"/>
        </w:rPr>
        <w:t>"d00f2319-b743-11e4-a77a-005056887b8d"</w:t>
      </w:r>
      <w:r>
        <w:t xml:space="preserve"> </w:t>
      </w:r>
      <w:r>
        <w:rPr>
          <w:rFonts w:cs="Times New Roman"/>
        </w:rPr>
        <w:t xml:space="preserve">→ </w:t>
      </w:r>
      <w:r w:rsidRPr="00B72B2D">
        <w:rPr>
          <w:color w:val="2E74B5" w:themeColor="accent1" w:themeShade="BF"/>
          <w:lang w:val="en-US"/>
        </w:rPr>
        <w:t>"</w:t>
      </w:r>
      <w:r w:rsidRPr="00A74DC3">
        <w:rPr>
          <w:color w:val="2E74B5" w:themeColor="accent1" w:themeShade="BF"/>
          <w:lang w:val="en-US"/>
        </w:rPr>
        <w:t>55480460-bdc2-11e4-a77a-005056887b8d</w:t>
      </w:r>
      <w:r w:rsidRPr="00B72B2D">
        <w:rPr>
          <w:color w:val="2E74B5" w:themeColor="accent1" w:themeShade="BF"/>
          <w:lang w:val="en-US"/>
        </w:rPr>
        <w:t>"</w:t>
      </w:r>
    </w:p>
    <w:p w14:paraId="563D130B" w14:textId="77777777" w:rsidR="002B2A25" w:rsidRPr="00825864" w:rsidRDefault="002B2A25" w:rsidP="00AE2573">
      <w:pPr>
        <w:pStyle w:val="2-NP0"/>
        <w:numPr>
          <w:ilvl w:val="0"/>
          <w:numId w:val="0"/>
        </w:numPr>
        <w:ind w:left="1134"/>
      </w:pPr>
      <w:r w:rsidRPr="00825864">
        <w:rPr>
          <w:color w:val="2E74B5" w:themeColor="accent1" w:themeShade="BF"/>
          <w:lang w:val="en-US"/>
        </w:rPr>
        <w:t xml:space="preserve">"RecipientAddress": </w:t>
      </w:r>
      <w:r w:rsidRPr="002E7E30">
        <w:rPr>
          <w:lang w:val="en-US"/>
        </w:rPr>
        <w:t>"511fcfbd-e1c2-11e3-8c4a-0050568002cf"</w:t>
      </w:r>
      <w:r>
        <w:t xml:space="preserve"> </w:t>
      </w:r>
      <w:r>
        <w:rPr>
          <w:rFonts w:cs="Times New Roman"/>
        </w:rPr>
        <w:t xml:space="preserve">→ </w:t>
      </w:r>
      <w:r w:rsidRPr="00B72B2D">
        <w:rPr>
          <w:color w:val="2E74B5" w:themeColor="accent1" w:themeShade="BF"/>
          <w:lang w:val="en-US"/>
        </w:rPr>
        <w:t>"</w:t>
      </w:r>
      <w:r w:rsidRPr="00A74DC3">
        <w:rPr>
          <w:color w:val="2E74B5" w:themeColor="accent1" w:themeShade="BF"/>
          <w:lang w:val="en-US"/>
        </w:rPr>
        <w:t>1ec09d39-e1c2-11e3-8c4a-0050568002cf</w:t>
      </w:r>
      <w:r>
        <w:rPr>
          <w:color w:val="2E74B5" w:themeColor="accent1" w:themeShade="BF"/>
          <w:lang w:val="en-US"/>
        </w:rPr>
        <w:t>"</w:t>
      </w:r>
    </w:p>
    <w:p w14:paraId="00106DBC" w14:textId="77777777" w:rsidR="002B2A25" w:rsidRPr="00825864" w:rsidRDefault="002B2A25" w:rsidP="00AE2573">
      <w:pPr>
        <w:pStyle w:val="2-NP0"/>
        <w:numPr>
          <w:ilvl w:val="0"/>
          <w:numId w:val="0"/>
        </w:numPr>
        <w:ind w:left="1134"/>
      </w:pPr>
      <w:r w:rsidRPr="00825864">
        <w:rPr>
          <w:color w:val="2E74B5" w:themeColor="accent1" w:themeShade="BF"/>
          <w:lang w:val="en-US"/>
        </w:rPr>
        <w:t xml:space="preserve">"ContactRecipient": </w:t>
      </w:r>
      <w:r w:rsidRPr="002E7E30">
        <w:rPr>
          <w:lang w:val="en-US"/>
        </w:rPr>
        <w:t>"</w:t>
      </w:r>
      <w:r w:rsidRPr="00825864">
        <w:rPr>
          <w:lang w:val="en-US"/>
        </w:rPr>
        <w:t>bc7b61ea-b6eb-11e4-a77a-005056887b8d</w:t>
      </w:r>
      <w:r w:rsidRPr="002E7E30">
        <w:rPr>
          <w:lang w:val="en-US"/>
        </w:rPr>
        <w:t>"</w:t>
      </w:r>
      <w:r>
        <w:t xml:space="preserve"> </w:t>
      </w:r>
      <w:r>
        <w:rPr>
          <w:rFonts w:cs="Times New Roman"/>
        </w:rPr>
        <w:t xml:space="preserve">→ </w:t>
      </w:r>
      <w:r w:rsidRPr="00B72B2D">
        <w:rPr>
          <w:color w:val="2E74B5" w:themeColor="accent1" w:themeShade="BF"/>
          <w:lang w:val="en-US"/>
        </w:rPr>
        <w:t>"</w:t>
      </w:r>
      <w:r w:rsidRPr="00A74DC3">
        <w:rPr>
          <w:color w:val="2E74B5" w:themeColor="accent1" w:themeShade="BF"/>
          <w:lang w:val="en-US"/>
        </w:rPr>
        <w:t>f30143b3-7629-11e4-acce-0050568002cf</w:t>
      </w:r>
      <w:r>
        <w:rPr>
          <w:color w:val="2E74B5" w:themeColor="accent1" w:themeShade="BF"/>
          <w:lang w:val="en-US"/>
        </w:rPr>
        <w:t>"</w:t>
      </w:r>
    </w:p>
    <w:p w14:paraId="114E6585" w14:textId="77777777" w:rsidR="002B2A25" w:rsidRDefault="002B2A25" w:rsidP="00AE2573">
      <w:pPr>
        <w:pStyle w:val="2-NP0"/>
        <w:numPr>
          <w:ilvl w:val="0"/>
          <w:numId w:val="0"/>
        </w:numPr>
        <w:ind w:left="1134"/>
      </w:pPr>
      <w:r w:rsidRPr="00825864">
        <w:rPr>
          <w:color w:val="2E74B5" w:themeColor="accent1" w:themeShade="BF"/>
        </w:rPr>
        <w:t xml:space="preserve">"RecipientsPhone": </w:t>
      </w:r>
      <w:r>
        <w:t xml:space="preserve">"380631112223" </w:t>
      </w:r>
      <w:r>
        <w:rPr>
          <w:rFonts w:cs="Times New Roman"/>
        </w:rPr>
        <w:t xml:space="preserve">→ </w:t>
      </w:r>
      <w:r w:rsidRPr="00B72B2D">
        <w:rPr>
          <w:color w:val="2E74B5" w:themeColor="accent1" w:themeShade="BF"/>
        </w:rPr>
        <w:t>"</w:t>
      </w:r>
      <w:r w:rsidRPr="00A74DC3">
        <w:rPr>
          <w:color w:val="2E74B5" w:themeColor="accent1" w:themeShade="BF"/>
        </w:rPr>
        <w:t>380678884400</w:t>
      </w:r>
      <w:r w:rsidRPr="00B72B2D">
        <w:rPr>
          <w:color w:val="2E74B5" w:themeColor="accent1" w:themeShade="BF"/>
        </w:rPr>
        <w:t>"</w:t>
      </w:r>
    </w:p>
    <w:p w14:paraId="079956D8" w14:textId="77777777" w:rsidR="002B2A25" w:rsidRDefault="002B2A25" w:rsidP="002B2A25">
      <w:pPr>
        <w:pStyle w:val="NP1"/>
        <w:tabs>
          <w:tab w:val="left" w:pos="2974"/>
        </w:tabs>
        <w:ind w:firstLine="0"/>
        <w:rPr>
          <w:color w:val="2E74B5" w:themeColor="accent1" w:themeShade="BF"/>
        </w:rPr>
      </w:pPr>
      <w:r>
        <w:rPr>
          <w:color w:val="2E74B5" w:themeColor="accent1" w:themeShade="BF"/>
        </w:rPr>
        <w:tab/>
      </w:r>
      <w:r w:rsidRPr="00F719E5">
        <w:rPr>
          <w:color w:val="2E74B5" w:themeColor="accent1" w:themeShade="BF"/>
        </w:rPr>
        <w:t xml:space="preserve"> </w:t>
      </w:r>
    </w:p>
    <w:p w14:paraId="20A54E18" w14:textId="558225D7" w:rsidR="002B2A25" w:rsidRDefault="002B2A25" w:rsidP="002B2A25">
      <w:pPr>
        <w:pStyle w:val="NP1"/>
        <w:tabs>
          <w:tab w:val="left" w:pos="2974"/>
        </w:tabs>
        <w:ind w:firstLine="0"/>
        <w:rPr>
          <w:color w:val="000000" w:themeColor="text1"/>
        </w:rPr>
      </w:pPr>
      <w:r>
        <w:rPr>
          <w:color w:val="000000" w:themeColor="text1"/>
        </w:rPr>
        <w:t xml:space="preserve">Після оновлення ідентифікаторів : </w:t>
      </w:r>
      <w:r w:rsidRPr="001A652C">
        <w:rPr>
          <w:color w:val="2E74B5" w:themeColor="accent1" w:themeShade="BF"/>
        </w:rPr>
        <w:t>"</w:t>
      </w:r>
      <w:r w:rsidRPr="00B72B2D">
        <w:rPr>
          <w:color w:val="2E74B5" w:themeColor="accent1" w:themeShade="BF"/>
          <w:lang w:val="en-US"/>
        </w:rPr>
        <w:t>CityRecipient</w:t>
      </w:r>
      <w:r w:rsidRPr="001A652C">
        <w:rPr>
          <w:color w:val="2E74B5" w:themeColor="accent1" w:themeShade="BF"/>
        </w:rPr>
        <w:t>"</w:t>
      </w:r>
      <w:r w:rsidRPr="001A652C">
        <w:rPr>
          <w:color w:val="000000" w:themeColor="text1"/>
        </w:rPr>
        <w:t xml:space="preserve">(місто отримувача), </w:t>
      </w:r>
      <w:r w:rsidRPr="001A652C">
        <w:rPr>
          <w:color w:val="2E74B5" w:themeColor="accent1" w:themeShade="BF"/>
        </w:rPr>
        <w:t>"</w:t>
      </w:r>
      <w:r w:rsidRPr="00825864">
        <w:rPr>
          <w:color w:val="2E74B5" w:themeColor="accent1" w:themeShade="BF"/>
          <w:lang w:val="en-US"/>
        </w:rPr>
        <w:t>Recipient</w:t>
      </w:r>
      <w:r w:rsidRPr="001A652C">
        <w:rPr>
          <w:color w:val="2E74B5" w:themeColor="accent1" w:themeShade="BF"/>
        </w:rPr>
        <w:t>"</w:t>
      </w:r>
      <w:r w:rsidRPr="001A652C">
        <w:rPr>
          <w:color w:val="000000" w:themeColor="text1"/>
        </w:rPr>
        <w:t>(отримувач),</w:t>
      </w:r>
      <w:r w:rsidRPr="001A652C">
        <w:rPr>
          <w:color w:val="2E74B5" w:themeColor="accent1" w:themeShade="BF"/>
        </w:rPr>
        <w:t xml:space="preserve"> "</w:t>
      </w:r>
      <w:r w:rsidRPr="00825864">
        <w:rPr>
          <w:color w:val="2E74B5" w:themeColor="accent1" w:themeShade="BF"/>
          <w:lang w:val="en-US"/>
        </w:rPr>
        <w:t>RecipientAddress</w:t>
      </w:r>
      <w:r w:rsidRPr="001A652C">
        <w:rPr>
          <w:color w:val="2E74B5" w:themeColor="accent1" w:themeShade="BF"/>
        </w:rPr>
        <w:t>"</w:t>
      </w:r>
      <w:r w:rsidRPr="001A652C">
        <w:rPr>
          <w:color w:val="000000" w:themeColor="text1"/>
        </w:rPr>
        <w:t>(особа отримувача),</w:t>
      </w:r>
      <w:r w:rsidRPr="001A652C">
        <w:rPr>
          <w:color w:val="2E74B5" w:themeColor="accent1" w:themeShade="BF"/>
        </w:rPr>
        <w:t xml:space="preserve"> </w:t>
      </w:r>
      <w:r w:rsidRPr="00825864">
        <w:rPr>
          <w:color w:val="2E74B5" w:themeColor="accent1" w:themeShade="BF"/>
        </w:rPr>
        <w:t>"RecipientsPhone"</w:t>
      </w:r>
      <w:r>
        <w:rPr>
          <w:color w:val="000000" w:themeColor="text1"/>
        </w:rPr>
        <w:t>(телефон отриму</w:t>
      </w:r>
      <w:r w:rsidRPr="001A652C">
        <w:rPr>
          <w:color w:val="000000" w:themeColor="text1"/>
        </w:rPr>
        <w:t>вача)</w:t>
      </w:r>
      <w:r w:rsidR="00AE2573">
        <w:rPr>
          <w:color w:val="000000" w:themeColor="text1"/>
        </w:rPr>
        <w:t>.</w:t>
      </w:r>
    </w:p>
    <w:p w14:paraId="7F068840" w14:textId="77777777" w:rsidR="002B2A25" w:rsidRPr="005D3F71" w:rsidRDefault="002B2A25" w:rsidP="002B2A25">
      <w:pPr>
        <w:rPr>
          <w:color w:val="000000" w:themeColor="text1"/>
          <w:lang w:val="uk-UA"/>
        </w:rPr>
      </w:pPr>
    </w:p>
    <w:p w14:paraId="38A60C57" w14:textId="77777777" w:rsidR="002B2A25" w:rsidRPr="00AE7E47" w:rsidRDefault="002B2A25" w:rsidP="002B2A25">
      <w:pPr>
        <w:rPr>
          <w:color w:val="000000" w:themeColor="text1"/>
          <w:lang w:val="uk-UA" w:eastAsia="uk-UA"/>
        </w:rPr>
      </w:pPr>
      <w:r>
        <w:rPr>
          <w:color w:val="000000" w:themeColor="text1"/>
        </w:rPr>
        <w:t>Зміни в особистому кабінеті виглядатимуть як на малюнках нижче</w:t>
      </w:r>
    </w:p>
    <w:p w14:paraId="553440A4" w14:textId="6C8C43BD" w:rsidR="002B2A25" w:rsidRDefault="002B2A25" w:rsidP="002B2A25">
      <w:pPr>
        <w:pStyle w:val="-NP5"/>
      </w:pPr>
      <w:r>
        <w:rPr>
          <w:noProof/>
        </w:rPr>
        <w:t>Рис</w:t>
      </w:r>
      <w:r w:rsidR="00AE2573">
        <w:t>.</w:t>
      </w:r>
      <w:r>
        <w:t xml:space="preserve"> Зображення ЕН в особистому кабінеті до застосування методу редагування</w:t>
      </w:r>
    </w:p>
    <w:p w14:paraId="50A0C804" w14:textId="77777777" w:rsidR="002B2A25" w:rsidRDefault="002B2A25" w:rsidP="002B2A25">
      <w:pPr>
        <w:pStyle w:val="NP1"/>
        <w:tabs>
          <w:tab w:val="left" w:pos="2974"/>
        </w:tabs>
        <w:ind w:firstLine="0"/>
        <w:rPr>
          <w:color w:val="000000" w:themeColor="text1"/>
        </w:rPr>
      </w:pPr>
      <w:r>
        <w:rPr>
          <w:noProof/>
          <w:color w:val="000000" w:themeColor="text1"/>
          <w:lang w:val="ru-RU" w:eastAsia="ru-RU"/>
        </w:rPr>
        <w:drawing>
          <wp:inline distT="0" distB="0" distL="0" distR="0" wp14:anchorId="396872C7" wp14:editId="77081348">
            <wp:extent cx="6115685" cy="2339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91" cy="234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25A2" w14:textId="77777777" w:rsidR="002B2A25" w:rsidRDefault="002B2A25" w:rsidP="002B2A25">
      <w:pPr>
        <w:pStyle w:val="NP2"/>
      </w:pPr>
    </w:p>
    <w:p w14:paraId="297E8C13" w14:textId="2BBB5F54" w:rsidR="002B2A25" w:rsidRDefault="00AE2573" w:rsidP="002B2A25">
      <w:pPr>
        <w:pStyle w:val="NP2"/>
      </w:pPr>
      <w:r>
        <w:rPr>
          <w:noProof/>
        </w:rPr>
        <w:t>Рис.</w:t>
      </w:r>
      <w:r w:rsidR="002B2A25">
        <w:t xml:space="preserve"> Зображення ЕН в особистому кабінеті після застосування методу редагування</w:t>
      </w:r>
    </w:p>
    <w:p w14:paraId="6DFE9936" w14:textId="770631E4" w:rsidR="002B2A25" w:rsidRPr="00C15846" w:rsidRDefault="002B2A25" w:rsidP="00C15846">
      <w:pPr>
        <w:pStyle w:val="NP1"/>
        <w:tabs>
          <w:tab w:val="left" w:pos="2974"/>
        </w:tabs>
        <w:ind w:firstLine="0"/>
        <w:rPr>
          <w:color w:val="000000" w:themeColor="text1"/>
        </w:rPr>
      </w:pPr>
      <w:r>
        <w:rPr>
          <w:noProof/>
          <w:color w:val="000000" w:themeColor="text1"/>
          <w:lang w:val="ru-RU" w:eastAsia="ru-RU"/>
        </w:rPr>
        <w:drawing>
          <wp:inline distT="0" distB="0" distL="0" distR="0" wp14:anchorId="0BD8ACF1" wp14:editId="126F4FBA">
            <wp:extent cx="6115685" cy="2386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9CDD77F" w14:textId="2630C19B" w:rsidR="002B2A25" w:rsidRPr="00FF0072" w:rsidRDefault="002B2A25" w:rsidP="00267DCB">
      <w:pPr>
        <w:pStyle w:val="-2NP0"/>
      </w:pPr>
      <w:bookmarkStart w:id="97" w:name="_Toc414965424"/>
      <w:bookmarkStart w:id="98" w:name="видалення_ен"/>
      <w:bookmarkStart w:id="99" w:name="_Toc447666835"/>
      <w:r w:rsidRPr="002B6505">
        <w:lastRenderedPageBreak/>
        <w:t>Видалення інтернет документу «ЕН» (метод «</w:t>
      </w:r>
      <w:r w:rsidRPr="002B6505">
        <w:rPr>
          <w:lang w:val="en-US"/>
        </w:rPr>
        <w:t>delete</w:t>
      </w:r>
      <w:r w:rsidRPr="002B6505">
        <w:t>»)</w:t>
      </w:r>
      <w:bookmarkEnd w:id="97"/>
      <w:bookmarkEnd w:id="98"/>
      <w:bookmarkEnd w:id="99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2CCFADD2" w14:textId="77777777" w:rsidTr="00D866C6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8D0DBA2" w14:textId="77777777" w:rsidR="002B2A25" w:rsidRPr="003C3303" w:rsidRDefault="002B2A25" w:rsidP="00E6319E">
            <w:pPr>
              <w:pStyle w:val="af"/>
              <w:ind w:left="0"/>
              <w:jc w:val="center"/>
            </w:pPr>
            <w:r>
              <w:t>Приклад</w:t>
            </w:r>
            <w:r w:rsidRPr="003C3303">
              <w:t xml:space="preserve"> </w:t>
            </w:r>
            <w:r>
              <w:t>запиту</w:t>
            </w:r>
            <w:r w:rsidRPr="003C3303">
              <w:t xml:space="preserve"> </w:t>
            </w:r>
            <w:r>
              <w:t>для</w:t>
            </w:r>
            <w:r w:rsidRPr="003C3303">
              <w:t xml:space="preserve"> </w:t>
            </w:r>
            <w:r>
              <w:t>видалення</w:t>
            </w:r>
            <w:r w:rsidRPr="003C3303">
              <w:t xml:space="preserve"> </w:t>
            </w:r>
            <w:r>
              <w:t>експрес</w:t>
            </w:r>
            <w:r w:rsidRPr="003C3303">
              <w:t xml:space="preserve"> – </w:t>
            </w:r>
            <w:r>
              <w:t>накладної</w:t>
            </w:r>
            <w:r w:rsidRPr="003C3303">
              <w:t xml:space="preserve"> 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3F86AE0B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0A3051B1" w14:textId="77777777" w:rsidTr="00455FCA">
        <w:trPr>
          <w:trHeight w:val="2156"/>
        </w:trPr>
        <w:tc>
          <w:tcPr>
            <w:tcW w:w="7318" w:type="dxa"/>
            <w:shd w:val="clear" w:color="auto" w:fill="auto"/>
          </w:tcPr>
          <w:p w14:paraId="364C1241" w14:textId="77777777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>{</w:t>
            </w:r>
          </w:p>
          <w:p w14:paraId="1F650D99" w14:textId="7A12A0BB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 xml:space="preserve">    </w:t>
            </w:r>
            <w:r w:rsidRPr="00FF0072">
              <w:rPr>
                <w:sz w:val="22"/>
                <w:szCs w:val="22"/>
                <w:lang w:val="uk-UA"/>
              </w:rPr>
              <w:t xml:space="preserve">               </w:t>
            </w:r>
            <w:r w:rsidRPr="00FF0072">
              <w:rPr>
                <w:sz w:val="22"/>
                <w:szCs w:val="22"/>
                <w:lang w:val="en-US"/>
              </w:rPr>
              <w:t>"apiKey": "</w:t>
            </w:r>
            <w:r w:rsidR="00C15846">
              <w:rPr>
                <w:sz w:val="22"/>
                <w:szCs w:val="22"/>
                <w:lang w:val="uk-UA"/>
              </w:rPr>
              <w:t>Ваш ключ АРІ 2.0</w:t>
            </w:r>
            <w:r w:rsidRPr="00FF0072">
              <w:rPr>
                <w:sz w:val="22"/>
                <w:szCs w:val="22"/>
                <w:lang w:val="en-US"/>
              </w:rPr>
              <w:t>",</w:t>
            </w:r>
          </w:p>
          <w:p w14:paraId="02C77316" w14:textId="77777777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 xml:space="preserve">   </w:t>
            </w:r>
            <w:r w:rsidRPr="00FF0072">
              <w:rPr>
                <w:sz w:val="22"/>
                <w:szCs w:val="22"/>
                <w:lang w:val="uk-UA"/>
              </w:rPr>
              <w:t xml:space="preserve">               </w:t>
            </w:r>
            <w:r w:rsidRPr="00FF0072">
              <w:rPr>
                <w:sz w:val="22"/>
                <w:szCs w:val="22"/>
                <w:lang w:val="en-US"/>
              </w:rPr>
              <w:t xml:space="preserve"> "modelName": "</w:t>
            </w:r>
            <w:r w:rsidRPr="00141608">
              <w:rPr>
                <w:rStyle w:val="afb"/>
              </w:rPr>
              <w:t>InternetDocument</w:t>
            </w:r>
            <w:r w:rsidRPr="00FF0072">
              <w:rPr>
                <w:sz w:val="22"/>
                <w:szCs w:val="22"/>
                <w:lang w:val="en-US"/>
              </w:rPr>
              <w:t>",</w:t>
            </w:r>
          </w:p>
          <w:p w14:paraId="3896D7ED" w14:textId="77777777" w:rsidR="002B2A25" w:rsidRPr="00045297" w:rsidRDefault="002B2A25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45297">
              <w:rPr>
                <w:color w:val="000000" w:themeColor="text1"/>
                <w:sz w:val="22"/>
                <w:szCs w:val="22"/>
                <w:lang w:val="en-US"/>
              </w:rPr>
              <w:t xml:space="preserve">  </w:t>
            </w:r>
            <w:r w:rsidRPr="00045297">
              <w:rPr>
                <w:color w:val="000000" w:themeColor="text1"/>
                <w:sz w:val="22"/>
                <w:szCs w:val="22"/>
                <w:lang w:val="uk-UA"/>
              </w:rPr>
              <w:t xml:space="preserve">               </w:t>
            </w:r>
            <w:r w:rsidRPr="00045297">
              <w:rPr>
                <w:color w:val="000000" w:themeColor="text1"/>
                <w:sz w:val="22"/>
                <w:szCs w:val="22"/>
                <w:lang w:val="en-US"/>
              </w:rPr>
              <w:t xml:space="preserve">  "calledMethod": "</w:t>
            </w:r>
            <w:r w:rsidRPr="00141608">
              <w:rPr>
                <w:rStyle w:val="af9"/>
              </w:rPr>
              <w:t>delete</w:t>
            </w:r>
            <w:r w:rsidRPr="00045297">
              <w:rPr>
                <w:color w:val="000000" w:themeColor="text1"/>
                <w:sz w:val="22"/>
                <w:szCs w:val="22"/>
                <w:lang w:val="en-US"/>
              </w:rPr>
              <w:t>",</w:t>
            </w:r>
          </w:p>
          <w:p w14:paraId="0DE67D23" w14:textId="77777777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 xml:space="preserve">   </w:t>
            </w:r>
            <w:r w:rsidRPr="00FF0072">
              <w:rPr>
                <w:sz w:val="22"/>
                <w:szCs w:val="22"/>
                <w:lang w:val="uk-UA"/>
              </w:rPr>
              <w:t xml:space="preserve">               </w:t>
            </w:r>
            <w:r w:rsidRPr="00FF0072">
              <w:rPr>
                <w:sz w:val="22"/>
                <w:szCs w:val="22"/>
                <w:lang w:val="en-US"/>
              </w:rPr>
              <w:t xml:space="preserve"> "methodProperties": {</w:t>
            </w:r>
          </w:p>
          <w:p w14:paraId="5E5B709E" w14:textId="77777777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 xml:space="preserve">       </w:t>
            </w:r>
            <w:r w:rsidRPr="00FF0072">
              <w:rPr>
                <w:sz w:val="22"/>
                <w:szCs w:val="22"/>
                <w:lang w:val="uk-UA"/>
              </w:rPr>
              <w:t xml:space="preserve">             </w:t>
            </w:r>
            <w:r w:rsidRPr="00FF0072">
              <w:rPr>
                <w:sz w:val="22"/>
                <w:szCs w:val="22"/>
                <w:lang w:val="en-US"/>
              </w:rPr>
              <w:t xml:space="preserve"> </w:t>
            </w:r>
            <w:r w:rsidRPr="0048658B">
              <w:rPr>
                <w:color w:val="5B9BD5" w:themeColor="accent1"/>
                <w:sz w:val="22"/>
                <w:szCs w:val="22"/>
                <w:lang w:val="en-US"/>
              </w:rPr>
              <w:t>"DocumentRefs": "2813aec6-be5b-11e4-a77a-005056887b8d "</w:t>
            </w:r>
          </w:p>
          <w:p w14:paraId="74FC537C" w14:textId="77777777" w:rsidR="002B2A25" w:rsidRPr="00FF0072" w:rsidRDefault="002B2A25" w:rsidP="00E6319E">
            <w:pPr>
              <w:rPr>
                <w:sz w:val="22"/>
                <w:szCs w:val="22"/>
                <w:lang w:val="en-US"/>
              </w:rPr>
            </w:pPr>
            <w:r w:rsidRPr="00FF0072">
              <w:rPr>
                <w:sz w:val="22"/>
                <w:szCs w:val="22"/>
                <w:lang w:val="en-US"/>
              </w:rPr>
              <w:t xml:space="preserve">   </w:t>
            </w:r>
            <w:r w:rsidRPr="00FF0072">
              <w:rPr>
                <w:sz w:val="22"/>
                <w:szCs w:val="22"/>
                <w:lang w:val="uk-UA"/>
              </w:rPr>
              <w:t xml:space="preserve">                  </w:t>
            </w:r>
            <w:r w:rsidRPr="00FF0072">
              <w:rPr>
                <w:sz w:val="22"/>
                <w:szCs w:val="22"/>
                <w:lang w:val="en-US"/>
              </w:rPr>
              <w:t xml:space="preserve"> }</w:t>
            </w:r>
          </w:p>
          <w:p w14:paraId="0F1BA014" w14:textId="77777777" w:rsidR="002B2A25" w:rsidRDefault="002B2A25" w:rsidP="00E6319E">
            <w:pPr>
              <w:pStyle w:val="af"/>
              <w:ind w:left="0"/>
            </w:pPr>
            <w:r w:rsidRPr="00FF0072">
              <w:rPr>
                <w:lang w:val="en-US"/>
              </w:rPr>
              <w:t>}</w:t>
            </w:r>
          </w:p>
        </w:tc>
        <w:tc>
          <w:tcPr>
            <w:tcW w:w="3813" w:type="dxa"/>
          </w:tcPr>
          <w:p w14:paraId="31D8E5A0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68EDF41A" w14:textId="77777777" w:rsidR="002B2A25" w:rsidRPr="00013416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BBA8681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  <w:r>
              <w:t>- тип документу (ЕН)</w:t>
            </w:r>
          </w:p>
          <w:p w14:paraId="0DC6BC69" w14:textId="77777777" w:rsidR="002B2A25" w:rsidRPr="00045297" w:rsidRDefault="002B2A25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045297">
              <w:rPr>
                <w:color w:val="000000" w:themeColor="text1"/>
              </w:rPr>
              <w:t xml:space="preserve">- метод </w:t>
            </w:r>
            <w:r w:rsidRPr="00045297">
              <w:rPr>
                <w:color w:val="000000" w:themeColor="text1"/>
                <w:lang w:val="uk-UA"/>
              </w:rPr>
              <w:t>(видалення</w:t>
            </w:r>
            <w:r w:rsidRPr="00045297">
              <w:rPr>
                <w:color w:val="000000" w:themeColor="text1"/>
              </w:rPr>
              <w:t xml:space="preserve"> ЕН</w:t>
            </w:r>
            <w:r w:rsidRPr="00045297">
              <w:rPr>
                <w:color w:val="000000" w:themeColor="text1"/>
                <w:lang w:val="uk-UA"/>
              </w:rPr>
              <w:t>)</w:t>
            </w:r>
          </w:p>
          <w:p w14:paraId="1C36CEC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7DA87353" w14:textId="77777777" w:rsidR="002B2A25" w:rsidRPr="0048658B" w:rsidRDefault="002B2A25" w:rsidP="00E6319E">
            <w:pPr>
              <w:pStyle w:val="af"/>
              <w:spacing w:after="0" w:line="240" w:lineRule="auto"/>
              <w:ind w:left="0"/>
              <w:rPr>
                <w:color w:val="5B9BD5" w:themeColor="accent1"/>
                <w:lang w:val="uk-UA"/>
              </w:rPr>
            </w:pPr>
            <w:r w:rsidRPr="0048658B">
              <w:rPr>
                <w:color w:val="5B9BD5" w:themeColor="accent1"/>
                <w:lang w:val="uk-UA"/>
              </w:rPr>
              <w:t xml:space="preserve">- ідентифікатор ЕН в </w:t>
            </w:r>
            <w:r w:rsidRPr="0048658B">
              <w:rPr>
                <w:color w:val="5B9BD5" w:themeColor="accent1"/>
                <w:lang w:val="en-US"/>
              </w:rPr>
              <w:t>API 2.0</w:t>
            </w:r>
            <w:r w:rsidRPr="0048658B">
              <w:rPr>
                <w:color w:val="5B9BD5" w:themeColor="accent1"/>
                <w:lang w:val="uk-UA"/>
              </w:rPr>
              <w:t xml:space="preserve"> </w:t>
            </w:r>
          </w:p>
          <w:p w14:paraId="425D23B9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</w:tbl>
    <w:p w14:paraId="7ABAB2D6" w14:textId="77777777" w:rsidR="002B2A25" w:rsidRDefault="002B2A25" w:rsidP="002B2A25"/>
    <w:p w14:paraId="2B440298" w14:textId="61B92028" w:rsidR="002B2A25" w:rsidRDefault="002B2A25" w:rsidP="00267DCB">
      <w:pPr>
        <w:rPr>
          <w:color w:val="000000" w:themeColor="text1"/>
          <w:sz w:val="22"/>
          <w:szCs w:val="22"/>
          <w:lang w:val="uk-UA"/>
        </w:rPr>
      </w:pPr>
      <w:r>
        <w:t xml:space="preserve">В запиті на видалення змінюється головним чином сам метод (з </w:t>
      </w:r>
      <w:r w:rsidRPr="00D64A4A">
        <w:rPr>
          <w:sz w:val="22"/>
          <w:szCs w:val="22"/>
        </w:rPr>
        <w:t>"</w:t>
      </w:r>
      <w:r>
        <w:rPr>
          <w:sz w:val="22"/>
          <w:szCs w:val="22"/>
          <w:lang w:val="en-US"/>
        </w:rPr>
        <w:t>save</w:t>
      </w:r>
      <w:r>
        <w:rPr>
          <w:sz w:val="22"/>
          <w:szCs w:val="22"/>
        </w:rPr>
        <w:t xml:space="preserve">" на </w:t>
      </w:r>
      <w:r w:rsidRPr="0048658B">
        <w:rPr>
          <w:color w:val="2E74B5" w:themeColor="accent1" w:themeShade="BF"/>
          <w:sz w:val="22"/>
          <w:szCs w:val="22"/>
        </w:rPr>
        <w:t>"</w:t>
      </w:r>
      <w:r w:rsidRPr="0048658B">
        <w:rPr>
          <w:color w:val="2E74B5" w:themeColor="accent1" w:themeShade="BF"/>
          <w:sz w:val="22"/>
          <w:szCs w:val="22"/>
          <w:lang w:val="en-US"/>
        </w:rPr>
        <w:t>delete</w:t>
      </w:r>
      <w:r w:rsidRPr="0048658B">
        <w:rPr>
          <w:color w:val="2E74B5" w:themeColor="accent1" w:themeShade="BF"/>
          <w:sz w:val="22"/>
          <w:szCs w:val="22"/>
        </w:rPr>
        <w:t>"</w:t>
      </w:r>
      <w:r w:rsidRPr="0048658B">
        <w:rPr>
          <w:color w:val="2E74B5" w:themeColor="accent1" w:themeShade="BF"/>
        </w:rPr>
        <w:t xml:space="preserve"> </w:t>
      </w:r>
      <w:r>
        <w:t>). Інші параметри методу</w:t>
      </w:r>
      <w:r>
        <w:rPr>
          <w:lang w:val="uk-UA"/>
        </w:rPr>
        <w:t>,</w:t>
      </w:r>
      <w:r>
        <w:t xml:space="preserve"> крім ідентифікатора  ЕН в системі </w:t>
      </w:r>
      <w:r>
        <w:rPr>
          <w:lang w:val="en-US"/>
        </w:rPr>
        <w:t>API</w:t>
      </w:r>
      <w:r w:rsidRPr="0048658B">
        <w:t xml:space="preserve"> 2.0  (</w:t>
      </w:r>
      <w:r w:rsidRPr="0048658B">
        <w:rPr>
          <w:color w:val="5B9BD5" w:themeColor="accent1"/>
          <w:sz w:val="22"/>
          <w:szCs w:val="22"/>
        </w:rPr>
        <w:t>"</w:t>
      </w:r>
      <w:r w:rsidRPr="0048658B">
        <w:rPr>
          <w:color w:val="5B9BD5" w:themeColor="accent1"/>
          <w:sz w:val="22"/>
          <w:szCs w:val="22"/>
          <w:lang w:val="en-US"/>
        </w:rPr>
        <w:t>DocumentRefs</w:t>
      </w:r>
      <w:r w:rsidRPr="0048658B">
        <w:rPr>
          <w:color w:val="5B9BD5" w:themeColor="accent1"/>
          <w:sz w:val="22"/>
          <w:szCs w:val="22"/>
        </w:rPr>
        <w:t>": "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2813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aec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6-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be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5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b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-11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e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4-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a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77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a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-005056887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b</w:t>
      </w:r>
      <w:r w:rsidRPr="0048658B">
        <w:rPr>
          <w:rFonts w:asciiTheme="minorHAnsi" w:hAnsiTheme="minorHAnsi"/>
          <w:color w:val="5B9BD5" w:themeColor="accent1"/>
          <w:sz w:val="22"/>
          <w:szCs w:val="22"/>
        </w:rPr>
        <w:t>8</w:t>
      </w:r>
      <w:r w:rsidRPr="0048658B">
        <w:rPr>
          <w:rFonts w:asciiTheme="minorHAnsi" w:hAnsiTheme="minorHAnsi"/>
          <w:color w:val="5B9BD5" w:themeColor="accent1"/>
          <w:sz w:val="22"/>
          <w:szCs w:val="22"/>
          <w:lang w:val="en-US"/>
        </w:rPr>
        <w:t>d</w:t>
      </w:r>
      <w:r w:rsidRPr="0048658B">
        <w:rPr>
          <w:color w:val="5B9BD5" w:themeColor="accent1"/>
          <w:sz w:val="22"/>
          <w:szCs w:val="22"/>
        </w:rPr>
        <w:t xml:space="preserve"> "</w:t>
      </w:r>
      <w:r w:rsidRPr="0048658B">
        <w:rPr>
          <w:color w:val="000000" w:themeColor="text1"/>
          <w:sz w:val="22"/>
          <w:szCs w:val="22"/>
        </w:rPr>
        <w:t xml:space="preserve">) </w:t>
      </w:r>
      <w:r>
        <w:rPr>
          <w:color w:val="000000" w:themeColor="text1"/>
          <w:sz w:val="22"/>
          <w:szCs w:val="22"/>
          <w:lang w:val="uk-UA"/>
        </w:rPr>
        <w:t>не потрібні.</w:t>
      </w:r>
    </w:p>
    <w:p w14:paraId="16138ABB" w14:textId="77777777" w:rsidR="00267DCB" w:rsidRPr="00267DCB" w:rsidRDefault="00267DCB" w:rsidP="00267DCB">
      <w:pPr>
        <w:rPr>
          <w:color w:val="000000" w:themeColor="text1"/>
          <w:sz w:val="22"/>
          <w:szCs w:val="22"/>
          <w:lang w:val="uk-UA"/>
        </w:rPr>
      </w:pP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7C80E372" w14:textId="77777777" w:rsidTr="004169B8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B244600" w14:textId="77777777" w:rsidR="002B2A25" w:rsidRPr="00D60FFC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Приклад відповіді на запит видалення</w:t>
            </w:r>
            <w:r w:rsidRPr="00885CB1">
              <w:rPr>
                <w:lang w:val="uk-UA"/>
              </w:rPr>
              <w:t xml:space="preserve"> експрес </w:t>
            </w:r>
            <w:r>
              <w:rPr>
                <w:lang w:val="uk-UA"/>
              </w:rPr>
              <w:t>–</w:t>
            </w:r>
            <w:r w:rsidRPr="00885CB1">
              <w:rPr>
                <w:lang w:val="uk-UA"/>
              </w:rPr>
              <w:t xml:space="preserve"> накладної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99E6476" w14:textId="77777777" w:rsidR="002B2A25" w:rsidRPr="0011435A" w:rsidRDefault="002B2A25" w:rsidP="00E6319E">
            <w:pPr>
              <w:pStyle w:val="af"/>
              <w:spacing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:rsidRPr="00F07BAD" w14:paraId="457425F8" w14:textId="77777777" w:rsidTr="00E34C19">
        <w:trPr>
          <w:trHeight w:val="2156"/>
        </w:trPr>
        <w:tc>
          <w:tcPr>
            <w:tcW w:w="7318" w:type="dxa"/>
          </w:tcPr>
          <w:p w14:paraId="77A291C9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>{</w:t>
            </w:r>
          </w:p>
          <w:p w14:paraId="32BFB226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   </w:t>
            </w:r>
            <w:r w:rsidRPr="00D60FFC">
              <w:rPr>
                <w:sz w:val="22"/>
                <w:szCs w:val="22"/>
                <w:lang w:val="en-US"/>
              </w:rPr>
              <w:t xml:space="preserve">  "success": true,</w:t>
            </w:r>
          </w:p>
          <w:p w14:paraId="7F222575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   </w:t>
            </w:r>
            <w:r w:rsidRPr="00D60FFC">
              <w:rPr>
                <w:sz w:val="22"/>
                <w:szCs w:val="22"/>
                <w:lang w:val="en-US"/>
              </w:rPr>
              <w:t xml:space="preserve">  "data": [</w:t>
            </w:r>
          </w:p>
          <w:p w14:paraId="5C03E88C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      </w:t>
            </w:r>
            <w:r>
              <w:rPr>
                <w:sz w:val="22"/>
                <w:szCs w:val="22"/>
                <w:lang w:val="uk-UA"/>
              </w:rPr>
              <w:t xml:space="preserve">             </w:t>
            </w:r>
            <w:r w:rsidRPr="00D60FFC">
              <w:rPr>
                <w:sz w:val="22"/>
                <w:szCs w:val="22"/>
                <w:lang w:val="en-US"/>
              </w:rPr>
              <w:t>{</w:t>
            </w:r>
          </w:p>
          <w:p w14:paraId="1CFD2432" w14:textId="77777777" w:rsidR="002B2A25" w:rsidRPr="00D60FFC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         </w:t>
            </w:r>
            <w:r>
              <w:rPr>
                <w:sz w:val="22"/>
                <w:szCs w:val="22"/>
                <w:lang w:val="uk-UA"/>
              </w:rPr>
              <w:t xml:space="preserve">        </w:t>
            </w:r>
            <w:r w:rsidRPr="00D60FFC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"Ref": "556b15ce-b744-11e4-a77a-005056887b8d"</w:t>
            </w:r>
          </w:p>
          <w:p w14:paraId="366243C4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     </w:t>
            </w:r>
            <w:r>
              <w:rPr>
                <w:sz w:val="22"/>
                <w:szCs w:val="22"/>
                <w:lang w:val="uk-UA"/>
              </w:rPr>
              <w:t xml:space="preserve">             </w:t>
            </w:r>
            <w:r w:rsidRPr="00D60FFC">
              <w:rPr>
                <w:sz w:val="22"/>
                <w:szCs w:val="22"/>
                <w:lang w:val="en-US"/>
              </w:rPr>
              <w:t xml:space="preserve"> }</w:t>
            </w:r>
          </w:p>
          <w:p w14:paraId="72CE997B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                 </w:t>
            </w:r>
            <w:r w:rsidRPr="00D60FFC">
              <w:rPr>
                <w:sz w:val="22"/>
                <w:szCs w:val="22"/>
                <w:lang w:val="en-US"/>
              </w:rPr>
              <w:t xml:space="preserve">  ],</w:t>
            </w:r>
          </w:p>
          <w:p w14:paraId="7AE2F75F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     </w:t>
            </w:r>
            <w:r w:rsidRPr="00D60FFC">
              <w:rPr>
                <w:sz w:val="22"/>
                <w:szCs w:val="22"/>
                <w:lang w:val="en-US"/>
              </w:rPr>
              <w:t xml:space="preserve"> "errors": [],</w:t>
            </w:r>
          </w:p>
          <w:p w14:paraId="7038E2BB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</w:t>
            </w:r>
            <w:r w:rsidRPr="00D60FFC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lang w:val="uk-UA"/>
              </w:rPr>
              <w:t xml:space="preserve">    </w:t>
            </w:r>
            <w:r w:rsidRPr="00D60FFC">
              <w:rPr>
                <w:sz w:val="22"/>
                <w:szCs w:val="22"/>
                <w:lang w:val="en-US"/>
              </w:rPr>
              <w:t xml:space="preserve"> "warnings": [],</w:t>
            </w:r>
          </w:p>
          <w:p w14:paraId="515F1D70" w14:textId="77777777" w:rsidR="002B2A25" w:rsidRPr="00D60FFC" w:rsidRDefault="002B2A25" w:rsidP="00E6319E">
            <w:pPr>
              <w:rPr>
                <w:sz w:val="22"/>
                <w:szCs w:val="22"/>
                <w:lang w:val="en-US"/>
              </w:rPr>
            </w:pPr>
            <w:r w:rsidRPr="00D60FFC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uk-UA"/>
              </w:rPr>
              <w:t xml:space="preserve">                 </w:t>
            </w:r>
            <w:r w:rsidRPr="00D60FFC">
              <w:rPr>
                <w:sz w:val="22"/>
                <w:szCs w:val="22"/>
                <w:lang w:val="en-US"/>
              </w:rPr>
              <w:t xml:space="preserve">  "info": []</w:t>
            </w:r>
          </w:p>
          <w:p w14:paraId="48F9351E" w14:textId="77777777" w:rsidR="002B2A25" w:rsidRDefault="002B2A25" w:rsidP="00E6319E">
            <w:pPr>
              <w:pStyle w:val="af"/>
              <w:ind w:left="0"/>
            </w:pPr>
            <w:r w:rsidRPr="00D60FFC">
              <w:rPr>
                <w:lang w:val="en-US"/>
              </w:rPr>
              <w:t>}</w:t>
            </w:r>
          </w:p>
        </w:tc>
        <w:tc>
          <w:tcPr>
            <w:tcW w:w="3813" w:type="dxa"/>
          </w:tcPr>
          <w:p w14:paraId="1B779B2A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568856E0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видалення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779A731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210FD825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7E3D902" w14:textId="77777777" w:rsidR="002B2A25" w:rsidRPr="00D60FFC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</w:rPr>
            </w:pPr>
            <w:r w:rsidRPr="00D60FFC">
              <w:rPr>
                <w:color w:val="2E74B5" w:themeColor="accent1" w:themeShade="BF"/>
              </w:rPr>
              <w:t xml:space="preserve">- </w:t>
            </w:r>
            <w:r w:rsidRPr="00D60FFC">
              <w:rPr>
                <w:color w:val="2E74B5" w:themeColor="accent1" w:themeShade="BF"/>
                <w:lang w:val="uk-UA"/>
              </w:rPr>
              <w:t xml:space="preserve">ідентифікатор видаленої ЕН в </w:t>
            </w:r>
            <w:r w:rsidRPr="00D60FFC">
              <w:rPr>
                <w:color w:val="2E74B5" w:themeColor="accent1" w:themeShade="BF"/>
                <w:lang w:val="en-US"/>
              </w:rPr>
              <w:t>API</w:t>
            </w:r>
            <w:r w:rsidRPr="00D60FFC">
              <w:rPr>
                <w:color w:val="2E74B5" w:themeColor="accent1" w:themeShade="BF"/>
              </w:rPr>
              <w:t xml:space="preserve"> </w:t>
            </w:r>
          </w:p>
          <w:p w14:paraId="7B090C3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525DEB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8DDD26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0DD443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38E851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D94830B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</w:p>
        </w:tc>
      </w:tr>
    </w:tbl>
    <w:p w14:paraId="13E1875E" w14:textId="77777777" w:rsidR="002B2A25" w:rsidRPr="0048658B" w:rsidRDefault="002B2A25" w:rsidP="002B2A25">
      <w:pPr>
        <w:rPr>
          <w:sz w:val="22"/>
          <w:szCs w:val="22"/>
          <w:lang w:val="uk-UA"/>
        </w:rPr>
      </w:pPr>
    </w:p>
    <w:p w14:paraId="4E12E6AE" w14:textId="0F570B14" w:rsidR="002B2A25" w:rsidRPr="0048658B" w:rsidRDefault="00E6319E" w:rsidP="00E6319E">
      <w:pPr>
        <w:pStyle w:val="NP2"/>
        <w:jc w:val="left"/>
      </w:pPr>
      <w:r>
        <w:rPr>
          <w:noProof/>
        </w:rPr>
        <w:lastRenderedPageBreak/>
        <w:t xml:space="preserve">Рис. </w:t>
      </w:r>
      <w:r w:rsidR="002B2A25">
        <w:t xml:space="preserve">Зображення особистого кабінету після видалення «ЕН» через програмне середовище </w:t>
      </w:r>
      <w:r w:rsidR="002B2A25">
        <w:rPr>
          <w:lang w:val="en-US"/>
        </w:rPr>
        <w:t>API</w:t>
      </w:r>
      <w:r w:rsidR="002B2A25" w:rsidRPr="00DC67B4">
        <w:rPr>
          <w:lang w:val="ru-RU"/>
        </w:rPr>
        <w:t xml:space="preserve"> 2.0</w:t>
      </w:r>
      <w:r w:rsidR="002B2A25">
        <w:t xml:space="preserve">  </w:t>
      </w:r>
    </w:p>
    <w:p w14:paraId="1D414E27" w14:textId="571C8BC7" w:rsidR="002B2A25" w:rsidRDefault="002B2A25" w:rsidP="00C15846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5352528F" wp14:editId="094B28D7">
            <wp:extent cx="6177238" cy="2849617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966" b="5987"/>
                    <a:stretch/>
                  </pic:blipFill>
                  <pic:spPr bwMode="auto">
                    <a:xfrm>
                      <a:off x="0" y="0"/>
                      <a:ext cx="6181625" cy="285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E397" w14:textId="77777777" w:rsidR="002B2A25" w:rsidRPr="002B6505" w:rsidRDefault="002B2A25" w:rsidP="002B2A25">
      <w:pPr>
        <w:pStyle w:val="-2NP0"/>
      </w:pPr>
      <w:bookmarkStart w:id="100" w:name="_Toc414965425"/>
      <w:bookmarkStart w:id="101" w:name="отримати_список_ен"/>
      <w:bookmarkStart w:id="102" w:name="_Toc447666836"/>
      <w:r w:rsidRPr="002B6505">
        <w:t>Отримати список «ЕН» (метод «</w:t>
      </w:r>
      <w:r w:rsidRPr="002B6505">
        <w:rPr>
          <w:lang w:val="en-US"/>
        </w:rPr>
        <w:t>getDocumentList</w:t>
      </w:r>
      <w:r w:rsidRPr="002B6505">
        <w:t>»)</w:t>
      </w:r>
      <w:bookmarkEnd w:id="100"/>
      <w:bookmarkEnd w:id="102"/>
    </w:p>
    <w:bookmarkEnd w:id="101"/>
    <w:p w14:paraId="12AB0541" w14:textId="77777777" w:rsidR="002B2A25" w:rsidRDefault="002B2A25" w:rsidP="002B2A25">
      <w:pPr>
        <w:pStyle w:val="NP1"/>
      </w:pPr>
      <w:r>
        <w:t>Даний запит у відповіді виведе всі номера «ЕН» які є в особистому кабінеті та їх ідентифікатори (</w:t>
      </w:r>
      <w:r>
        <w:rPr>
          <w:lang w:val="en-US"/>
        </w:rPr>
        <w:t>ref</w:t>
      </w:r>
      <w:r>
        <w:t>) в сист</w:t>
      </w:r>
      <w:r>
        <w:rPr>
          <w:lang w:val="ru-RU"/>
        </w:rPr>
        <w:t>емі АРІ</w:t>
      </w:r>
      <w:r>
        <w:t>.</w:t>
      </w:r>
    </w:p>
    <w:p w14:paraId="4548B2EF" w14:textId="76243EBA" w:rsidR="00DE0955" w:rsidRPr="00DE0955" w:rsidRDefault="00DE0955" w:rsidP="00DE0955">
      <w:pPr>
        <w:pStyle w:val="NP1"/>
      </w:pPr>
      <w:r>
        <w:rPr>
          <w:lang w:val="ru-RU"/>
        </w:rPr>
        <w:t>В запит</w:t>
      </w:r>
      <w:r w:rsidR="00772909">
        <w:t>і у</w:t>
      </w:r>
      <w:r>
        <w:t xml:space="preserve"> властивостях методу потр</w:t>
      </w:r>
      <w:r w:rsidR="00772909">
        <w:t>ібно  вказати дату за яку потрібно</w:t>
      </w:r>
      <w:r>
        <w:t xml:space="preserve"> отримати дані по ЕН. Якщо не вказувати дату, то система автоматично видасть вам інформацію по </w:t>
      </w:r>
      <w:r w:rsidR="007F35D1">
        <w:t xml:space="preserve">всім </w:t>
      </w:r>
      <w:r>
        <w:t>ЕН фактичного дня.</w:t>
      </w:r>
    </w:p>
    <w:p w14:paraId="2ADAC900" w14:textId="7ADB9852" w:rsidR="002B2A25" w:rsidRPr="00E6319E" w:rsidRDefault="002B2A25" w:rsidP="00E6319E">
      <w:pPr>
        <w:pStyle w:val="NP"/>
        <w:rPr>
          <w:lang w:val="ru-RU"/>
        </w:rPr>
      </w:pPr>
      <w:r>
        <w:rPr>
          <w:lang w:val="ru-RU"/>
        </w:rPr>
        <w:t xml:space="preserve">Синім </w:t>
      </w:r>
      <w:r>
        <w:t xml:space="preserve">кольором </w:t>
      </w:r>
      <w:r>
        <w:rPr>
          <w:lang w:val="ru-RU"/>
        </w:rPr>
        <w:t>виділена частина запиут (метод), який відповідає за відображення номер</w:t>
      </w:r>
      <w:r w:rsidR="004C03A3">
        <w:rPr>
          <w:lang w:val="ru-RU"/>
        </w:rPr>
        <w:t>ів «ЕН» та їх ідентифікаторів.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36CD94D5" w14:textId="77777777" w:rsidTr="006F4060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65DD267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</w:t>
            </w:r>
            <w:r>
              <w:t>для отримання списку ЕН</w:t>
            </w:r>
            <w:r>
              <w:rPr>
                <w:lang w:val="uk-UA"/>
              </w:rPr>
              <w:t xml:space="preserve"> в особистому кабінеті.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785D853E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E5691C" w14:paraId="359966DA" w14:textId="77777777" w:rsidTr="004169B8">
        <w:trPr>
          <w:trHeight w:val="1367"/>
        </w:trPr>
        <w:tc>
          <w:tcPr>
            <w:tcW w:w="7318" w:type="dxa"/>
          </w:tcPr>
          <w:p w14:paraId="07D38C38" w14:textId="77777777" w:rsidR="002B2A25" w:rsidRPr="004169B8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59B6F5D7" w14:textId="32E3E3CD" w:rsidR="002B2A25" w:rsidRPr="004169B8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"apiKey": "</w:t>
            </w:r>
            <w:r w:rsidR="00E6319E"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5B022D78" w14:textId="77777777" w:rsidR="002B2A25" w:rsidRPr="004169B8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D9731CD" w14:textId="6AB83637" w:rsidR="002B2A25" w:rsidRDefault="002B2A25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04529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"calledMethod": "</w:t>
            </w:r>
            <w:r w:rsidRPr="00DE0955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getDocumentList</w:t>
            </w:r>
            <w:r w:rsidRPr="0004529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</w:t>
            </w:r>
            <w:r w:rsidR="00B9527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,</w:t>
            </w:r>
          </w:p>
          <w:p w14:paraId="3804D3A4" w14:textId="710B8966" w:rsidR="00B95277" w:rsidRDefault="00B95277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B9527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7C5081FB" w14:textId="1ADB6D3B" w:rsidR="0034460F" w:rsidRDefault="0034460F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34460F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</w:t>
            </w:r>
            <w:r w:rsidR="00BA69D1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</w:t>
            </w:r>
            <w:r w:rsidR="00BA69D1" w:rsidRPr="00BA69D1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"GetFullList": "true"</w:t>
            </w:r>
          </w:p>
          <w:p w14:paraId="6A8FC7A4" w14:textId="77777777" w:rsidR="002E0EFE" w:rsidRPr="0034460F" w:rsidRDefault="002E0EFE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</w:p>
          <w:p w14:paraId="79BEF7B0" w14:textId="7F04803A" w:rsidR="00B95277" w:rsidRDefault="00B95277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B9527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</w:t>
            </w:r>
            <w:r w:rsidRPr="00B9527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"DateTime": "</w:t>
            </w:r>
            <w:r w:rsidRPr="00DE0955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03.04.2015</w:t>
            </w:r>
            <w:r w:rsidRPr="00B9527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</w:t>
            </w:r>
          </w:p>
          <w:p w14:paraId="62A31227" w14:textId="7CEFDAE0" w:rsidR="00B95277" w:rsidRPr="00B95277" w:rsidRDefault="00B95277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}</w:t>
            </w:r>
          </w:p>
          <w:p w14:paraId="2C5E842E" w14:textId="77777777" w:rsidR="002B2A25" w:rsidRPr="00F534AA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169B8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4101922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51D4C3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D64F7C">
              <w:rPr>
                <w:rFonts w:asciiTheme="minorHAnsi" w:hAnsiTheme="minorHAnsi"/>
              </w:rPr>
              <w:t xml:space="preserve">- ваш ключ  </w:t>
            </w:r>
            <w:r w:rsidRPr="00D64F7C">
              <w:rPr>
                <w:rFonts w:asciiTheme="minorHAnsi" w:hAnsiTheme="minorHAnsi"/>
                <w:lang w:val="en-US"/>
              </w:rPr>
              <w:t>API</w:t>
            </w:r>
          </w:p>
          <w:p w14:paraId="025C25D2" w14:textId="77777777" w:rsidR="002B2A25" w:rsidRPr="0004529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045297">
              <w:rPr>
                <w:rFonts w:asciiTheme="minorHAnsi" w:hAnsiTheme="minorHAnsi"/>
                <w:color w:val="000000" w:themeColor="text1"/>
              </w:rPr>
              <w:t>- тип документу (ЕН)</w:t>
            </w:r>
          </w:p>
          <w:p w14:paraId="242388D6" w14:textId="77777777" w:rsidR="002B2A25" w:rsidRPr="0004529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045297">
              <w:rPr>
                <w:rFonts w:asciiTheme="minorHAnsi" w:hAnsiTheme="minorHAnsi"/>
                <w:color w:val="000000" w:themeColor="text1"/>
              </w:rPr>
              <w:t xml:space="preserve">- метод </w:t>
            </w:r>
            <w:r w:rsidRPr="00045297">
              <w:rPr>
                <w:rFonts w:asciiTheme="minorHAnsi" w:hAnsiTheme="minorHAnsi"/>
                <w:color w:val="000000" w:themeColor="text1"/>
                <w:lang w:val="uk-UA"/>
              </w:rPr>
              <w:t>(</w:t>
            </w:r>
            <w:r w:rsidRPr="00045297">
              <w:rPr>
                <w:rFonts w:asciiTheme="minorHAnsi" w:hAnsiTheme="minorHAnsi"/>
                <w:color w:val="000000" w:themeColor="text1"/>
              </w:rPr>
              <w:t>створення ЕН</w:t>
            </w:r>
            <w:r w:rsidRPr="00045297">
              <w:rPr>
                <w:rFonts w:asciiTheme="minorHAnsi" w:hAnsiTheme="minorHAnsi"/>
                <w:color w:val="000000" w:themeColor="text1"/>
                <w:lang w:val="uk-UA"/>
              </w:rPr>
              <w:t>)</w:t>
            </w:r>
          </w:p>
          <w:p w14:paraId="6655F53A" w14:textId="2AAB9637" w:rsidR="00BA69D1" w:rsidRDefault="00BA69D1" w:rsidP="00BA69D1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>
              <w:t xml:space="preserve"> </w:t>
            </w:r>
            <w:r>
              <w:rPr>
                <w:lang w:val="uk-UA"/>
              </w:rPr>
              <w:t>властивості методу</w:t>
            </w:r>
          </w:p>
          <w:p w14:paraId="75FB3223" w14:textId="77777777" w:rsidR="002B2A25" w:rsidRDefault="00BA69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отримання списку ЕН в одному листі</w:t>
            </w:r>
          </w:p>
          <w:p w14:paraId="28EAC90E" w14:textId="7439AE49" w:rsidR="002E0EFE" w:rsidRDefault="002E0EFE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(не обов</w:t>
            </w:r>
            <w:r w:rsidRPr="00652BF2">
              <w:t>’</w:t>
            </w:r>
            <w:r>
              <w:rPr>
                <w:lang w:val="uk-UA"/>
              </w:rPr>
              <w:t>язковий парамтер)</w:t>
            </w:r>
          </w:p>
          <w:p w14:paraId="24E4D66A" w14:textId="77777777" w:rsidR="00BA69D1" w:rsidRDefault="00BA69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дата створення ЕН</w:t>
            </w:r>
          </w:p>
          <w:p w14:paraId="7A026B48" w14:textId="77777777" w:rsidR="002E0EFE" w:rsidRDefault="002E0EFE" w:rsidP="002E0EF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(не обов</w:t>
            </w:r>
            <w:r>
              <w:rPr>
                <w:lang w:val="en-US"/>
              </w:rPr>
              <w:t>’</w:t>
            </w:r>
            <w:r>
              <w:rPr>
                <w:lang w:val="uk-UA"/>
              </w:rPr>
              <w:t>язковий парамтер)</w:t>
            </w:r>
          </w:p>
          <w:p w14:paraId="02453F48" w14:textId="40BF58BC" w:rsidR="002E0EFE" w:rsidRPr="00F07BAD" w:rsidRDefault="002E0EFE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  <w:tr w:rsidR="002B2A25" w:rsidRPr="00E5691C" w14:paraId="086127E5" w14:textId="77777777" w:rsidTr="004169B8">
        <w:trPr>
          <w:trHeight w:val="632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590B8DCA" w14:textId="77777777" w:rsidR="002B2A25" w:rsidRPr="004169B8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B4B7200" w14:textId="77777777" w:rsidR="002B2A25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03A3" w:rsidRPr="00E5691C" w14:paraId="2FD3BB62" w14:textId="77777777" w:rsidTr="004C03A3">
        <w:trPr>
          <w:trHeight w:val="2259"/>
        </w:trPr>
        <w:tc>
          <w:tcPr>
            <w:tcW w:w="7318" w:type="dxa"/>
            <w:vMerge w:val="restart"/>
          </w:tcPr>
          <w:p w14:paraId="1244310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D194277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2D17AB2B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00E659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35C2AF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"Ref": "34909b24-d206-11e4-bdb5-005056801329",</w:t>
            </w:r>
          </w:p>
          <w:p w14:paraId="41E85EA1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"DateTime": "2015-03-24 00:00:00",</w:t>
            </w:r>
          </w:p>
          <w:p w14:paraId="0A83305E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"PreferredDeliveryDate": "0001-01-01 00:00:00",</w:t>
            </w:r>
          </w:p>
          <w:p w14:paraId="65E32C8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"Weight": "50.00",</w:t>
            </w:r>
          </w:p>
          <w:p w14:paraId="572F776E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"SeatsAmount": "1",</w:t>
            </w:r>
          </w:p>
          <w:p w14:paraId="530588A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"IntDocNumber": "20400030200931",</w:t>
            </w:r>
          </w:p>
          <w:p w14:paraId="1657883E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"Cost": "500.00",</w:t>
            </w:r>
          </w:p>
          <w:p w14:paraId="371280C0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"CitySender": "8d5a980d-391c-11dd-90d9-001a92567626",</w:t>
            </w:r>
          </w:p>
          <w:p w14:paraId="5BE21180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"CityRecipient": "8d5a980d-391c-11dd-90d9-001a92567626",</w:t>
            </w:r>
          </w:p>
          <w:p w14:paraId="0AC64DD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"State": "00000000-0000-0000-0000-000000000000",</w:t>
            </w:r>
          </w:p>
          <w:p w14:paraId="74A511FC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"SenderAddress": "0d545ecf-e1c2-11e3-8c4a-0050568002cf",</w:t>
            </w:r>
          </w:p>
          <w:p w14:paraId="7BAFEB6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"RecipientAddress": "1ec09d88-e1c2-11e3-8c4a-0050568002cf",</w:t>
            </w:r>
          </w:p>
          <w:p w14:paraId="26E7B09B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"CostOnSite": "141.00",</w:t>
            </w:r>
          </w:p>
          <w:p w14:paraId="216EF577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"PayerType": "Sender",</w:t>
            </w:r>
          </w:p>
          <w:p w14:paraId="38CB90D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"PaymentMethod": "Cash",</w:t>
            </w:r>
          </w:p>
          <w:p w14:paraId="747FCA2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"AfterpaymentOnGoodsCost": "0.00",</w:t>
            </w:r>
          </w:p>
          <w:p w14:paraId="657A989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"PackingNumber": "4545",</w:t>
            </w:r>
          </w:p>
          <w:p w14:paraId="2B3D1766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"Number": null,</w:t>
            </w:r>
          </w:p>
          <w:p w14:paraId="61B77A8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"Posted": null,</w:t>
            </w:r>
          </w:p>
          <w:p w14:paraId="56E431AF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"DeletionMark": null,</w:t>
            </w:r>
          </w:p>
          <w:p w14:paraId="0B52D99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"CargoType": null,</w:t>
            </w:r>
          </w:p>
          <w:p w14:paraId="04727FF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"Route": null,</w:t>
            </w:r>
          </w:p>
          <w:p w14:paraId="37A35E0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"EWNumber": null,</w:t>
            </w:r>
          </w:p>
          <w:p w14:paraId="115BEB3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"Description": null,</w:t>
            </w:r>
          </w:p>
          <w:p w14:paraId="0E5B9CA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"SaturdayDelivery": null,</w:t>
            </w:r>
          </w:p>
          <w:p w14:paraId="6B95C6A6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"ExpressWaybill": null,</w:t>
            </w:r>
          </w:p>
          <w:p w14:paraId="6BF2C48A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"CarCall": null,</w:t>
            </w:r>
          </w:p>
          <w:p w14:paraId="5B6AD43F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"ServiceType": null,</w:t>
            </w:r>
          </w:p>
          <w:p w14:paraId="2C5D674E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"DeliveryDateFrom": null,</w:t>
            </w:r>
          </w:p>
          <w:p w14:paraId="1650DCD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"Vip": null,</w:t>
            </w:r>
          </w:p>
          <w:p w14:paraId="37345B0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"AdditionalInformation": null,</w:t>
            </w:r>
          </w:p>
          <w:p w14:paraId="6E95D7B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"LastModificationDate": null,</w:t>
            </w:r>
          </w:p>
          <w:p w14:paraId="05825B9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"ReceiptDate": null,</w:t>
            </w:r>
          </w:p>
          <w:p w14:paraId="75002896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"LoyaltyCard": null,</w:t>
            </w:r>
          </w:p>
          <w:p w14:paraId="2221EAF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"Sender": null,</w:t>
            </w:r>
          </w:p>
          <w:p w14:paraId="0A3F017C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"ContactSender": null,</w:t>
            </w:r>
          </w:p>
          <w:p w14:paraId="2E28B50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"SendersPhone": null,</w:t>
            </w:r>
          </w:p>
          <w:p w14:paraId="6AB5DC9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"Recipient": null,</w:t>
            </w:r>
          </w:p>
          <w:p w14:paraId="5DDC107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"ContactRecipient": null,</w:t>
            </w:r>
          </w:p>
          <w:p w14:paraId="5E700130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"RecipientsPhone": null,</w:t>
            </w:r>
          </w:p>
          <w:p w14:paraId="09EA807B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"Redelivery": null,</w:t>
            </w:r>
          </w:p>
          <w:p w14:paraId="044FB3B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"SaturdayDeliveryString": null,</w:t>
            </w:r>
          </w:p>
          <w:p w14:paraId="00AD724F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"Note": null,</w:t>
            </w:r>
          </w:p>
          <w:p w14:paraId="1906EE7C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"ThirdPerson": null,</w:t>
            </w:r>
          </w:p>
          <w:p w14:paraId="39F7BDDA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"Forwarding": null,</w:t>
            </w:r>
          </w:p>
          <w:p w14:paraId="703B190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"NumberOfFloorsLifting": null,</w:t>
            </w:r>
          </w:p>
          <w:p w14:paraId="263B954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"StatementOfAcceptanceTransferCargoID": null,</w:t>
            </w:r>
          </w:p>
          <w:p w14:paraId="56D9C08B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"StateId": 1,</w:t>
            </w:r>
          </w:p>
          <w:p w14:paraId="7ABC7DD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"StateName": "Замовлення в обробці",</w:t>
            </w:r>
          </w:p>
          <w:p w14:paraId="2C34B02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"RecipientFullName": null,</w:t>
            </w:r>
          </w:p>
          <w:p w14:paraId="7C564BD6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"RecipientPost": null,</w:t>
            </w:r>
          </w:p>
          <w:p w14:paraId="15A84D20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"RecipientDateTime": null,</w:t>
            </w:r>
          </w:p>
          <w:p w14:paraId="74A38C2E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"RejectionReason": null,</w:t>
            </w:r>
          </w:p>
          <w:p w14:paraId="4145AC7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"CitySenderDescription": "Київ",</w:t>
            </w:r>
          </w:p>
          <w:p w14:paraId="28F5E62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"CityRecipientDescription": "Київ",</w:t>
            </w:r>
          </w:p>
          <w:p w14:paraId="7C8A9A30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"SenderDescription": "CBS-369138  ",</w:t>
            </w:r>
          </w:p>
          <w:p w14:paraId="6C4A1C9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"RecipientDescription": "Тест2",</w:t>
            </w:r>
          </w:p>
          <w:p w14:paraId="7237E87B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"RecipientContactPhone": "380997579789",</w:t>
            </w:r>
          </w:p>
          <w:p w14:paraId="65DE9ADC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"RecipientContactPerson": "Пакитенко Микола Іванович",</w:t>
            </w:r>
          </w:p>
          <w:p w14:paraId="27E7E49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  "SenderAddressDescription": "Відділення №87 (до 30 кг): вул. Княжий Затон, 14б",</w:t>
            </w:r>
          </w:p>
          <w:p w14:paraId="0638E8DF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"RecipientAddressDescription": "Відділення №1: вул. Червонопрапорна, 34 (Корчувате)",</w:t>
            </w:r>
          </w:p>
          <w:p w14:paraId="504A6417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"Printed": "0",</w:t>
            </w:r>
          </w:p>
          <w:p w14:paraId="50EE9F3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"Fulfillment": 0,</w:t>
            </w:r>
          </w:p>
          <w:p w14:paraId="6D5F118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"EstimatedDeliveryDate": "2015-03-25 00:00:00",</w:t>
            </w:r>
          </w:p>
          <w:p w14:paraId="732FDD8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"DateLastUpdatedStatus": "2015-03-24 11:52:02",</w:t>
            </w:r>
          </w:p>
          <w:p w14:paraId="0E5359F2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"CreateTime": "2015-03-24 11:14:42",</w:t>
            </w:r>
          </w:p>
          <w:p w14:paraId="2EAE45CC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"ScanSheetNumber": "",</w:t>
            </w:r>
          </w:p>
          <w:p w14:paraId="6EB87561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"InfoRegClientBarcodes": "",</w:t>
            </w:r>
          </w:p>
          <w:p w14:paraId="357BF503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"StatePayId": "0",</w:t>
            </w:r>
          </w:p>
          <w:p w14:paraId="6F7347C8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"StatePayName": "",</w:t>
            </w:r>
          </w:p>
          <w:p w14:paraId="3495BFBD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    "BackwardDeliveryCargoType": ""</w:t>
            </w:r>
          </w:p>
          <w:p w14:paraId="6FE987B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6D08009F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70CB3E5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D5E33D4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1F72B79" w14:textId="77777777" w:rsidR="004C03A3" w:rsidRPr="00F41500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41500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24BAAAF" w14:textId="77777777" w:rsidR="004C03A3" w:rsidRDefault="004C03A3" w:rsidP="00E6319E">
            <w:pPr>
              <w:pStyle w:val="HTML"/>
            </w:pPr>
            <w:r w:rsidRPr="00F41500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7BDFBA5C" w14:textId="77777777" w:rsidR="004C03A3" w:rsidRPr="004169B8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813" w:type="dxa"/>
          </w:tcPr>
          <w:p w14:paraId="50FD63DE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3ED0CA6" w14:textId="77777777" w:rsidR="004C03A3" w:rsidRPr="002A2B8B" w:rsidRDefault="004C03A3" w:rsidP="00E6319E">
            <w:pPr>
              <w:pStyle w:val="af"/>
              <w:spacing w:after="0" w:line="240" w:lineRule="auto"/>
              <w:ind w:left="0"/>
            </w:pPr>
            <w:r>
              <w:t>- видалення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580AFD57" w14:textId="77777777" w:rsidR="004C03A3" w:rsidRPr="002A2B8B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8A5E5EC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F72571D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591C7C">
              <w:rPr>
                <w:color w:val="000000" w:themeColor="text1"/>
              </w:rPr>
              <w:t xml:space="preserve">- </w:t>
            </w:r>
            <w:r w:rsidRPr="00591C7C">
              <w:rPr>
                <w:color w:val="000000" w:themeColor="text1"/>
                <w:lang w:val="uk-UA"/>
              </w:rPr>
              <w:t>ідентифікатор ЕН в АРІ</w:t>
            </w:r>
          </w:p>
          <w:p w14:paraId="7084DF34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3473CEC5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бажана дата доставки</w:t>
            </w:r>
          </w:p>
          <w:p w14:paraId="59D01F3A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204ACEBC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к-сть місць доставки</w:t>
            </w:r>
          </w:p>
          <w:p w14:paraId="70E9D3E4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- номер ЕН (інтернет документ)</w:t>
            </w:r>
          </w:p>
          <w:p w14:paraId="27ACF27D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621EFAF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відправника</w:t>
            </w:r>
          </w:p>
          <w:p w14:paraId="4EF4E8BC" w14:textId="19BC172F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мітса отримувача</w:t>
            </w:r>
          </w:p>
          <w:p w14:paraId="77D68AB5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C9441F4" w14:textId="5FD23725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1E9A74D0" w14:textId="26801865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1B34A373" w14:textId="475F940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за доставку</w:t>
            </w:r>
          </w:p>
          <w:p w14:paraId="38BE9999" w14:textId="459396FC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послуги (відправник)</w:t>
            </w:r>
          </w:p>
          <w:p w14:paraId="4A1425A7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</w:t>
            </w:r>
          </w:p>
          <w:p w14:paraId="01F544EC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звортня доставка</w:t>
            </w:r>
          </w:p>
          <w:p w14:paraId="78670850" w14:textId="388C4A36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пакування</w:t>
            </w:r>
          </w:p>
          <w:p w14:paraId="5572CA9D" w14:textId="14D1226A" w:rsidR="004C03A3" w:rsidRPr="00F677C6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  <w:tr w:rsidR="004C03A3" w:rsidRPr="00E5691C" w14:paraId="32DEC80A" w14:textId="77777777" w:rsidTr="004C03A3">
        <w:trPr>
          <w:trHeight w:val="70"/>
        </w:trPr>
        <w:tc>
          <w:tcPr>
            <w:tcW w:w="7318" w:type="dxa"/>
            <w:vMerge/>
            <w:tcBorders>
              <w:bottom w:val="single" w:sz="4" w:space="0" w:color="auto"/>
            </w:tcBorders>
          </w:tcPr>
          <w:p w14:paraId="4724D111" w14:textId="23B6D814" w:rsidR="004C03A3" w:rsidRPr="00EE6A75" w:rsidRDefault="004C03A3" w:rsidP="00E6319E">
            <w:pPr>
              <w:pStyle w:val="HTML"/>
              <w:rPr>
                <w:rFonts w:asciiTheme="minorHAnsi" w:hAnsiTheme="minorHAnsi"/>
                <w:sz w:val="22"/>
                <w:szCs w:val="22"/>
                <w:lang w:val="ru-RU"/>
              </w:rPr>
            </w:pPr>
          </w:p>
        </w:tc>
        <w:tc>
          <w:tcPr>
            <w:tcW w:w="3813" w:type="dxa"/>
          </w:tcPr>
          <w:p w14:paraId="6A7558DB" w14:textId="77777777" w:rsidR="004C03A3" w:rsidRDefault="004C03A3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68C869FA" w14:textId="34656E9D" w:rsidR="002B2A25" w:rsidRDefault="00263543" w:rsidP="002B2A25">
      <w:pPr>
        <w:pStyle w:val="-2NP0"/>
      </w:pPr>
      <w:bookmarkStart w:id="103" w:name="друк_ен"/>
      <w:bookmarkStart w:id="104" w:name="_Toc447666837"/>
      <w:r>
        <w:lastRenderedPageBreak/>
        <w:t>Форму</w:t>
      </w:r>
      <w:r w:rsidR="00F71F0B">
        <w:t>вання запиту для д</w:t>
      </w:r>
      <w:r w:rsidR="002B2A25">
        <w:t>рук</w:t>
      </w:r>
      <w:r w:rsidR="00F71F0B">
        <w:t>у</w:t>
      </w:r>
      <w:r w:rsidR="002B2A25">
        <w:t xml:space="preserve"> документів «ЕН»</w:t>
      </w:r>
      <w:bookmarkEnd w:id="104"/>
    </w:p>
    <w:p w14:paraId="040814E6" w14:textId="427C074B" w:rsidR="00B138B6" w:rsidRDefault="00B138B6" w:rsidP="00B138B6">
      <w:pPr>
        <w:pStyle w:val="NP1"/>
        <w:ind w:firstLine="709"/>
      </w:pPr>
      <w:r>
        <w:t>Друк експрес-накладних, використовується в випадку, якщо Клієнт передає відправлення без реєстру.</w:t>
      </w:r>
    </w:p>
    <w:p w14:paraId="2B30A4B6" w14:textId="37595119" w:rsidR="00B138B6" w:rsidRDefault="00B138B6" w:rsidP="00B138B6">
      <w:pPr>
        <w:pStyle w:val="NP1"/>
        <w:ind w:firstLine="709"/>
      </w:pPr>
      <w:r>
        <w:t>Необхідно друкувати 4 екземпляри друкованих форм експрес-накладних.</w:t>
      </w:r>
    </w:p>
    <w:p w14:paraId="39FCEE93" w14:textId="7C5170A7" w:rsidR="00B138B6" w:rsidRDefault="00B138B6" w:rsidP="00B138B6">
      <w:pPr>
        <w:pStyle w:val="NP1"/>
        <w:ind w:firstLine="709"/>
      </w:pPr>
      <w:r>
        <w:t>2 екземпляри розміщуються на першому місті відправлення (якщо в відправленні більше 1 місця, на всіх наступних місцях розміщується маркування), 2 екземпляри експрес-накладних підписуються в процесі прийому-передачі відправлень:</w:t>
      </w:r>
    </w:p>
    <w:p w14:paraId="7ECC3D1D" w14:textId="416C2DF6" w:rsidR="00B138B6" w:rsidRPr="00EE4356" w:rsidRDefault="00AB38E1" w:rsidP="00AB38E1">
      <w:pPr>
        <w:pStyle w:val="1VNP0"/>
        <w:numPr>
          <w:ilvl w:val="0"/>
          <w:numId w:val="19"/>
        </w:numPr>
        <w:rPr>
          <w:b/>
        </w:rPr>
      </w:pPr>
      <w:r w:rsidRPr="00EE4356">
        <w:rPr>
          <w:b/>
        </w:rPr>
        <w:t>Друк з браузера</w:t>
      </w:r>
    </w:p>
    <w:p w14:paraId="3A1D0764" w14:textId="19ACA708" w:rsidR="00B13BAF" w:rsidRPr="00EE4356" w:rsidRDefault="00B13BAF" w:rsidP="00B13BAF">
      <w:pPr>
        <w:pStyle w:val="NP"/>
        <w:rPr>
          <w:b/>
          <w:color w:val="2E74B5" w:themeColor="accent1" w:themeShade="BF"/>
          <w:lang w:val="ru-RU"/>
        </w:rPr>
      </w:pPr>
      <w:r w:rsidRPr="00EE4356">
        <w:rPr>
          <w:b/>
          <w:color w:val="2E74B5" w:themeColor="accent1" w:themeShade="BF"/>
          <w:lang w:val="ru-RU"/>
        </w:rPr>
        <w:t xml:space="preserve">Приклад </w:t>
      </w:r>
      <w:r w:rsidRPr="00EE4356">
        <w:rPr>
          <w:b/>
          <w:color w:val="2E74B5" w:themeColor="accent1" w:themeShade="BF"/>
          <w:lang w:val="en-US"/>
        </w:rPr>
        <w:t>GET</w:t>
      </w:r>
      <w:r w:rsidRPr="00EE4356">
        <w:rPr>
          <w:b/>
          <w:color w:val="2E74B5" w:themeColor="accent1" w:themeShade="BF"/>
        </w:rPr>
        <w:t xml:space="preserve"> </w:t>
      </w:r>
      <w:r w:rsidRPr="00EE4356">
        <w:rPr>
          <w:b/>
          <w:color w:val="2E74B5" w:themeColor="accent1" w:themeShade="BF"/>
          <w:lang w:val="ru-RU"/>
        </w:rPr>
        <w:t>запитів для друку ЕН</w:t>
      </w:r>
    </w:p>
    <w:p w14:paraId="06B1660B" w14:textId="4852A5D5" w:rsidR="00B13BAF" w:rsidRPr="00EE4356" w:rsidRDefault="00EE4356" w:rsidP="00B13BAF">
      <w:pPr>
        <w:pStyle w:val="NP"/>
        <w:rPr>
          <w:b/>
          <w:color w:val="2E74B5" w:themeColor="accent1" w:themeShade="BF"/>
          <w:lang w:val="ru-RU"/>
        </w:rPr>
      </w:pPr>
      <w:r w:rsidRPr="00EE4356">
        <w:rPr>
          <w:b/>
          <w:color w:val="2E74B5" w:themeColor="accent1" w:themeShade="BF"/>
        </w:rPr>
        <w:t xml:space="preserve">Друк по </w:t>
      </w:r>
      <w:r w:rsidRPr="00EE4356">
        <w:rPr>
          <w:b/>
          <w:color w:val="2E74B5" w:themeColor="accent1" w:themeShade="BF"/>
          <w:lang w:val="en-US"/>
        </w:rPr>
        <w:t>Ref</w:t>
      </w:r>
    </w:p>
    <w:p w14:paraId="61CC7987" w14:textId="65E40E18" w:rsidR="00B13BAF" w:rsidRPr="00B13BAF" w:rsidRDefault="00B13BAF" w:rsidP="00B13BAF">
      <w:pPr>
        <w:pStyle w:val="NP"/>
      </w:pPr>
      <w:r w:rsidRPr="00B13BAF">
        <w:t>https://my.novaposhta.ua/orders/printDocument/orders[]/ab91865b-2937-11e4-ab6d-005056</w:t>
      </w:r>
      <w:r w:rsidR="00EE4356">
        <w:t>801329/type/html/apiKey/[ВАШ АПІ</w:t>
      </w:r>
      <w:r w:rsidRPr="00B13BAF">
        <w:t xml:space="preserve"> КЛЮЧ]</w:t>
      </w:r>
    </w:p>
    <w:p w14:paraId="2AF452F0" w14:textId="342CE7F0" w:rsidR="00B13BAF" w:rsidRPr="00B13BAF" w:rsidRDefault="00B13BAF" w:rsidP="00B13BAF">
      <w:pPr>
        <w:pStyle w:val="NP"/>
      </w:pPr>
      <w:r w:rsidRPr="00B13BAF">
        <w:t>https://my.novaposhta.ua/orders/printDocument/orders[]/ab91865b-2937-11e4-ab6d-005056801329/orders[]/ab91865b-2937-11e4-ab6d-005056</w:t>
      </w:r>
      <w:r w:rsidR="00EE4356">
        <w:t>801329/type/html/apiKey/[ВАШ АПІ</w:t>
      </w:r>
      <w:r w:rsidRPr="00B13BAF">
        <w:t xml:space="preserve"> КЛЮЧ]</w:t>
      </w:r>
    </w:p>
    <w:p w14:paraId="7F571971" w14:textId="1E48F220" w:rsidR="00B13BAF" w:rsidRPr="00B13BAF" w:rsidRDefault="00B13BAF" w:rsidP="00B13BAF">
      <w:pPr>
        <w:pStyle w:val="NP"/>
      </w:pPr>
      <w:r w:rsidRPr="00B13BAF">
        <w:t>https://my.novaposhta.ua/orders/printDocument/orders/ab91865b-2937-11e4-ab6d-005056801329,ab91865b-2937-11e4-ab6d-005056801329/type/html/apiKey/[ВАШ АПИ КЛЮЧ]</w:t>
      </w:r>
    </w:p>
    <w:p w14:paraId="4B77F9C3" w14:textId="50C74347" w:rsidR="00B13BAF" w:rsidRPr="00EE4356" w:rsidRDefault="00EE4356" w:rsidP="00B13BAF">
      <w:pPr>
        <w:pStyle w:val="NP"/>
      </w:pPr>
      <w:r>
        <w:t xml:space="preserve">Замість </w:t>
      </w:r>
      <w:r>
        <w:rPr>
          <w:lang w:val="en-US"/>
        </w:rPr>
        <w:t>Ref</w:t>
      </w:r>
      <w:r w:rsidRPr="00EE4356">
        <w:rPr>
          <w:lang w:val="ru-RU"/>
        </w:rPr>
        <w:t xml:space="preserve"> </w:t>
      </w:r>
      <w:r>
        <w:t>можно передавати номер ЕН</w:t>
      </w:r>
    </w:p>
    <w:p w14:paraId="2AFC774F" w14:textId="7614B1C9" w:rsidR="00B13BAF" w:rsidRDefault="00B13BAF" w:rsidP="00B13BAF">
      <w:pPr>
        <w:pStyle w:val="NP"/>
      </w:pPr>
      <w:r w:rsidRPr="00B13BAF">
        <w:t>https://my.novaposhta.ua/orders/printDocument/orders[]/20600000002260/ty</w:t>
      </w:r>
      <w:r w:rsidR="00EE4356">
        <w:t>pe/html/apiKey/[ВАШ АПІ</w:t>
      </w:r>
      <w:r w:rsidRPr="00B13BAF">
        <w:t xml:space="preserve"> КЛЮЧ]</w:t>
      </w:r>
    </w:p>
    <w:p w14:paraId="12F56EFF" w14:textId="487D51FA" w:rsidR="00EE4356" w:rsidRPr="00EE4356" w:rsidRDefault="00EE4356" w:rsidP="00B13BAF">
      <w:pPr>
        <w:pStyle w:val="NP"/>
        <w:rPr>
          <w:b/>
          <w:color w:val="2E74B5" w:themeColor="accent1" w:themeShade="BF"/>
        </w:rPr>
      </w:pPr>
      <w:r w:rsidRPr="00EE4356">
        <w:rPr>
          <w:b/>
          <w:color w:val="2E74B5" w:themeColor="accent1" w:themeShade="BF"/>
          <w:lang w:val="en-US"/>
        </w:rPr>
        <w:t>Ref</w:t>
      </w:r>
      <w:r w:rsidRPr="00EE4356">
        <w:rPr>
          <w:b/>
          <w:color w:val="2E74B5" w:themeColor="accent1" w:themeShade="BF"/>
        </w:rPr>
        <w:t xml:space="preserve"> та номера можна передавати одночасно. Якщо </w:t>
      </w:r>
      <w:r w:rsidRPr="00EE4356">
        <w:rPr>
          <w:b/>
          <w:color w:val="2E74B5" w:themeColor="accent1" w:themeShade="BF"/>
          <w:lang w:val="en-US"/>
        </w:rPr>
        <w:t>orders</w:t>
      </w:r>
      <w:r w:rsidRPr="00EE4356">
        <w:rPr>
          <w:b/>
          <w:color w:val="2E74B5" w:themeColor="accent1" w:themeShade="BF"/>
          <w:lang w:val="ru-RU"/>
        </w:rPr>
        <w:t xml:space="preserve"> </w:t>
      </w:r>
      <w:r w:rsidRPr="00EE4356">
        <w:rPr>
          <w:b/>
          <w:color w:val="2E74B5" w:themeColor="accent1" w:themeShade="BF"/>
        </w:rPr>
        <w:t>переданий не в виді масиву, то відбудеться його розбивка на масив по комі.</w:t>
      </w:r>
    </w:p>
    <w:p w14:paraId="5AC51CF8" w14:textId="77777777" w:rsidR="00B13BAF" w:rsidRDefault="00B13BAF" w:rsidP="00B13BAF">
      <w:pPr>
        <w:pStyle w:val="NP"/>
        <w:rPr>
          <w:lang w:val="ru-RU"/>
        </w:rPr>
      </w:pPr>
    </w:p>
    <w:p w14:paraId="3E28E6D8" w14:textId="77777777" w:rsidR="00B13BAF" w:rsidRDefault="00B13BAF" w:rsidP="00B13BAF">
      <w:pPr>
        <w:pStyle w:val="NP"/>
        <w:rPr>
          <w:lang w:val="ru-RU"/>
        </w:rPr>
      </w:pPr>
    </w:p>
    <w:p w14:paraId="422CC735" w14:textId="77777777" w:rsidR="00B13BAF" w:rsidRDefault="00B13BAF" w:rsidP="00B13BAF">
      <w:pPr>
        <w:pStyle w:val="NP"/>
        <w:rPr>
          <w:lang w:val="ru-RU"/>
        </w:rPr>
      </w:pPr>
    </w:p>
    <w:p w14:paraId="730F417F" w14:textId="77777777" w:rsidR="008B1B94" w:rsidRPr="00B13BAF" w:rsidRDefault="008B1B94" w:rsidP="00B13BAF">
      <w:pPr>
        <w:pStyle w:val="NP"/>
        <w:rPr>
          <w:lang w:val="ru-RU"/>
        </w:rPr>
      </w:pPr>
    </w:p>
    <w:p w14:paraId="4FD53557" w14:textId="2AA1DC7F" w:rsidR="00AB38E1" w:rsidRPr="00EE4356" w:rsidRDefault="00AB38E1" w:rsidP="00AB38E1">
      <w:pPr>
        <w:pStyle w:val="1VNP0"/>
        <w:numPr>
          <w:ilvl w:val="0"/>
          <w:numId w:val="19"/>
        </w:numPr>
        <w:rPr>
          <w:b/>
        </w:rPr>
      </w:pPr>
      <w:r w:rsidRPr="00EE4356">
        <w:rPr>
          <w:b/>
        </w:rPr>
        <w:t xml:space="preserve">Друк в форматі </w:t>
      </w:r>
      <w:r w:rsidRPr="00EE4356">
        <w:rPr>
          <w:b/>
          <w:lang w:val="en-US"/>
        </w:rPr>
        <w:t>PDF</w:t>
      </w:r>
    </w:p>
    <w:p w14:paraId="0E2F2A72" w14:textId="77777777" w:rsidR="00B138B6" w:rsidRPr="00B138B6" w:rsidRDefault="00B138B6" w:rsidP="00B138B6">
      <w:pPr>
        <w:pStyle w:val="NP1"/>
        <w:ind w:firstLine="0"/>
      </w:pPr>
    </w:p>
    <w:tbl>
      <w:tblPr>
        <w:tblStyle w:val="af4"/>
        <w:tblW w:w="11131" w:type="dxa"/>
        <w:tblInd w:w="-114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E46766" w:rsidRPr="0011435A" w14:paraId="2133DEC1" w14:textId="77777777" w:rsidTr="00646883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2469847" w14:textId="0B01E87D" w:rsidR="00E46766" w:rsidRPr="00F029BD" w:rsidRDefault="00E46766" w:rsidP="0004529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 w:rsidR="00646883">
              <w:rPr>
                <w:lang w:val="uk-UA"/>
              </w:rPr>
              <w:t xml:space="preserve"> для друку документів ЕН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94CC524" w14:textId="3A226B44" w:rsidR="00E46766" w:rsidRPr="0011435A" w:rsidRDefault="00E46766" w:rsidP="0004529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646883" w:rsidRPr="00F07BAD" w14:paraId="3091BEFF" w14:textId="77777777" w:rsidTr="00646883">
        <w:trPr>
          <w:trHeight w:val="3374"/>
        </w:trPr>
        <w:tc>
          <w:tcPr>
            <w:tcW w:w="7318" w:type="dxa"/>
          </w:tcPr>
          <w:p w14:paraId="51566316" w14:textId="554AD65F" w:rsidR="00646883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{</w:t>
            </w: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</w:t>
            </w:r>
          </w:p>
          <w:p w14:paraId="5AD30766" w14:textId="0EDCA185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"apiKey": "</w:t>
            </w:r>
            <w:r w:rsidR="00E63B42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Ваш ключ АР</w:t>
            </w:r>
            <w:r w:rsidR="0032644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І 2.0</w:t>
            </w: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6CCFC15F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793A5A3C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"calledMethod": "</w:t>
            </w:r>
            <w:r w:rsidRPr="00141608">
              <w:rPr>
                <w:rStyle w:val="af9"/>
              </w:rPr>
              <w:t>printDocument</w:t>
            </w: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4EA4B265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1F5CBD9C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"DocumentRefs": [</w:t>
            </w:r>
          </w:p>
          <w:p w14:paraId="43E2D93F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    "6cbf1bbc-d47e-11e4-bdb5-005056801329",</w:t>
            </w:r>
          </w:p>
          <w:p w14:paraId="70B51BFA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    "722e3533-d47e-11e4-bdb5-005056801329"</w:t>
            </w:r>
          </w:p>
          <w:p w14:paraId="6EFF3AB5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],</w:t>
            </w:r>
          </w:p>
          <w:p w14:paraId="507C1961" w14:textId="5EA00542" w:rsidR="00646883" w:rsidRPr="00E46766" w:rsidRDefault="00BC50ED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"Type": "pdf</w:t>
            </w:r>
            <w:r w:rsidR="00646883"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</w:t>
            </w:r>
          </w:p>
          <w:p w14:paraId="43E6802B" w14:textId="77777777" w:rsidR="00646883" w:rsidRPr="00E46766" w:rsidRDefault="00646883" w:rsidP="00E46766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}</w:t>
            </w:r>
          </w:p>
          <w:p w14:paraId="577D43E1" w14:textId="7CCFDAF8" w:rsidR="00646883" w:rsidRPr="00F534AA" w:rsidRDefault="00646883" w:rsidP="00E46766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E46766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7BA1EA72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</w:p>
          <w:p w14:paraId="0DAC2435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ваш ключ  </w:t>
            </w:r>
            <w:r w:rsidRPr="00E46766">
              <w:rPr>
                <w:rFonts w:asciiTheme="minorHAnsi" w:hAnsiTheme="minorHAnsi"/>
                <w:color w:val="000000" w:themeColor="text1"/>
                <w:lang w:val="en-US"/>
              </w:rPr>
              <w:t>API</w:t>
            </w:r>
          </w:p>
          <w:p w14:paraId="1FF5C46C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>- тип документу (ЕН)</w:t>
            </w:r>
          </w:p>
          <w:p w14:paraId="327D1B6F" w14:textId="795574D3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метод 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(</w:t>
            </w:r>
            <w:r>
              <w:rPr>
                <w:rFonts w:asciiTheme="minorHAnsi" w:hAnsiTheme="minorHAnsi"/>
                <w:color w:val="000000" w:themeColor="text1"/>
              </w:rPr>
              <w:t>друк документів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)</w:t>
            </w:r>
          </w:p>
          <w:p w14:paraId="04922DA5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властивості методу (нижче)</w:t>
            </w:r>
          </w:p>
          <w:p w14:paraId="05E4770A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E46766">
              <w:t xml:space="preserve">- </w:t>
            </w:r>
            <w:r>
              <w:rPr>
                <w:lang w:val="uk-UA"/>
              </w:rPr>
              <w:t>список документів</w:t>
            </w:r>
          </w:p>
          <w:p w14:paraId="28B77082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6A6648A2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70FD635D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E19D875" w14:textId="43D9D1EF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формат документу для друку</w:t>
            </w:r>
          </w:p>
        </w:tc>
      </w:tr>
    </w:tbl>
    <w:p w14:paraId="6718F588" w14:textId="77777777" w:rsidR="003C19CA" w:rsidRPr="00E46766" w:rsidRDefault="003C19CA" w:rsidP="00B13BAF">
      <w:pPr>
        <w:pStyle w:val="NP1"/>
        <w:ind w:firstLine="0"/>
      </w:pPr>
    </w:p>
    <w:p w14:paraId="1EDE0403" w14:textId="12781663" w:rsidR="001C236C" w:rsidRDefault="00F71F0B" w:rsidP="001C236C">
      <w:pPr>
        <w:pStyle w:val="-2NP0"/>
      </w:pPr>
      <w:bookmarkStart w:id="105" w:name="друк_маркування"/>
      <w:bookmarkStart w:id="106" w:name="_Toc447666838"/>
      <w:bookmarkEnd w:id="103"/>
      <w:r>
        <w:t>Формування запиту для д</w:t>
      </w:r>
      <w:r w:rsidR="001C236C">
        <w:t>рук</w:t>
      </w:r>
      <w:r w:rsidR="000F0E6C">
        <w:t>у</w:t>
      </w:r>
      <w:r w:rsidR="001C236C">
        <w:t xml:space="preserve"> маркувань</w:t>
      </w:r>
      <w:bookmarkEnd w:id="106"/>
      <w:r w:rsidR="001C236C">
        <w:t xml:space="preserve"> </w:t>
      </w:r>
    </w:p>
    <w:p w14:paraId="1E94CB95" w14:textId="4ED521FE" w:rsidR="00AB38E1" w:rsidRDefault="00AB38E1" w:rsidP="00AB38E1">
      <w:pPr>
        <w:pStyle w:val="NP1"/>
      </w:pPr>
      <w:r>
        <w:t>Маркування розміщається на кожному місці відправлення, якщо Клієнт здійснює прийом- передачу відправлень по реєстру.</w:t>
      </w:r>
    </w:p>
    <w:p w14:paraId="43848AFF" w14:textId="3844514D" w:rsidR="00AB38E1" w:rsidRDefault="00AB38E1" w:rsidP="00AB38E1">
      <w:pPr>
        <w:pStyle w:val="NP1"/>
      </w:pPr>
      <w:r>
        <w:t>Маркування розміщається на кожному місці відправлень, починаючи із другого, якщо клієнт здійснює прийом–передачу без реєстру (на першому місці відправлення розміщується друкована форма експрес-накладних)</w:t>
      </w:r>
    </w:p>
    <w:p w14:paraId="2FEFDBC1" w14:textId="6FA55C26" w:rsidR="00AB38E1" w:rsidRDefault="00AB38E1" w:rsidP="00AB38E1">
      <w:pPr>
        <w:pStyle w:val="NP1"/>
        <w:numPr>
          <w:ilvl w:val="0"/>
          <w:numId w:val="20"/>
        </w:numPr>
        <w:rPr>
          <w:b/>
        </w:rPr>
      </w:pPr>
      <w:r w:rsidRPr="00EE4356">
        <w:rPr>
          <w:b/>
        </w:rPr>
        <w:t>Друк</w:t>
      </w:r>
      <w:r w:rsidR="009A3B27" w:rsidRPr="00EE4356">
        <w:rPr>
          <w:b/>
        </w:rPr>
        <w:t xml:space="preserve"> з браузера</w:t>
      </w:r>
    </w:p>
    <w:p w14:paraId="42C628F2" w14:textId="7DE12171" w:rsidR="00EE4356" w:rsidRPr="00EE4356" w:rsidRDefault="00EE4356" w:rsidP="00EE4356">
      <w:pPr>
        <w:pStyle w:val="NP"/>
        <w:rPr>
          <w:b/>
          <w:color w:val="2E74B5" w:themeColor="accent1" w:themeShade="BF"/>
        </w:rPr>
      </w:pPr>
      <w:r w:rsidRPr="00EE4356">
        <w:rPr>
          <w:b/>
          <w:color w:val="2E74B5" w:themeColor="accent1" w:themeShade="BF"/>
        </w:rPr>
        <w:t>При</w:t>
      </w:r>
      <w:r>
        <w:rPr>
          <w:b/>
          <w:color w:val="2E74B5" w:themeColor="accent1" w:themeShade="BF"/>
        </w:rPr>
        <w:t>клади GET запитів для друку маркування</w:t>
      </w:r>
    </w:p>
    <w:p w14:paraId="471D92DF" w14:textId="0E51653B" w:rsidR="00EE4356" w:rsidRPr="00EE4356" w:rsidRDefault="00EE4356" w:rsidP="00EE4356">
      <w:pPr>
        <w:pStyle w:val="NP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Друк</w:t>
      </w:r>
      <w:r w:rsidRPr="00EE4356">
        <w:rPr>
          <w:b/>
          <w:color w:val="2E74B5" w:themeColor="accent1" w:themeShade="BF"/>
        </w:rPr>
        <w:t xml:space="preserve"> по Ref</w:t>
      </w:r>
    </w:p>
    <w:p w14:paraId="4E344D46" w14:textId="647CFB42" w:rsidR="00EE4356" w:rsidRPr="00EE4356" w:rsidRDefault="00EE4356" w:rsidP="00EE4356">
      <w:pPr>
        <w:pStyle w:val="NP"/>
      </w:pPr>
      <w:r w:rsidRPr="00EE4356">
        <w:t>https://my.novaposhta.ua/orders/printMarkings/orders[]/ab91865b-2937-11e4-ab6d-005056</w:t>
      </w:r>
      <w:r>
        <w:t>801329/type/html/apiKey/[ВАШ АПІ</w:t>
      </w:r>
      <w:r w:rsidRPr="00EE4356">
        <w:t xml:space="preserve"> КЛЮЧ]</w:t>
      </w:r>
    </w:p>
    <w:p w14:paraId="3B971C9E" w14:textId="6D977F23" w:rsidR="00EE4356" w:rsidRPr="00EE4356" w:rsidRDefault="00EE4356" w:rsidP="00EE4356">
      <w:pPr>
        <w:pStyle w:val="NP"/>
      </w:pPr>
      <w:r w:rsidRPr="00EE4356">
        <w:t>https://my.novaposhta.ua/orders/printMarkings/orders[]/ab91865b-2937-11e4-ab6d-005056801329/orders[]/ab91865b-2937-11e4-ab6d-005056</w:t>
      </w:r>
      <w:r w:rsidR="00927FBB">
        <w:t>801329/type/html/apiKey/[ВАШ</w:t>
      </w:r>
      <w:r>
        <w:t>АПІ</w:t>
      </w:r>
      <w:r w:rsidRPr="00EE4356">
        <w:t xml:space="preserve"> КЛЮЧ]</w:t>
      </w:r>
    </w:p>
    <w:p w14:paraId="1EB0941D" w14:textId="1EE0BDDF" w:rsidR="00EE4356" w:rsidRPr="00EE4356" w:rsidRDefault="00EE4356" w:rsidP="00EE4356">
      <w:pPr>
        <w:pStyle w:val="NP"/>
      </w:pPr>
      <w:r w:rsidRPr="00EE4356">
        <w:t>https://my.novaposhta.ua/orders/printMarkings/orders/ab91865b-2937-11e4-ab6d-005056801329,ab91865b-2937-11e4-ab6d-00505680132</w:t>
      </w:r>
      <w:r>
        <w:t>9/type/html/apiKey/[ВАШ АПІ</w:t>
      </w:r>
      <w:r w:rsidRPr="00EE4356">
        <w:t xml:space="preserve"> КЛЮЧ]</w:t>
      </w:r>
    </w:p>
    <w:p w14:paraId="772EDC72" w14:textId="09298D4D" w:rsidR="00EE4356" w:rsidRPr="00EE4356" w:rsidRDefault="00EE4356" w:rsidP="00EE4356">
      <w:pPr>
        <w:pStyle w:val="NP"/>
        <w:rPr>
          <w:b/>
          <w:color w:val="2E74B5" w:themeColor="accent1" w:themeShade="BF"/>
        </w:rPr>
      </w:pPr>
      <w:r w:rsidRPr="00EE4356">
        <w:rPr>
          <w:b/>
          <w:color w:val="2E74B5" w:themeColor="accent1" w:themeShade="BF"/>
        </w:rPr>
        <w:t>Замість Ref можна передавати номер ЕН</w:t>
      </w:r>
    </w:p>
    <w:p w14:paraId="5BCBFF4B" w14:textId="04654924" w:rsidR="00EE4356" w:rsidRPr="00EE4356" w:rsidRDefault="00EE4356" w:rsidP="00EE4356">
      <w:pPr>
        <w:pStyle w:val="NP"/>
      </w:pPr>
      <w:r w:rsidRPr="00EE4356">
        <w:t>https://my.novaposhta.ua/orders/printMarkings/orders[]/20600000</w:t>
      </w:r>
      <w:r>
        <w:t>002260/type/html/apiKey/[ВАШ АПІ</w:t>
      </w:r>
      <w:r w:rsidRPr="00EE4356">
        <w:t xml:space="preserve"> КЛЮЧ]</w:t>
      </w:r>
    </w:p>
    <w:p w14:paraId="5A591221" w14:textId="7428006A" w:rsidR="00EE4356" w:rsidRPr="00131056" w:rsidRDefault="00EE4356" w:rsidP="00131056">
      <w:pPr>
        <w:pStyle w:val="NP"/>
        <w:rPr>
          <w:b/>
          <w:color w:val="2E74B5" w:themeColor="accent1" w:themeShade="BF"/>
        </w:rPr>
      </w:pPr>
      <w:r w:rsidRPr="00EE4356">
        <w:rPr>
          <w:b/>
          <w:color w:val="2E74B5" w:themeColor="accent1" w:themeShade="BF"/>
        </w:rPr>
        <w:t>Ref і номера можна передавати одночасно. Якщо orders переданий не в виді масива, то відбудеться його розбивка на масив по комі.</w:t>
      </w:r>
    </w:p>
    <w:p w14:paraId="7D5CE40A" w14:textId="01E4B6B5" w:rsidR="009A3B27" w:rsidRPr="00EE4356" w:rsidRDefault="009A3B27" w:rsidP="00AB38E1">
      <w:pPr>
        <w:pStyle w:val="NP1"/>
        <w:numPr>
          <w:ilvl w:val="0"/>
          <w:numId w:val="20"/>
        </w:numPr>
        <w:rPr>
          <w:b/>
        </w:rPr>
      </w:pPr>
      <w:r w:rsidRPr="00EE4356">
        <w:rPr>
          <w:b/>
        </w:rPr>
        <w:t xml:space="preserve">Друк в форматі </w:t>
      </w:r>
      <w:r w:rsidRPr="00EE4356">
        <w:rPr>
          <w:b/>
          <w:lang w:val="en-US"/>
        </w:rPr>
        <w:t>PDF</w:t>
      </w:r>
      <w:r w:rsidR="00BF171D" w:rsidRPr="00BF171D">
        <w:rPr>
          <w:b/>
          <w:lang w:val="ru-RU"/>
        </w:rPr>
        <w:t xml:space="preserve"> (</w:t>
      </w:r>
      <w:r w:rsidR="00BF171D">
        <w:rPr>
          <w:b/>
          <w:lang w:val="ru-RU"/>
        </w:rPr>
        <w:t>приклад нижжче в таблиц</w:t>
      </w:r>
      <w:r w:rsidR="00BF171D">
        <w:rPr>
          <w:b/>
        </w:rPr>
        <w:t>і</w:t>
      </w:r>
      <w:r w:rsidR="00BF171D" w:rsidRPr="00BF171D">
        <w:rPr>
          <w:b/>
          <w:lang w:val="ru-RU"/>
        </w:rPr>
        <w:t>)</w:t>
      </w:r>
    </w:p>
    <w:p w14:paraId="0292B924" w14:textId="77777777" w:rsidR="00BF171D" w:rsidRDefault="009A3B27" w:rsidP="00BF171D">
      <w:pPr>
        <w:pStyle w:val="NP1"/>
        <w:numPr>
          <w:ilvl w:val="0"/>
          <w:numId w:val="20"/>
        </w:numPr>
        <w:rPr>
          <w:b/>
        </w:rPr>
      </w:pPr>
      <w:r w:rsidRPr="00EE4356">
        <w:rPr>
          <w:b/>
        </w:rPr>
        <w:t>Друк на принтері для друку штрих-кодів (</w:t>
      </w:r>
      <w:r w:rsidRPr="00EE4356">
        <w:rPr>
          <w:b/>
          <w:lang w:val="en-US"/>
        </w:rPr>
        <w:t>Zebra</w:t>
      </w:r>
      <w:r w:rsidRPr="00EE4356">
        <w:rPr>
          <w:b/>
        </w:rPr>
        <w:t>)</w:t>
      </w:r>
    </w:p>
    <w:p w14:paraId="670676D8" w14:textId="77777777" w:rsidR="00BF171D" w:rsidRDefault="00BF171D" w:rsidP="00BF171D">
      <w:pPr>
        <w:pStyle w:val="NP1"/>
        <w:ind w:firstLine="0"/>
      </w:pPr>
      <w:r w:rsidRPr="00BF171D">
        <w:t>https://my.novaposhta.ua/orders/printMarkings/orders/ab91865b-2937-11e4-ab6d-005056801329,ab91865b-2937-11e4-ab6d-005056801329/type/html/apiKey/[ВАШ АПІ КЛЮЧ]/</w:t>
      </w:r>
    </w:p>
    <w:p w14:paraId="040EB1B0" w14:textId="68B27092" w:rsidR="00BF171D" w:rsidRPr="00EE4356" w:rsidRDefault="00BF171D" w:rsidP="00BF171D">
      <w:pPr>
        <w:pStyle w:val="NP1"/>
        <w:ind w:firstLine="0"/>
        <w:rPr>
          <w:b/>
        </w:rPr>
      </w:pPr>
      <w:r w:rsidRPr="00BF171D">
        <w:lastRenderedPageBreak/>
        <w:t>zebra/zebra</w:t>
      </w:r>
    </w:p>
    <w:p w14:paraId="54A2CBB8" w14:textId="61870CB0" w:rsidR="009A3B27" w:rsidRDefault="009A3B27" w:rsidP="00AB38E1">
      <w:pPr>
        <w:pStyle w:val="NP1"/>
        <w:numPr>
          <w:ilvl w:val="0"/>
          <w:numId w:val="20"/>
        </w:numPr>
        <w:rPr>
          <w:b/>
        </w:rPr>
      </w:pPr>
      <w:r w:rsidRPr="00EE4356">
        <w:rPr>
          <w:b/>
        </w:rPr>
        <w:t>Друк декількох маркувань в одному запиті</w:t>
      </w:r>
    </w:p>
    <w:p w14:paraId="66D86868" w14:textId="51157C0C" w:rsidR="00BF171D" w:rsidRPr="00BF171D" w:rsidRDefault="00BF171D" w:rsidP="00BF171D">
      <w:pPr>
        <w:pStyle w:val="NP"/>
      </w:pPr>
      <w:r w:rsidRPr="00EE4356">
        <w:t>https://my.novaposhta.ua/orders/printMarkings/orders/</w:t>
      </w:r>
      <w:r w:rsidRPr="00BF171D">
        <w:t>20600000002310,20600000002309/type/html/apiKey/[ВАШ АПІ КЛЮЧ][ВАШ АПІ КЛЮЧ]</w:t>
      </w:r>
    </w:p>
    <w:tbl>
      <w:tblPr>
        <w:tblStyle w:val="af4"/>
        <w:tblW w:w="11131" w:type="dxa"/>
        <w:tblInd w:w="-114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646883" w:rsidRPr="0011435A" w14:paraId="507D8700" w14:textId="77777777" w:rsidTr="0004529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679DDB2" w14:textId="3799EAA2" w:rsidR="00646883" w:rsidRPr="00F029BD" w:rsidRDefault="00646883" w:rsidP="0004529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друку маркувань ЕН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5C3AA29F" w14:textId="734AF36B" w:rsidR="00646883" w:rsidRPr="0011435A" w:rsidRDefault="00234F60" w:rsidP="0004529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646883" w:rsidRPr="00E46766" w14:paraId="2BDE6E07" w14:textId="77777777" w:rsidTr="00045297">
        <w:trPr>
          <w:trHeight w:val="3374"/>
        </w:trPr>
        <w:tc>
          <w:tcPr>
            <w:tcW w:w="7318" w:type="dxa"/>
          </w:tcPr>
          <w:p w14:paraId="30E33598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{</w:t>
            </w:r>
          </w:p>
          <w:p w14:paraId="178BCBF5" w14:textId="00BEC105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"apiKey": "</w:t>
            </w:r>
            <w:r w:rsidR="00E63B42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Ваш ключ АРІ 2.0</w:t>
            </w: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691C3145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799B17E7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"calledMethod": "</w:t>
            </w:r>
            <w:r w:rsidRPr="00141608">
              <w:rPr>
                <w:rStyle w:val="af9"/>
              </w:rPr>
              <w:t>printMarkings</w:t>
            </w: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4DF0F214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"methodProperties": {</w:t>
            </w:r>
          </w:p>
          <w:p w14:paraId="2F83B82B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"DocumentRefs": [</w:t>
            </w:r>
          </w:p>
          <w:p w14:paraId="6B3D075C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    "6cbf1bbc-d47e-11e4-bdb5-005056801329",</w:t>
            </w:r>
          </w:p>
          <w:p w14:paraId="1F50480A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    "722e3533-d47e-11e4-bdb5-005056801329"</w:t>
            </w:r>
          </w:p>
          <w:p w14:paraId="65E86599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],</w:t>
            </w:r>
          </w:p>
          <w:p w14:paraId="1F8E80BE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"Type": "Pdf"</w:t>
            </w:r>
          </w:p>
          <w:p w14:paraId="38EDAA8D" w14:textId="77777777" w:rsidR="00646883" w:rsidRPr="00646883" w:rsidRDefault="00646883" w:rsidP="00646883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}</w:t>
            </w:r>
          </w:p>
          <w:p w14:paraId="4F91E668" w14:textId="10B4BF8A" w:rsidR="00646883" w:rsidRPr="00F534AA" w:rsidRDefault="00646883" w:rsidP="00646883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646883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}</w:t>
            </w:r>
          </w:p>
        </w:tc>
        <w:tc>
          <w:tcPr>
            <w:tcW w:w="3813" w:type="dxa"/>
          </w:tcPr>
          <w:p w14:paraId="2B410890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</w:p>
          <w:p w14:paraId="78F23B8D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ваш ключ  </w:t>
            </w:r>
            <w:r w:rsidRPr="00E46766">
              <w:rPr>
                <w:rFonts w:asciiTheme="minorHAnsi" w:hAnsiTheme="minorHAnsi"/>
                <w:color w:val="000000" w:themeColor="text1"/>
                <w:lang w:val="en-US"/>
              </w:rPr>
              <w:t>API</w:t>
            </w:r>
          </w:p>
          <w:p w14:paraId="7FE375BF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>- тип документу (ЕН)</w:t>
            </w:r>
          </w:p>
          <w:p w14:paraId="54292562" w14:textId="00AFE78E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метод 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(</w:t>
            </w:r>
            <w:r>
              <w:rPr>
                <w:rFonts w:asciiTheme="minorHAnsi" w:hAnsiTheme="minorHAnsi"/>
                <w:color w:val="000000" w:themeColor="text1"/>
              </w:rPr>
              <w:t>друк маркувань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)</w:t>
            </w:r>
          </w:p>
          <w:p w14:paraId="498C0A53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</w:t>
            </w:r>
            <w:r w:rsidRPr="00E46766">
              <w:rPr>
                <w:rFonts w:asciiTheme="minorHAnsi" w:hAnsiTheme="minorHAnsi"/>
                <w:color w:val="000000" w:themeColor="text1"/>
                <w:lang w:val="uk-UA"/>
              </w:rPr>
              <w:t>властивості методу (нижче)</w:t>
            </w:r>
          </w:p>
          <w:p w14:paraId="1C74F74F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E46766">
              <w:t xml:space="preserve">- </w:t>
            </w:r>
            <w:r>
              <w:rPr>
                <w:lang w:val="uk-UA"/>
              </w:rPr>
              <w:t>список документів</w:t>
            </w:r>
          </w:p>
          <w:p w14:paraId="4E404D6B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13E6D2CC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1931962E" w14:textId="77777777" w:rsidR="00646883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E5B33C9" w14:textId="77777777" w:rsidR="00646883" w:rsidRPr="00E46766" w:rsidRDefault="00646883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формат документу для друку</w:t>
            </w:r>
          </w:p>
        </w:tc>
      </w:tr>
    </w:tbl>
    <w:p w14:paraId="4CAF9540" w14:textId="77777777" w:rsidR="009A3B27" w:rsidRPr="00326447" w:rsidRDefault="009A3B27" w:rsidP="00326447">
      <w:pPr>
        <w:rPr>
          <w:lang w:val="uk-UA" w:eastAsia="uk-UA"/>
        </w:rPr>
      </w:pPr>
    </w:p>
    <w:p w14:paraId="6A70E2EE" w14:textId="70F40EF5" w:rsidR="008E2B1E" w:rsidRPr="00D0594F" w:rsidRDefault="00F71F0B" w:rsidP="00D0594F">
      <w:pPr>
        <w:pStyle w:val="-2NP0"/>
      </w:pPr>
      <w:bookmarkStart w:id="107" w:name="відстеження_ен"/>
      <w:bookmarkStart w:id="108" w:name="_Toc447666839"/>
      <w:bookmarkEnd w:id="105"/>
      <w:r>
        <w:t>Формування запиту для в</w:t>
      </w:r>
      <w:r w:rsidR="001C236C">
        <w:t>ідстеження «трекінг документів ЕН»</w:t>
      </w:r>
      <w:bookmarkEnd w:id="108"/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8E2B1E" w:rsidRPr="0011435A" w14:paraId="41543BE7" w14:textId="77777777" w:rsidTr="004C72A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7BEB1C9" w14:textId="31A03647" w:rsidR="008E2B1E" w:rsidRPr="00F029BD" w:rsidRDefault="00E90938" w:rsidP="004C72A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трекінгу документів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9B72005" w14:textId="77777777" w:rsidR="008E2B1E" w:rsidRPr="0011435A" w:rsidRDefault="008E2B1E" w:rsidP="004C72A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8E2B1E" w:rsidRPr="00F07BAD" w14:paraId="0B2A8820" w14:textId="77777777" w:rsidTr="004C72A4">
        <w:trPr>
          <w:trHeight w:val="2156"/>
        </w:trPr>
        <w:tc>
          <w:tcPr>
            <w:tcW w:w="7318" w:type="dxa"/>
            <w:tcBorders>
              <w:bottom w:val="single" w:sz="4" w:space="0" w:color="auto"/>
            </w:tcBorders>
          </w:tcPr>
          <w:p w14:paraId="29E2DA46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{</w:t>
            </w:r>
          </w:p>
          <w:p w14:paraId="7EDC6AC5" w14:textId="352FD931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"apiKey": "Ваш к</w:t>
            </w: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люч</w:t>
            </w:r>
            <w: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АРІ 2.0</w:t>
            </w: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68F9025F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"modelName": "</w:t>
            </w:r>
            <w:r w:rsidRPr="008E2B1E">
              <w:rPr>
                <w:rFonts w:eastAsia="Times New Roman" w:cs="Courier New"/>
                <w:color w:val="00B050"/>
                <w:sz w:val="22"/>
                <w:szCs w:val="22"/>
                <w:lang w:val="uk-UA" w:eastAsia="uk-UA"/>
              </w:rPr>
              <w:t>TrackingDocument</w:t>
            </w: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33DCEBA0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"calledMethod": "</w:t>
            </w:r>
            <w:r w:rsidRPr="008E2B1E"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  <w:t>getStatusDocuments</w:t>
            </w: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3D482F4B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154B25BE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"Documents": [</w:t>
            </w:r>
          </w:p>
          <w:p w14:paraId="7EF3A729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    "номер ЕН"</w:t>
            </w:r>
          </w:p>
          <w:p w14:paraId="6460D87D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],</w:t>
            </w:r>
          </w:p>
          <w:p w14:paraId="725E1257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"Language": "UA"</w:t>
            </w:r>
          </w:p>
          <w:p w14:paraId="1DF29921" w14:textId="77777777" w:rsidR="008E2B1E" w:rsidRPr="008E2B1E" w:rsidRDefault="008E2B1E" w:rsidP="008E2B1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}</w:t>
            </w:r>
          </w:p>
          <w:p w14:paraId="7D97DF7C" w14:textId="7EE954D6" w:rsidR="008E2B1E" w:rsidRPr="00F534AA" w:rsidRDefault="008E2B1E" w:rsidP="008E2B1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8E2B1E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4665A5F6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49CA968" w14:textId="77777777" w:rsidR="008E2B1E" w:rsidRPr="00996243" w:rsidRDefault="008E2B1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ваш ключ 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en-US"/>
              </w:rPr>
              <w:t>API</w:t>
            </w:r>
          </w:p>
          <w:p w14:paraId="491BC8DB" w14:textId="77777777" w:rsidR="008E2B1E" w:rsidRPr="00996243" w:rsidRDefault="008E2B1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>- тип документу (ЕН)</w:t>
            </w:r>
          </w:p>
          <w:p w14:paraId="49F55DBD" w14:textId="77777777" w:rsidR="008E2B1E" w:rsidRPr="00996243" w:rsidRDefault="008E2B1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метод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(</w:t>
            </w:r>
            <w:r w:rsidRPr="00996243">
              <w:rPr>
                <w:rFonts w:asciiTheme="minorHAnsi" w:hAnsiTheme="minorHAnsi"/>
                <w:color w:val="2E74B5" w:themeColor="accent1" w:themeShade="BF"/>
              </w:rPr>
              <w:t>розрахунок вартості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6519EFE1" w14:textId="77777777" w:rsidR="008E2B1E" w:rsidRPr="00996243" w:rsidRDefault="008E2B1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властивості методу (нижче)</w:t>
            </w:r>
          </w:p>
          <w:p w14:paraId="4CF6FCEA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список документів ЕН</w:t>
            </w:r>
          </w:p>
          <w:p w14:paraId="3A516A69" w14:textId="515D380F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</w:t>
            </w:r>
          </w:p>
          <w:p w14:paraId="606C09F8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FF73EA1" w14:textId="31860DB1" w:rsidR="008E2B1E" w:rsidRPr="008E2B1E" w:rsidRDefault="008E2B1E" w:rsidP="008E2B1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 w:eastAsia="en-US"/>
              </w:rPr>
            </w:pPr>
            <w:r>
              <w:rPr>
                <w:lang w:val="uk-UA"/>
              </w:rPr>
              <w:t xml:space="preserve">- </w:t>
            </w:r>
            <w:r w:rsidRPr="008E2B1E">
              <w:rPr>
                <w:lang w:val="uk-UA"/>
              </w:rPr>
              <w:t>мова УКР</w:t>
            </w:r>
          </w:p>
        </w:tc>
      </w:tr>
      <w:tr w:rsidR="008E2B1E" w14:paraId="0CF0EEC4" w14:textId="77777777" w:rsidTr="004C72A4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79B4F1BD" w14:textId="77777777" w:rsidR="008E2B1E" w:rsidRPr="00D035FD" w:rsidRDefault="008E2B1E" w:rsidP="004C72A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2DAACFC1" w14:textId="77777777" w:rsidR="008E2B1E" w:rsidRDefault="008E2B1E" w:rsidP="004C72A4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8E2B1E" w:rsidRPr="00D0594F" w14:paraId="14446725" w14:textId="77777777" w:rsidTr="004C72A4">
        <w:trPr>
          <w:trHeight w:val="4393"/>
        </w:trPr>
        <w:tc>
          <w:tcPr>
            <w:tcW w:w="7318" w:type="dxa"/>
            <w:tcBorders>
              <w:bottom w:val="single" w:sz="4" w:space="0" w:color="auto"/>
            </w:tcBorders>
          </w:tcPr>
          <w:p w14:paraId="409E802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1BA6435D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473044D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B78DCAE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6B6EFD4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"Number": "20400004790198",</w:t>
            </w:r>
          </w:p>
          <w:p w14:paraId="731B7214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"Redelivery": 0,</w:t>
            </w:r>
          </w:p>
          <w:p w14:paraId="7EF44FD7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"RedeliverySum": 0,</w:t>
            </w:r>
          </w:p>
          <w:p w14:paraId="7DA7DE9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"RedeliveryNum": "",</w:t>
            </w:r>
          </w:p>
          <w:p w14:paraId="2C125D6F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"RedeliveryPayer": "",</w:t>
            </w:r>
          </w:p>
          <w:p w14:paraId="57972F6F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"OwnerDocumentType": "",</w:t>
            </w:r>
          </w:p>
          <w:p w14:paraId="5E03936F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"LastCreatedOnTheBasisDocumentType": "",</w:t>
            </w:r>
          </w:p>
          <w:p w14:paraId="4A3BE88F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"LastCreatedOnTheBasisPayerType": "",</w:t>
            </w:r>
          </w:p>
          <w:p w14:paraId="77558A9D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"LastCreatedOnTheBasisDateTime": "",</w:t>
            </w:r>
          </w:p>
          <w:p w14:paraId="27B3B2FB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"LastTransactionStatusGM": "",</w:t>
            </w:r>
          </w:p>
          <w:p w14:paraId="33E60A18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"LastTransactionDateTimeGM": "",</w:t>
            </w:r>
          </w:p>
          <w:p w14:paraId="1B1E1C6E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"DateCreated": "14-01-2016 00:00:00",</w:t>
            </w:r>
          </w:p>
          <w:p w14:paraId="6D35560A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"DocumentWeight": 2.5,</w:t>
            </w:r>
          </w:p>
          <w:p w14:paraId="3232B2AC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"CheckWeight": 0,</w:t>
            </w:r>
          </w:p>
          <w:p w14:paraId="5DFD3FD5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"DocumentCost": "",</w:t>
            </w:r>
          </w:p>
          <w:p w14:paraId="5786B5EE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"SumBeforeCheckWeight": 0,</w:t>
            </w:r>
          </w:p>
          <w:p w14:paraId="65FE4659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"PayerType": "Sender",</w:t>
            </w:r>
          </w:p>
          <w:p w14:paraId="66DDAAD5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"RecipientFullName": "Сосновська Юлія Миколаївна",</w:t>
            </w:r>
          </w:p>
          <w:p w14:paraId="60EF99CC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"RecipientDateTime": "15.01.2016 16:34:51",</w:t>
            </w:r>
          </w:p>
          <w:p w14:paraId="62EC20F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"ScheduledDeliveryDate": "15-01-2016",</w:t>
            </w:r>
          </w:p>
          <w:p w14:paraId="17B8A4BB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"PaymentMethod": "NonCash",</w:t>
            </w:r>
          </w:p>
          <w:p w14:paraId="219451FB" w14:textId="1801CFDC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"CargoDescrip</w:t>
            </w:r>
            <w:r w:rsidR="007B2AF2">
              <w:rPr>
                <w:rFonts w:asciiTheme="minorHAnsi" w:hAnsiTheme="minorHAnsi"/>
                <w:sz w:val="22"/>
                <w:szCs w:val="22"/>
              </w:rPr>
              <w:t>tionString": "</w:t>
            </w:r>
            <w:r w:rsidRPr="008E2B1E">
              <w:rPr>
                <w:rFonts w:asciiTheme="minorHAnsi" w:hAnsiTheme="minorHAnsi"/>
                <w:sz w:val="22"/>
                <w:szCs w:val="22"/>
              </w:rPr>
              <w:t>Побутова хімія",</w:t>
            </w:r>
          </w:p>
          <w:p w14:paraId="5219DEED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"CargoType": "Cargo",</w:t>
            </w:r>
          </w:p>
          <w:p w14:paraId="458A14A5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"CitySender": "Бровари",</w:t>
            </w:r>
          </w:p>
          <w:p w14:paraId="5D46E305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"CityRecipient": "Запоріжжя",</w:t>
            </w:r>
          </w:p>
          <w:p w14:paraId="038011EF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"WarehouseRecipient": "Відділення №10 (до 30 кг): вул. Гаврилова, 7",</w:t>
            </w:r>
          </w:p>
          <w:p w14:paraId="633CAC8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"CounterpartyType": "PrivatePerson",</w:t>
            </w:r>
          </w:p>
          <w:p w14:paraId="29B2B0EC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"AfterpaymentOnGoodsCost": 0,</w:t>
            </w:r>
          </w:p>
          <w:p w14:paraId="473A2254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"ServiceType": "DoorsWarehouse",</w:t>
            </w:r>
          </w:p>
          <w:p w14:paraId="1C43CD2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"UndeliveryReasonsSubtypeDescription": "",</w:t>
            </w:r>
          </w:p>
          <w:p w14:paraId="702131F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"WarehouseRecipientNumber": 10,</w:t>
            </w:r>
          </w:p>
          <w:p w14:paraId="4485EB47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"LastCreatedOnTheBasisNumber": "",</w:t>
            </w:r>
          </w:p>
          <w:p w14:paraId="609FDF07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"WarehouseRecipientRef": "565ed3b8-0488-11e1-bdfd-0026b97ed48a",</w:t>
            </w:r>
          </w:p>
          <w:p w14:paraId="703C0062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"Status": "Одержано",</w:t>
            </w:r>
          </w:p>
          <w:p w14:paraId="48E79E92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    "StatusCode": "9"</w:t>
            </w:r>
          </w:p>
          <w:p w14:paraId="78BB2153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DFA68A2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A8CF5E1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CC18937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7B9B99A" w14:textId="77777777" w:rsidR="008E2B1E" w:rsidRPr="008E2B1E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76AEDD5" w14:textId="3B1232BF" w:rsidR="008E2B1E" w:rsidRPr="007211C9" w:rsidRDefault="008E2B1E" w:rsidP="008E2B1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E2B1E">
              <w:rPr>
                <w:rFonts w:asciiTheme="minorHAnsi" w:hAnsiTheme="minorHAnsi"/>
                <w:sz w:val="22"/>
                <w:szCs w:val="22"/>
              </w:rPr>
              <w:t>}</w:t>
            </w: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14:paraId="7C32BF0B" w14:textId="77777777" w:rsidR="008E2B1E" w:rsidRPr="007211C9" w:rsidRDefault="008E2B1E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1D811D1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9304C7B" w14:textId="77777777" w:rsidR="008E2B1E" w:rsidRPr="002A2B8B" w:rsidRDefault="008E2B1E" w:rsidP="004C72A4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6CF2BE15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7731CB2" w14:textId="77777777" w:rsidR="008E2B1E" w:rsidRPr="00783663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620B640" w14:textId="44318F25" w:rsidR="008E2B1E" w:rsidRPr="008E2B1E" w:rsidRDefault="008E2B1E" w:rsidP="004C72A4">
            <w:pPr>
              <w:rPr>
                <w:sz w:val="22"/>
                <w:szCs w:val="22"/>
                <w:lang w:val="uk-UA"/>
              </w:rPr>
            </w:pPr>
            <w:r w:rsidRPr="008E2B1E">
              <w:rPr>
                <w:sz w:val="22"/>
                <w:szCs w:val="22"/>
              </w:rPr>
              <w:t xml:space="preserve">- </w:t>
            </w:r>
            <w:r w:rsidRPr="008E2B1E">
              <w:rPr>
                <w:sz w:val="22"/>
                <w:szCs w:val="22"/>
                <w:lang w:val="uk-UA"/>
              </w:rPr>
              <w:t>номер ЕН</w:t>
            </w:r>
          </w:p>
          <w:p w14:paraId="3C4D5C67" w14:textId="49657029" w:rsidR="008E2B1E" w:rsidRPr="008E2B1E" w:rsidRDefault="008E2B1E" w:rsidP="004C72A4">
            <w:pPr>
              <w:rPr>
                <w:sz w:val="22"/>
                <w:szCs w:val="22"/>
                <w:lang w:val="uk-UA"/>
              </w:rPr>
            </w:pPr>
            <w:r w:rsidRPr="008E2B1E">
              <w:rPr>
                <w:sz w:val="22"/>
                <w:szCs w:val="22"/>
                <w:lang w:val="uk-UA"/>
              </w:rPr>
              <w:t>- зворотня доставка (відсутня)</w:t>
            </w:r>
          </w:p>
          <w:p w14:paraId="3FFC8A12" w14:textId="76E4CA14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E2B1E">
              <w:rPr>
                <w:lang w:val="uk-UA"/>
              </w:rPr>
              <w:t>- сума за зворотню доставку (ні)</w:t>
            </w:r>
          </w:p>
          <w:p w14:paraId="19B22720" w14:textId="5698319D" w:rsidR="008E2B1E" w:rsidRP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зворотньої доставки</w:t>
            </w:r>
          </w:p>
          <w:p w14:paraId="56499FB1" w14:textId="499E1E21" w:rsidR="008E2B1E" w:rsidRP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E2B1E">
              <w:rPr>
                <w:lang w:val="uk-UA"/>
              </w:rPr>
              <w:t>- платник за зворонтю доставку (ні)</w:t>
            </w:r>
          </w:p>
          <w:p w14:paraId="51F6B772" w14:textId="19765670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F10C77">
              <w:rPr>
                <w:lang w:val="uk-UA"/>
              </w:rPr>
              <w:t>створено на основі</w:t>
            </w:r>
          </w:p>
          <w:p w14:paraId="00E879FE" w14:textId="7E491F60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F10C77">
              <w:rPr>
                <w:lang w:val="uk-UA"/>
              </w:rPr>
              <w:t>останні зміни, тип документу</w:t>
            </w:r>
          </w:p>
          <w:p w14:paraId="719CB620" w14:textId="5645A879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4D0C75">
              <w:rPr>
                <w:lang w:val="uk-UA"/>
              </w:rPr>
              <w:t xml:space="preserve"> </w:t>
            </w:r>
            <w:r w:rsidR="00F10C77">
              <w:rPr>
                <w:lang w:val="uk-UA"/>
              </w:rPr>
              <w:t>останні зміни,  тип платника</w:t>
            </w:r>
          </w:p>
          <w:p w14:paraId="2403D3F4" w14:textId="495D1AE0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4D0C75">
              <w:rPr>
                <w:lang w:val="uk-UA"/>
              </w:rPr>
              <w:t xml:space="preserve"> </w:t>
            </w:r>
            <w:r w:rsidR="00F10C77">
              <w:rPr>
                <w:lang w:val="uk-UA"/>
              </w:rPr>
              <w:t>останні зміни, дата створення</w:t>
            </w:r>
          </w:p>
          <w:p w14:paraId="41E6ED11" w14:textId="44D7BB79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4D0C75">
              <w:rPr>
                <w:lang w:val="uk-UA"/>
              </w:rPr>
              <w:t xml:space="preserve"> дата останнього статусу</w:t>
            </w:r>
          </w:p>
          <w:p w14:paraId="7ABA81CC" w14:textId="499A706C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</w:t>
            </w:r>
            <w:r w:rsidR="004D0C75">
              <w:rPr>
                <w:lang w:val="uk-UA"/>
              </w:rPr>
              <w:t>дата останнього пересування</w:t>
            </w:r>
          </w:p>
          <w:p w14:paraId="3FC6507B" w14:textId="49CDBAAA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дата створення</w:t>
            </w:r>
          </w:p>
          <w:p w14:paraId="44A84D39" w14:textId="485D9945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вага вказана в інтернет документі</w:t>
            </w:r>
          </w:p>
          <w:p w14:paraId="3CB39EE6" w14:textId="4AFCB383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вага, пілся контроль. взважування</w:t>
            </w:r>
          </w:p>
          <w:p w14:paraId="291642D2" w14:textId="7064AF2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D0594F">
              <w:rPr>
                <w:lang w:val="uk-UA"/>
              </w:rPr>
              <w:t xml:space="preserve"> вартість за доставку</w:t>
            </w:r>
          </w:p>
          <w:p w14:paraId="7B101C3D" w14:textId="2E17D4FF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сума після контроль. взважуваня</w:t>
            </w:r>
          </w:p>
          <w:p w14:paraId="2240436F" w14:textId="38F6E692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тип платника</w:t>
            </w:r>
          </w:p>
          <w:p w14:paraId="27A6E93C" w14:textId="53C49E3A" w:rsidR="008E2B1E" w:rsidRPr="007B2AF2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повне ім</w:t>
            </w:r>
            <w:r w:rsidR="007B2AF2" w:rsidRPr="007B2AF2">
              <w:t>’</w:t>
            </w:r>
            <w:r w:rsidR="007B2AF2">
              <w:rPr>
                <w:lang w:val="uk-UA"/>
              </w:rPr>
              <w:t>я Одержувача</w:t>
            </w:r>
          </w:p>
          <w:p w14:paraId="5F92531B" w14:textId="5255DB95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дата та час отримання відправлення</w:t>
            </w:r>
          </w:p>
          <w:p w14:paraId="72B893B8" w14:textId="3DDAD7FD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розрахункова дата доставки</w:t>
            </w:r>
          </w:p>
          <w:p w14:paraId="041BC402" w14:textId="65619D8C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тип оплати</w:t>
            </w:r>
          </w:p>
          <w:p w14:paraId="524BA0B1" w14:textId="188FF2C8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опис відправлення</w:t>
            </w:r>
          </w:p>
          <w:p w14:paraId="23AD906A" w14:textId="412092DD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тип вантажу</w:t>
            </w:r>
          </w:p>
          <w:p w14:paraId="4D73363D" w14:textId="28046CC0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місто відправник</w:t>
            </w:r>
          </w:p>
          <w:p w14:paraId="5ED7D4BF" w14:textId="4CCCB6CC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місто одержувач</w:t>
            </w:r>
          </w:p>
          <w:p w14:paraId="1F65E598" w14:textId="46572C6E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7B2AF2">
              <w:rPr>
                <w:lang w:val="uk-UA"/>
              </w:rPr>
              <w:t>відділення Одержувача</w:t>
            </w:r>
          </w:p>
          <w:p w14:paraId="78F0698C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85E9540" w14:textId="19505ACB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тип контрагента</w:t>
            </w:r>
          </w:p>
          <w:p w14:paraId="6F909037" w14:textId="286394F0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сума зворотної доставки Ц1П</w:t>
            </w:r>
          </w:p>
          <w:p w14:paraId="577AE4BD" w14:textId="745CA7CC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тип доставки (Двері-Склад)</w:t>
            </w:r>
          </w:p>
          <w:p w14:paraId="1F143625" w14:textId="2F722B0E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причини не доставки відправлення</w:t>
            </w:r>
          </w:p>
          <w:p w14:paraId="43311000" w14:textId="49EA7574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номер відділення Одержувача</w:t>
            </w:r>
          </w:p>
          <w:p w14:paraId="403B5C19" w14:textId="13DCD2F4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7B2AF2">
              <w:rPr>
                <w:lang w:val="uk-UA"/>
              </w:rPr>
              <w:t xml:space="preserve"> </w:t>
            </w:r>
            <w:r w:rsidR="00F10C77">
              <w:rPr>
                <w:lang w:val="uk-UA"/>
              </w:rPr>
              <w:t>останні зміни, номер ЕН</w:t>
            </w:r>
          </w:p>
          <w:p w14:paraId="4C9C3FEA" w14:textId="3485E07B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E90938">
              <w:rPr>
                <w:lang w:val="uk-UA"/>
              </w:rPr>
              <w:t xml:space="preserve"> ідентифікатор відділ. Одержувача</w:t>
            </w:r>
          </w:p>
          <w:p w14:paraId="1B0329B0" w14:textId="76DB736B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E90938">
              <w:rPr>
                <w:lang w:val="uk-UA"/>
              </w:rPr>
              <w:t xml:space="preserve"> Статус ЕН</w:t>
            </w:r>
          </w:p>
          <w:p w14:paraId="67C3E1F6" w14:textId="6A4F14BD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</w:t>
            </w:r>
            <w:r w:rsidR="00E90938">
              <w:rPr>
                <w:lang w:val="uk-UA"/>
              </w:rPr>
              <w:t xml:space="preserve"> номер статусу трекінга</w:t>
            </w:r>
          </w:p>
          <w:p w14:paraId="5519A5B0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3216C35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1802A42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CE20178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55F03C0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91FCE91" w14:textId="77777777" w:rsidR="008E2B1E" w:rsidRDefault="008E2B1E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0CB3A3AA" w14:textId="53F63963" w:rsidR="004C03A3" w:rsidRPr="00E63B42" w:rsidRDefault="004C03A3" w:rsidP="00577BB8">
      <w:pPr>
        <w:pStyle w:val="NP1"/>
        <w:ind w:firstLine="0"/>
      </w:pPr>
    </w:p>
    <w:p w14:paraId="79125B2A" w14:textId="050CC5D4" w:rsidR="001C236C" w:rsidRDefault="00F71F0B" w:rsidP="00F71F0B">
      <w:pPr>
        <w:pStyle w:val="-2NP0"/>
      </w:pPr>
      <w:bookmarkStart w:id="109" w:name="повний_звіт_по_ен"/>
      <w:bookmarkStart w:id="110" w:name="_Toc447666840"/>
      <w:bookmarkEnd w:id="107"/>
      <w:r>
        <w:t>Формування запиту для отримання повного</w:t>
      </w:r>
      <w:r w:rsidR="001C236C">
        <w:t xml:space="preserve"> звіт</w:t>
      </w:r>
      <w:r>
        <w:t>у</w:t>
      </w:r>
      <w:r w:rsidR="001C236C">
        <w:t xml:space="preserve"> по накладним</w:t>
      </w:r>
      <w:bookmarkEnd w:id="110"/>
    </w:p>
    <w:tbl>
      <w:tblPr>
        <w:tblStyle w:val="af4"/>
        <w:tblW w:w="11131" w:type="dxa"/>
        <w:tblInd w:w="-114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326447" w:rsidRPr="0011435A" w14:paraId="2701A23E" w14:textId="77777777" w:rsidTr="00045297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42AAF26" w14:textId="02584044" w:rsidR="00326447" w:rsidRPr="00F029BD" w:rsidRDefault="00326447" w:rsidP="00045297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отримання звіту по накладним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48E0279" w14:textId="7A2072A7" w:rsidR="00326447" w:rsidRPr="0011435A" w:rsidRDefault="00326447" w:rsidP="00045297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326447" w:rsidRPr="00E46766" w14:paraId="2E0BDD87" w14:textId="77777777" w:rsidTr="007F5334">
        <w:trPr>
          <w:trHeight w:val="3028"/>
        </w:trPr>
        <w:tc>
          <w:tcPr>
            <w:tcW w:w="7318" w:type="dxa"/>
          </w:tcPr>
          <w:p w14:paraId="35DAE325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lastRenderedPageBreak/>
              <w:t>{</w:t>
            </w:r>
          </w:p>
          <w:p w14:paraId="2948D756" w14:textId="2FAE9C9A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"apiKey": "</w:t>
            </w:r>
            <w:r w:rsidR="00045297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Ваш ключ АРІ 2.0</w:t>
            </w: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6A79D05D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5E3B5C9F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"calledMethod": "</w:t>
            </w:r>
            <w:r w:rsidRPr="00141608">
              <w:rPr>
                <w:rStyle w:val="af9"/>
              </w:rPr>
              <w:t>generateReport</w:t>
            </w: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",</w:t>
            </w:r>
          </w:p>
          <w:p w14:paraId="265D1BA0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"DocumentRefs": [</w:t>
            </w:r>
          </w:p>
          <w:p w14:paraId="5CF99720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    "6cbf1bbc-d47e-11e4-bdb5-005056801329",</w:t>
            </w:r>
          </w:p>
          <w:p w14:paraId="6E2783D5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    "722e3533-d47e-11e4-bdb5-005056801329"</w:t>
            </w:r>
          </w:p>
          <w:p w14:paraId="7CF98114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],</w:t>
            </w:r>
          </w:p>
          <w:p w14:paraId="0AD9E277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    "Type": "Pdf"</w:t>
            </w:r>
          </w:p>
          <w:p w14:paraId="63D1AEFE" w14:textId="77777777" w:rsidR="00326447" w:rsidRPr="00326447" w:rsidRDefault="00326447" w:rsidP="00326447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 xml:space="preserve">    }</w:t>
            </w:r>
          </w:p>
          <w:p w14:paraId="52A635EB" w14:textId="7E333636" w:rsidR="00326447" w:rsidRPr="00F534AA" w:rsidRDefault="00326447" w:rsidP="00326447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326447">
              <w:rPr>
                <w:rFonts w:eastAsia="Times New Roman" w:cs="Courier New"/>
                <w:color w:val="000000" w:themeColor="text1"/>
                <w:sz w:val="22"/>
                <w:szCs w:val="22"/>
                <w:lang w:val="en-US" w:eastAsia="uk-UA"/>
              </w:rPr>
              <w:t>}</w:t>
            </w:r>
          </w:p>
        </w:tc>
        <w:tc>
          <w:tcPr>
            <w:tcW w:w="3813" w:type="dxa"/>
          </w:tcPr>
          <w:p w14:paraId="4D6F58CE" w14:textId="77777777" w:rsidR="00326447" w:rsidRPr="00E46766" w:rsidRDefault="00326447" w:rsidP="00045297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</w:p>
          <w:p w14:paraId="43AEA7E9" w14:textId="77777777" w:rsidR="00326447" w:rsidRPr="00E46766" w:rsidRDefault="00326447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ваш ключ  </w:t>
            </w:r>
            <w:r w:rsidRPr="00E46766">
              <w:rPr>
                <w:rFonts w:asciiTheme="minorHAnsi" w:hAnsiTheme="minorHAnsi"/>
                <w:color w:val="000000" w:themeColor="text1"/>
                <w:lang w:val="en-US"/>
              </w:rPr>
              <w:t>API</w:t>
            </w:r>
          </w:p>
          <w:p w14:paraId="1E6C5DA7" w14:textId="77777777" w:rsidR="00326447" w:rsidRPr="00E46766" w:rsidRDefault="00326447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>- тип документу (ЕН)</w:t>
            </w:r>
          </w:p>
          <w:p w14:paraId="3E519880" w14:textId="5F1DCFDA" w:rsidR="00326447" w:rsidRPr="00E46766" w:rsidRDefault="00326447" w:rsidP="0004529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E46766">
              <w:rPr>
                <w:rFonts w:asciiTheme="minorHAnsi" w:hAnsiTheme="minorHAnsi"/>
                <w:color w:val="000000" w:themeColor="text1"/>
              </w:rPr>
              <w:t xml:space="preserve">- метод </w:t>
            </w:r>
          </w:p>
          <w:p w14:paraId="47A5B8C3" w14:textId="77777777" w:rsidR="00326447" w:rsidRDefault="00326447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E46766">
              <w:t xml:space="preserve">- </w:t>
            </w:r>
            <w:r>
              <w:rPr>
                <w:lang w:val="uk-UA"/>
              </w:rPr>
              <w:t>список документів</w:t>
            </w:r>
          </w:p>
          <w:p w14:paraId="3BADFD1D" w14:textId="77777777" w:rsidR="00326447" w:rsidRDefault="00326447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1CD40712" w14:textId="77777777" w:rsidR="00326447" w:rsidRDefault="00326447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ЕН</w:t>
            </w:r>
          </w:p>
          <w:p w14:paraId="0D200699" w14:textId="77777777" w:rsidR="00326447" w:rsidRDefault="00326447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0A9D2E2" w14:textId="77777777" w:rsidR="00326447" w:rsidRPr="00E46766" w:rsidRDefault="00326447" w:rsidP="0004529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формат документу для друку</w:t>
            </w:r>
          </w:p>
        </w:tc>
      </w:tr>
    </w:tbl>
    <w:p w14:paraId="0813FFEB" w14:textId="77777777" w:rsidR="00326447" w:rsidRDefault="00326447" w:rsidP="00326447">
      <w:pPr>
        <w:pStyle w:val="NP1"/>
      </w:pPr>
    </w:p>
    <w:p w14:paraId="749F148B" w14:textId="77777777" w:rsidR="00B835CA" w:rsidRDefault="00B835CA" w:rsidP="00326447">
      <w:pPr>
        <w:pStyle w:val="NP1"/>
      </w:pPr>
    </w:p>
    <w:p w14:paraId="1456F552" w14:textId="77777777" w:rsidR="00B835CA" w:rsidRDefault="00B835CA" w:rsidP="00326447">
      <w:pPr>
        <w:pStyle w:val="NP1"/>
      </w:pPr>
    </w:p>
    <w:p w14:paraId="670E1916" w14:textId="77777777" w:rsidR="00B835CA" w:rsidRDefault="00B835CA" w:rsidP="00326447">
      <w:pPr>
        <w:pStyle w:val="NP1"/>
      </w:pPr>
    </w:p>
    <w:p w14:paraId="22E55A14" w14:textId="77777777" w:rsidR="00B835CA" w:rsidRDefault="00B835CA" w:rsidP="00326447">
      <w:pPr>
        <w:pStyle w:val="NP1"/>
      </w:pPr>
    </w:p>
    <w:p w14:paraId="53BD791F" w14:textId="77777777" w:rsidR="00B835CA" w:rsidRDefault="00B835CA" w:rsidP="00326447">
      <w:pPr>
        <w:pStyle w:val="NP1"/>
      </w:pPr>
    </w:p>
    <w:p w14:paraId="26DC7B85" w14:textId="77777777" w:rsidR="00B835CA" w:rsidRDefault="00B835CA" w:rsidP="00326447">
      <w:pPr>
        <w:pStyle w:val="NP1"/>
      </w:pPr>
    </w:p>
    <w:p w14:paraId="737B6E50" w14:textId="77777777" w:rsidR="00B835CA" w:rsidRDefault="00B835CA" w:rsidP="00326447">
      <w:pPr>
        <w:pStyle w:val="NP1"/>
      </w:pPr>
    </w:p>
    <w:p w14:paraId="6143DA76" w14:textId="77777777" w:rsidR="00B835CA" w:rsidRDefault="00B835CA" w:rsidP="00326447">
      <w:pPr>
        <w:pStyle w:val="NP1"/>
      </w:pPr>
    </w:p>
    <w:p w14:paraId="0320D430" w14:textId="77777777" w:rsidR="00B835CA" w:rsidRDefault="00B835CA" w:rsidP="00326447">
      <w:pPr>
        <w:pStyle w:val="NP1"/>
      </w:pPr>
    </w:p>
    <w:p w14:paraId="1D78D775" w14:textId="77777777" w:rsidR="00B835CA" w:rsidRDefault="00B835CA" w:rsidP="00326447">
      <w:pPr>
        <w:pStyle w:val="NP1"/>
      </w:pPr>
    </w:p>
    <w:p w14:paraId="3FEE68D1" w14:textId="77777777" w:rsidR="00B835CA" w:rsidRPr="00326447" w:rsidRDefault="00B835CA" w:rsidP="00326447">
      <w:pPr>
        <w:pStyle w:val="NP1"/>
      </w:pPr>
    </w:p>
    <w:p w14:paraId="6B9691AE" w14:textId="77777777" w:rsidR="002B2A25" w:rsidRPr="002B6505" w:rsidRDefault="002B2A25" w:rsidP="002B2A25">
      <w:pPr>
        <w:pStyle w:val="-2NP0"/>
      </w:pPr>
      <w:bookmarkStart w:id="111" w:name="_Toc414965426"/>
      <w:bookmarkStart w:id="112" w:name="розрахунок_вартості"/>
      <w:bookmarkStart w:id="113" w:name="_Toc447666841"/>
      <w:bookmarkEnd w:id="109"/>
      <w:r w:rsidRPr="002B6505">
        <w:t>Розрахунок вартості доставки (метод «</w:t>
      </w:r>
      <w:r w:rsidRPr="002B6505">
        <w:rPr>
          <w:lang w:val="en-US"/>
        </w:rPr>
        <w:t>getDocumentPrice</w:t>
      </w:r>
      <w:r w:rsidRPr="002B6505">
        <w:t>»)</w:t>
      </w:r>
      <w:bookmarkEnd w:id="111"/>
      <w:bookmarkEnd w:id="113"/>
    </w:p>
    <w:bookmarkEnd w:id="112"/>
    <w:p w14:paraId="0A5FB5B4" w14:textId="77777777" w:rsidR="002B2A25" w:rsidRDefault="002B2A25" w:rsidP="00B835CA">
      <w:pPr>
        <w:pStyle w:val="NP1"/>
        <w:jc w:val="left"/>
      </w:pPr>
      <w:r>
        <w:t>Цей метод використовується для попереднього розрахунку вартості доставки вантажу.</w:t>
      </w:r>
    </w:p>
    <w:p w14:paraId="33D1BBBD" w14:textId="5BB6DA41" w:rsidR="002B2A25" w:rsidRDefault="002B2A25" w:rsidP="00B835CA">
      <w:pPr>
        <w:pStyle w:val="NP1"/>
        <w:jc w:val="left"/>
      </w:pPr>
      <w:r>
        <w:t>Синім в таблиці виділені обов</w:t>
      </w:r>
      <w:r w:rsidRPr="00010A17">
        <w:t>’</w:t>
      </w:r>
      <w:r>
        <w:t>язкові елементи м</w:t>
      </w:r>
      <w:r w:rsidR="00B835CA">
        <w:t>етоду, всі інші елементи додаються лише тоді коли потрібно розрахувати вартість доставки з різними послугами.</w:t>
      </w:r>
    </w:p>
    <w:p w14:paraId="10DFCBEE" w14:textId="50331250" w:rsidR="00B835CA" w:rsidRPr="00373C5F" w:rsidRDefault="00B835CA" w:rsidP="00B835CA">
      <w:pPr>
        <w:pStyle w:val="NP1"/>
        <w:jc w:val="left"/>
        <w:rPr>
          <w:sz w:val="28"/>
          <w:lang w:val="ru-RU"/>
        </w:rPr>
      </w:pPr>
      <w:r w:rsidRPr="00373C5F">
        <w:rPr>
          <w:sz w:val="28"/>
        </w:rPr>
        <w:t>Для розрахунку вартості доставки, потріб</w:t>
      </w:r>
      <w:r w:rsidR="00373C5F" w:rsidRPr="00373C5F">
        <w:rPr>
          <w:sz w:val="28"/>
        </w:rPr>
        <w:t>но в будь-якому сформованому</w:t>
      </w:r>
      <w:r w:rsidRPr="00373C5F">
        <w:rPr>
          <w:sz w:val="28"/>
        </w:rPr>
        <w:t xml:space="preserve"> запит</w:t>
      </w:r>
      <w:r w:rsidR="00373C5F" w:rsidRPr="00373C5F">
        <w:rPr>
          <w:sz w:val="28"/>
        </w:rPr>
        <w:t>і створення ЕН з різними послугами, замінити метод з «</w:t>
      </w:r>
      <w:r w:rsidR="00373C5F" w:rsidRPr="00373C5F">
        <w:rPr>
          <w:color w:val="5B9BD5" w:themeColor="accent1"/>
          <w:sz w:val="28"/>
          <w:lang w:val="en-US"/>
        </w:rPr>
        <w:t>save</w:t>
      </w:r>
      <w:r w:rsidR="00373C5F" w:rsidRPr="00373C5F">
        <w:rPr>
          <w:sz w:val="28"/>
        </w:rPr>
        <w:t>»</w:t>
      </w:r>
      <w:r w:rsidR="00373C5F" w:rsidRPr="00373C5F">
        <w:rPr>
          <w:sz w:val="28"/>
          <w:lang w:val="ru-RU"/>
        </w:rPr>
        <w:t xml:space="preserve"> (створення ЕН) на </w:t>
      </w:r>
      <w:r w:rsidR="00373C5F" w:rsidRPr="00373C5F">
        <w:rPr>
          <w:rFonts w:cs="Times New Roman"/>
          <w:color w:val="000000" w:themeColor="text1"/>
          <w:sz w:val="28"/>
          <w:lang w:val="ru-RU"/>
        </w:rPr>
        <w:t>«</w:t>
      </w:r>
      <w:r w:rsidR="00373C5F" w:rsidRPr="00373C5F">
        <w:rPr>
          <w:rFonts w:eastAsia="Times New Roman" w:cs="Times New Roman"/>
          <w:color w:val="5B9BD5" w:themeColor="accent1"/>
          <w:szCs w:val="22"/>
        </w:rPr>
        <w:t>getDocumentPrice</w:t>
      </w:r>
      <w:r w:rsidR="00373C5F" w:rsidRPr="00373C5F">
        <w:rPr>
          <w:rFonts w:cs="Times New Roman"/>
          <w:color w:val="000000" w:themeColor="text1"/>
          <w:sz w:val="28"/>
          <w:lang w:val="ru-RU"/>
        </w:rPr>
        <w:t>» (розрахунок вартості).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0A3B8F85" w14:textId="77777777" w:rsidTr="006F4060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01C00AE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розрахунку вартості доставки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D52BD79" w14:textId="7FB18D58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F07BAD" w14:paraId="1999933A" w14:textId="77777777" w:rsidTr="006F4060">
        <w:trPr>
          <w:trHeight w:val="2156"/>
        </w:trPr>
        <w:tc>
          <w:tcPr>
            <w:tcW w:w="7318" w:type="dxa"/>
            <w:tcBorders>
              <w:bottom w:val="single" w:sz="4" w:space="0" w:color="auto"/>
            </w:tcBorders>
          </w:tcPr>
          <w:p w14:paraId="29FD9C83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{</w:t>
            </w:r>
          </w:p>
          <w:p w14:paraId="016A141A" w14:textId="58BA900B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5D91D9FF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3F650074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"calledMethod": "getDocumentPrice",</w:t>
            </w:r>
          </w:p>
          <w:p w14:paraId="20CF27E7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463A8084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"PayerType": "Sender",</w:t>
            </w:r>
          </w:p>
          <w:p w14:paraId="4D611940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"PaymentMethod": "Cash",</w:t>
            </w:r>
          </w:p>
          <w:p w14:paraId="2112892A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"DateTime": "10.03.2015",</w:t>
            </w:r>
          </w:p>
          <w:p w14:paraId="5F24CCB9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"CargoType": "Cargo",</w:t>
            </w:r>
          </w:p>
          <w:p w14:paraId="21CEC574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"VolumeGeneral": "0.1",</w:t>
            </w:r>
          </w:p>
          <w:p w14:paraId="1479AA5E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"Weight": "50",</w:t>
            </w:r>
          </w:p>
          <w:p w14:paraId="1A89869B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"ServiceType": "WarehouseDoors",</w:t>
            </w:r>
          </w:p>
          <w:p w14:paraId="28FDB377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 xml:space="preserve">        "SeatsAmount": "1",</w:t>
            </w:r>
          </w:p>
          <w:p w14:paraId="27DA96D4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"Description": "абажур",</w:t>
            </w:r>
          </w:p>
          <w:p w14:paraId="07D8F825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"Cost": "500",</w:t>
            </w:r>
          </w:p>
          <w:p w14:paraId="29B44E9A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"CitySender": "8d5a980d-391c-11dd-90d9-001a92567626",</w:t>
            </w:r>
          </w:p>
          <w:p w14:paraId="05383567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"Sender": "5953fb16-08d8-11e4-8958-0025909b4e33",</w:t>
            </w:r>
          </w:p>
          <w:p w14:paraId="58656085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"SenderAddress": "0d545ecf-e1c2-11e3-8c4a-0050568002cf",</w:t>
            </w:r>
          </w:p>
          <w:p w14:paraId="4434BFAF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"ContactSender": "9b9d5f71-6e3c-11e4-ab6d-005056801329",</w:t>
            </w:r>
          </w:p>
          <w:p w14:paraId="36AA6F98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"SendersPhone": "380971155109",</w:t>
            </w:r>
          </w:p>
          <w:p w14:paraId="4387FDF3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"CityRecipient": "8d5a980d-391c-11dd-90d9-001a92567626",</w:t>
            </w:r>
          </w:p>
          <w:p w14:paraId="5326240D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"Recipient": "b9188002-c0c8-11e4-bdb5-005056801329",</w:t>
            </w:r>
          </w:p>
          <w:p w14:paraId="7941D937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"RecipientAddress": "1ec09d88-e1c2-11e3-8c4a-0050568002cf",</w:t>
            </w:r>
          </w:p>
          <w:p w14:paraId="6E3712A8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"ContactRecipient": "0fdfcde9-c0c9-11e4-bdb5-005056801329",</w:t>
            </w:r>
          </w:p>
          <w:p w14:paraId="51D3A4A7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"RecipientsPhone": "380997579789"</w:t>
            </w:r>
          </w:p>
          <w:p w14:paraId="3F606A9E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70E701F7" w14:textId="77777777" w:rsidR="002B2A25" w:rsidRPr="00F534AA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6943676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9E1B773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ваш ключ 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en-US"/>
              </w:rPr>
              <w:t>API</w:t>
            </w:r>
          </w:p>
          <w:p w14:paraId="43478DFE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>- тип документу (ЕН)</w:t>
            </w:r>
          </w:p>
          <w:p w14:paraId="2B1F3399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метод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(</w:t>
            </w:r>
            <w:r w:rsidRPr="00996243">
              <w:rPr>
                <w:rFonts w:asciiTheme="minorHAnsi" w:hAnsiTheme="minorHAnsi"/>
                <w:color w:val="2E74B5" w:themeColor="accent1" w:themeShade="BF"/>
              </w:rPr>
              <w:t>розрахунок вартості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670B44C1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властивості методу (нижче)</w:t>
            </w:r>
          </w:p>
          <w:p w14:paraId="36598797" w14:textId="77777777" w:rsidR="002B2A25" w:rsidRPr="005B352D" w:rsidRDefault="002B2A25" w:rsidP="00E6319E">
            <w:pPr>
              <w:rPr>
                <w:color w:val="000000" w:themeColor="text1"/>
                <w:lang w:val="uk-UA"/>
              </w:rPr>
            </w:pPr>
            <w:r w:rsidRPr="005B352D">
              <w:rPr>
                <w:color w:val="000000" w:themeColor="text1"/>
                <w:lang w:val="uk-UA"/>
              </w:rPr>
              <w:t>- платник послуги (відправник)</w:t>
            </w:r>
          </w:p>
          <w:p w14:paraId="23B37FC7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3839B98E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19904246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4E4B280F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Загальний об</w:t>
            </w:r>
            <w:r w:rsidRPr="00D64F7C">
              <w:rPr>
                <w:rFonts w:asciiTheme="minorHAnsi" w:hAnsiTheme="minorHAnsi"/>
              </w:rPr>
              <w:t>’</w:t>
            </w:r>
            <w:r w:rsidRPr="00D64F7C">
              <w:rPr>
                <w:rFonts w:asciiTheme="minorHAnsi" w:hAnsiTheme="minorHAnsi"/>
                <w:lang w:val="uk-UA"/>
              </w:rPr>
              <w:t>єм</w:t>
            </w:r>
          </w:p>
          <w:p w14:paraId="344C9CDE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фактична вага</w:t>
            </w:r>
          </w:p>
          <w:p w14:paraId="7A2ACD2F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570E6A6D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lastRenderedPageBreak/>
              <w:t>- кількість місць доставки</w:t>
            </w:r>
          </w:p>
          <w:p w14:paraId="5F15B63B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5EFCDF15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оголошена вартість</w:t>
            </w:r>
          </w:p>
          <w:p w14:paraId="260706D1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 xml:space="preserve">- 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>ідентифікатор</w:t>
            </w: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 xml:space="preserve"> міста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 xml:space="preserve"> </w:t>
            </w: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відправника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 xml:space="preserve"> </w:t>
            </w:r>
          </w:p>
          <w:p w14:paraId="769D3FC3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09A412C1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767033C7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497F45F0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32AAF0B7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ідентифікатор міста отримувача</w:t>
            </w:r>
          </w:p>
          <w:p w14:paraId="62E15EDD" w14:textId="46124BCA" w:rsidR="002B2A25" w:rsidRPr="00D64F7C" w:rsidRDefault="004800C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</w:t>
            </w:r>
            <w:r w:rsidR="002B2A25" w:rsidRPr="00D64F7C">
              <w:rPr>
                <w:rFonts w:asciiTheme="minorHAnsi" w:hAnsiTheme="minorHAnsi"/>
                <w:lang w:val="uk-UA"/>
              </w:rPr>
              <w:t>отримувача</w:t>
            </w:r>
          </w:p>
          <w:p w14:paraId="7B0141F0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7A4B857A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3E4C8BBC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отримувача</w:t>
            </w:r>
          </w:p>
        </w:tc>
      </w:tr>
      <w:tr w:rsidR="002B2A25" w14:paraId="12141368" w14:textId="77777777" w:rsidTr="006F4060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3B1C913" w14:textId="77777777" w:rsidR="002B2A25" w:rsidRPr="00D035FD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467BAFCD" w14:textId="77777777" w:rsidR="002B2A25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14:paraId="6FBE9265" w14:textId="77777777" w:rsidTr="00373C5F">
        <w:trPr>
          <w:trHeight w:val="3239"/>
        </w:trPr>
        <w:tc>
          <w:tcPr>
            <w:tcW w:w="7318" w:type="dxa"/>
            <w:tcBorders>
              <w:bottom w:val="single" w:sz="4" w:space="0" w:color="auto"/>
            </w:tcBorders>
          </w:tcPr>
          <w:p w14:paraId="22D3FE31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9CB5A7E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95B728F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446A92C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5D4D2EE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        "Cost": 93</w:t>
            </w:r>
          </w:p>
          <w:p w14:paraId="40ACB50D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CAA7D3A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7392FB2D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8BAD6C5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62CE3348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B924AB1" w14:textId="77777777" w:rsidR="00315DB7" w:rsidRPr="00315DB7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15DB7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4E4E06A" w14:textId="5648339A" w:rsidR="002B2A25" w:rsidRPr="007211C9" w:rsidRDefault="00315DB7" w:rsidP="00315DB7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  <w:p w14:paraId="6B82336C" w14:textId="77777777" w:rsidR="002B2A25" w:rsidRPr="007211C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7CFBAC2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E08EA3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170E8F9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24A813AA" w14:textId="77777777" w:rsidR="002B2A25" w:rsidRPr="00783663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30EED59" w14:textId="2E65AB47" w:rsidR="002B2A25" w:rsidRDefault="002B2A25" w:rsidP="00315DB7">
            <w:pPr>
              <w:rPr>
                <w:lang w:val="uk-UA"/>
              </w:rPr>
            </w:pPr>
            <w:r>
              <w:t xml:space="preserve">- </w:t>
            </w:r>
            <w:r w:rsidRPr="00783663">
              <w:rPr>
                <w:lang w:val="uk-UA"/>
              </w:rPr>
              <w:t>вартість доставки</w:t>
            </w:r>
          </w:p>
          <w:p w14:paraId="562762C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0493B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AA42BF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736D9E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E52377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32724E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27D05DCB" w14:textId="77777777" w:rsidR="002B2A25" w:rsidRPr="00373C5F" w:rsidRDefault="002B2A25" w:rsidP="00373C5F">
      <w:pPr>
        <w:pStyle w:val="-2NP0"/>
      </w:pPr>
      <w:bookmarkStart w:id="114" w:name="_Toc414965427"/>
      <w:bookmarkStart w:id="115" w:name="орієнтовна_дата_доставки"/>
      <w:bookmarkStart w:id="116" w:name="_Toc447666842"/>
      <w:r w:rsidRPr="00373C5F">
        <w:t>Орієнтовна дата доставки (метод «getDocumentDeliveryDate»)</w:t>
      </w:r>
      <w:bookmarkEnd w:id="114"/>
      <w:bookmarkEnd w:id="116"/>
    </w:p>
    <w:bookmarkEnd w:id="115"/>
    <w:p w14:paraId="7FAAF122" w14:textId="77777777" w:rsidR="002B2A25" w:rsidRDefault="002B2A25" w:rsidP="002B2A25">
      <w:pPr>
        <w:pStyle w:val="NP"/>
        <w:rPr>
          <w:sz w:val="20"/>
          <w:szCs w:val="20"/>
        </w:rPr>
      </w:pPr>
      <w:r>
        <w:t>Цей метод публічний , тобто доступний без ключа авторизації.</w:t>
      </w:r>
    </w:p>
    <w:p w14:paraId="62B92FB1" w14:textId="614F86C5" w:rsidR="002B2A25" w:rsidRDefault="002B2A25" w:rsidP="00267DCB">
      <w:pPr>
        <w:pStyle w:val="NP"/>
      </w:pPr>
      <w:r>
        <w:t>Синім в таблиці виділені обов</w:t>
      </w:r>
      <w:r w:rsidRPr="00010A17">
        <w:t>’</w:t>
      </w:r>
      <w:r>
        <w:t>язкові елементи методу, всі інші елементи не обов</w:t>
      </w:r>
      <w:r w:rsidRPr="00010A17">
        <w:t>’</w:t>
      </w:r>
      <w:r>
        <w:t>язкові.</w:t>
      </w:r>
    </w:p>
    <w:p w14:paraId="2B0A11B1" w14:textId="6A2E4E35" w:rsidR="004B4E39" w:rsidRPr="004B4E39" w:rsidRDefault="004B4E39" w:rsidP="00267DCB">
      <w:pPr>
        <w:pStyle w:val="NP"/>
      </w:pPr>
      <w:r w:rsidRPr="004B4E39">
        <w:rPr>
          <w:lang w:val="ru-RU"/>
        </w:rPr>
        <w:t xml:space="preserve">Якщо в ЕН </w:t>
      </w:r>
      <w:r w:rsidRPr="004B4E39">
        <w:t>будуть такі послуги як: зворотна доставка, доставка день в день та інші, їх також потрібно вказувати в запиті як обов</w:t>
      </w:r>
      <w:r w:rsidRPr="004B4E39">
        <w:rPr>
          <w:lang w:val="ru-RU"/>
        </w:rPr>
        <w:t>’</w:t>
      </w:r>
      <w:r w:rsidRPr="004B4E39">
        <w:t>язкові елементи запиту для розрахунку вартості.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0BB237EC" w14:textId="77777777" w:rsidTr="006F4060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56774B6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розрахунку орієнтовної дати доставки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1CF55B09" w14:textId="62991EE6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F07BAD" w14:paraId="7A123254" w14:textId="77777777" w:rsidTr="00F57570">
        <w:trPr>
          <w:trHeight w:val="1396"/>
        </w:trPr>
        <w:tc>
          <w:tcPr>
            <w:tcW w:w="7318" w:type="dxa"/>
            <w:tcBorders>
              <w:bottom w:val="single" w:sz="4" w:space="0" w:color="auto"/>
            </w:tcBorders>
          </w:tcPr>
          <w:p w14:paraId="4F180F6E" w14:textId="77777777" w:rsidR="002B2A25" w:rsidRPr="00996243" w:rsidRDefault="002B2A25" w:rsidP="00E6319E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{</w:t>
            </w:r>
          </w:p>
          <w:p w14:paraId="6914DFBA" w14:textId="3C17EFA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996243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60D7CA92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5183215F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"calledMethod": "getDocument</w:t>
            </w: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en-US" w:eastAsia="uk-UA"/>
              </w:rPr>
              <w:t>DeliveryDate</w:t>
            </w: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2EA42DA7" w14:textId="77777777" w:rsidR="002B2A25" w:rsidRPr="00996243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996243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6B7827F9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"PayerType": "Sender",</w:t>
            </w:r>
          </w:p>
          <w:p w14:paraId="7BA26028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"PaymentMethod": "Cash",</w:t>
            </w:r>
          </w:p>
          <w:p w14:paraId="1F4FE388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"DateTime": "10.03.2015",</w:t>
            </w:r>
          </w:p>
          <w:p w14:paraId="56D89BC4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"CargoType": "Cargo",</w:t>
            </w:r>
          </w:p>
          <w:p w14:paraId="4EDC935B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"VolumeGeneral": "0.1",</w:t>
            </w:r>
          </w:p>
          <w:p w14:paraId="7F0DEC23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"Weight": "50",</w:t>
            </w:r>
          </w:p>
          <w:p w14:paraId="5428F200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"ServiceType": "WarehouseDoors",</w:t>
            </w:r>
          </w:p>
          <w:p w14:paraId="41D8CA6F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"SeatsAmount": "1",</w:t>
            </w:r>
          </w:p>
          <w:p w14:paraId="34DAD566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 xml:space="preserve">        "Description": "абажур",</w:t>
            </w:r>
          </w:p>
          <w:p w14:paraId="4A39720F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"Cost": "500",</w:t>
            </w:r>
          </w:p>
          <w:p w14:paraId="18D998A5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"CitySender": "8d5a980d-391c-11dd-90d9-001a92567626",</w:t>
            </w:r>
          </w:p>
          <w:p w14:paraId="6EC1BAB2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"Sender": "5953fb16-08d8-11e4-8958-0025909b4e33",</w:t>
            </w:r>
          </w:p>
          <w:p w14:paraId="192426D1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"SenderAddress": "0d545ecf-e1c2-11e3-8c4a-0050568002cf",</w:t>
            </w:r>
          </w:p>
          <w:p w14:paraId="1AF1E5FC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"ContactSender": "9b9d5f71-6e3c-11e4-ab6d-005056801329",</w:t>
            </w:r>
          </w:p>
          <w:p w14:paraId="4D10C804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"SendersPhone": "380971155109",</w:t>
            </w:r>
          </w:p>
          <w:p w14:paraId="17D628A2" w14:textId="77777777" w:rsidR="002B2A25" w:rsidRPr="00010A17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010A17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"CityRecipient": "8d5a980d-391c-11dd-90d9-001a92567626",</w:t>
            </w:r>
          </w:p>
          <w:p w14:paraId="0DE186E7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"Recipient": "b9188002-c0c8-11e4-bdb5-005056801329",</w:t>
            </w:r>
          </w:p>
          <w:p w14:paraId="2000FA4D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"RecipientAddress": "1ec09d88-e1c2-11e3-8c4a-0050568002cf",</w:t>
            </w:r>
          </w:p>
          <w:p w14:paraId="608F2028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"ContactRecipient": "0fdfcde9-c0c9-11e4-bdb5-005056801329",</w:t>
            </w:r>
          </w:p>
          <w:p w14:paraId="6DD1839B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"RecipientsPhone": "380997579789"</w:t>
            </w:r>
          </w:p>
          <w:p w14:paraId="19B2D2CA" w14:textId="77777777" w:rsidR="002B2A25" w:rsidRPr="005B352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7C4D3E0F" w14:textId="77777777" w:rsidR="002B2A25" w:rsidRPr="00F534AA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B352D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3A52CBD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563FEC2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D64F7C">
              <w:rPr>
                <w:rFonts w:asciiTheme="minorHAnsi" w:hAnsiTheme="minorHAnsi"/>
              </w:rPr>
              <w:t xml:space="preserve">- ваш ключ  </w:t>
            </w:r>
            <w:r w:rsidRPr="00D64F7C">
              <w:rPr>
                <w:rFonts w:asciiTheme="minorHAnsi" w:hAnsiTheme="minorHAnsi"/>
                <w:lang w:val="en-US"/>
              </w:rPr>
              <w:t>API</w:t>
            </w:r>
          </w:p>
          <w:p w14:paraId="38311CAA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>- тип документу (ЕН)</w:t>
            </w:r>
          </w:p>
          <w:p w14:paraId="4F256479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метод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(</w:t>
            </w:r>
            <w:r w:rsidRPr="00996243">
              <w:rPr>
                <w:rFonts w:asciiTheme="minorHAnsi" w:hAnsiTheme="minorHAnsi"/>
                <w:color w:val="2E74B5" w:themeColor="accent1" w:themeShade="BF"/>
              </w:rPr>
              <w:t>розрахунок вартості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688C5111" w14:textId="77777777" w:rsidR="002B2A25" w:rsidRPr="00996243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96243">
              <w:rPr>
                <w:rFonts w:asciiTheme="minorHAnsi" w:hAnsiTheme="minorHAnsi"/>
                <w:color w:val="2E74B5" w:themeColor="accent1" w:themeShade="BF"/>
              </w:rPr>
              <w:t xml:space="preserve">- </w:t>
            </w:r>
            <w:r w:rsidRPr="00996243">
              <w:rPr>
                <w:rFonts w:asciiTheme="minorHAnsi" w:hAnsiTheme="minorHAnsi"/>
                <w:color w:val="2E74B5" w:themeColor="accent1" w:themeShade="BF"/>
                <w:lang w:val="uk-UA"/>
              </w:rPr>
              <w:t>властивості методу (нижче)</w:t>
            </w:r>
          </w:p>
          <w:p w14:paraId="6A0EF495" w14:textId="77777777" w:rsidR="002B2A25" w:rsidRPr="00DF65E3" w:rsidRDefault="002B2A25" w:rsidP="00E6319E">
            <w:pPr>
              <w:rPr>
                <w:color w:val="000000" w:themeColor="text1"/>
                <w:sz w:val="22"/>
                <w:szCs w:val="22"/>
                <w:lang w:val="uk-UA"/>
              </w:rPr>
            </w:pPr>
            <w:r w:rsidRPr="00DF65E3">
              <w:rPr>
                <w:color w:val="000000" w:themeColor="text1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5AC9D830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0C777E09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5F2AD584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094E1647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Загальний об</w:t>
            </w:r>
            <w:r w:rsidRPr="00D64F7C">
              <w:rPr>
                <w:rFonts w:asciiTheme="minorHAnsi" w:hAnsiTheme="minorHAnsi"/>
              </w:rPr>
              <w:t>’</w:t>
            </w:r>
            <w:r w:rsidRPr="00D64F7C">
              <w:rPr>
                <w:rFonts w:asciiTheme="minorHAnsi" w:hAnsiTheme="minorHAnsi"/>
                <w:lang w:val="uk-UA"/>
              </w:rPr>
              <w:t>єм</w:t>
            </w:r>
          </w:p>
          <w:p w14:paraId="13B955CC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фактична вага</w:t>
            </w:r>
          </w:p>
          <w:p w14:paraId="481D28D5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21B45649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1E5EFF5F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lastRenderedPageBreak/>
              <w:t>- опис вантажу</w:t>
            </w:r>
          </w:p>
          <w:p w14:paraId="3D77929D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оголошена вартість</w:t>
            </w:r>
          </w:p>
          <w:p w14:paraId="2F40663B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 xml:space="preserve">- 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>ідентифікатор</w:t>
            </w: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 xml:space="preserve"> міста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 xml:space="preserve"> </w:t>
            </w: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відправника</w:t>
            </w:r>
            <w:r w:rsidRPr="00010A17">
              <w:rPr>
                <w:rFonts w:asciiTheme="minorHAnsi" w:hAnsiTheme="minorHAnsi"/>
                <w:color w:val="2E74B5" w:themeColor="accent1" w:themeShade="BF"/>
              </w:rPr>
              <w:t xml:space="preserve"> </w:t>
            </w:r>
          </w:p>
          <w:p w14:paraId="549EAD10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66623187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6012E567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4FF786B2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65F7322E" w14:textId="77777777" w:rsidR="002B2A25" w:rsidRPr="00010A17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010A17">
              <w:rPr>
                <w:rFonts w:asciiTheme="minorHAnsi" w:hAnsiTheme="minorHAnsi"/>
                <w:color w:val="2E74B5" w:themeColor="accent1" w:themeShade="BF"/>
                <w:lang w:val="uk-UA"/>
              </w:rPr>
              <w:t>- ідентифікатор міста отримувача</w:t>
            </w:r>
          </w:p>
          <w:p w14:paraId="574CEE8B" w14:textId="5A7A495C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</w:t>
            </w:r>
            <w:r w:rsidR="004800C8">
              <w:rPr>
                <w:rFonts w:asciiTheme="minorHAnsi" w:hAnsiTheme="minorHAnsi"/>
                <w:lang w:val="uk-UA"/>
              </w:rPr>
              <w:t xml:space="preserve">фікатор </w:t>
            </w:r>
            <w:r w:rsidRPr="00D64F7C">
              <w:rPr>
                <w:rFonts w:asciiTheme="minorHAnsi" w:hAnsiTheme="minorHAnsi"/>
                <w:lang w:val="uk-UA"/>
              </w:rPr>
              <w:t>отримувача</w:t>
            </w:r>
          </w:p>
          <w:p w14:paraId="3D68308D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611B53D5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706BFE93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отримувача</w:t>
            </w:r>
          </w:p>
        </w:tc>
      </w:tr>
      <w:tr w:rsidR="002B2A25" w14:paraId="7DB21794" w14:textId="77777777" w:rsidTr="006F4060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721B422" w14:textId="77777777" w:rsidR="002B2A25" w:rsidRPr="00D035FD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53083A51" w14:textId="77777777" w:rsidR="002B2A25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14:paraId="08007527" w14:textId="77777777" w:rsidTr="006F4060">
        <w:trPr>
          <w:trHeight w:val="4393"/>
        </w:trPr>
        <w:tc>
          <w:tcPr>
            <w:tcW w:w="7318" w:type="dxa"/>
            <w:tcBorders>
              <w:bottom w:val="single" w:sz="4" w:space="0" w:color="auto"/>
            </w:tcBorders>
          </w:tcPr>
          <w:p w14:paraId="343F8705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42BA735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9BA4E4F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B5AED11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A4559C7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    "DeliveryDate": {</w:t>
            </w:r>
          </w:p>
          <w:p w14:paraId="2191EE67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        "date": "2015-03-11 00:00:00.000000",</w:t>
            </w:r>
          </w:p>
          <w:p w14:paraId="7673A75A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        "timezone_type": 3,</w:t>
            </w:r>
          </w:p>
          <w:p w14:paraId="4DE821E7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        "timezone": "Europe/Kiev"</w:t>
            </w:r>
          </w:p>
          <w:p w14:paraId="5D697EA5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    }</w:t>
            </w:r>
          </w:p>
          <w:p w14:paraId="332C7714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BE10CC3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3B36E28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595BBC9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3C520442" w14:textId="77777777" w:rsidR="002B2A25" w:rsidRPr="00F57570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57570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17A2395" w14:textId="77777777" w:rsidR="002B2A25" w:rsidRDefault="002B2A25" w:rsidP="00E6319E">
            <w:pPr>
              <w:pStyle w:val="HTML"/>
            </w:pPr>
            <w:r w:rsidRPr="00F57570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5B3C92C" w14:textId="77777777" w:rsidR="002B2A25" w:rsidRPr="005B352D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4D395FBF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2D1AF628" w14:textId="77777777" w:rsidR="002B2A25" w:rsidRPr="007211C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7E62393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939E746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5D6A184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A336B29" w14:textId="77777777" w:rsidR="002B2A25" w:rsidRPr="00783663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1A2E348" w14:textId="77777777" w:rsidR="002B2A25" w:rsidRPr="00DF65E3" w:rsidRDefault="002B2A25" w:rsidP="00E6319E">
            <w:pPr>
              <w:rPr>
                <w:sz w:val="22"/>
                <w:szCs w:val="22"/>
                <w:lang w:val="uk-UA"/>
              </w:rPr>
            </w:pPr>
            <w:r w:rsidRPr="00DF65E3">
              <w:rPr>
                <w:sz w:val="22"/>
                <w:szCs w:val="22"/>
              </w:rPr>
              <w:t xml:space="preserve">- </w:t>
            </w:r>
            <w:r w:rsidRPr="00DF65E3">
              <w:rPr>
                <w:sz w:val="22"/>
                <w:szCs w:val="22"/>
                <w:lang w:val="uk-UA"/>
              </w:rPr>
              <w:t>вартість доставки</w:t>
            </w:r>
          </w:p>
          <w:p w14:paraId="50F5FD66" w14:textId="77777777" w:rsidR="002B2A25" w:rsidRPr="00DF65E3" w:rsidRDefault="002B2A25" w:rsidP="00E6319E">
            <w:pPr>
              <w:rPr>
                <w:sz w:val="22"/>
                <w:szCs w:val="22"/>
                <w:lang w:val="uk-UA"/>
              </w:rPr>
            </w:pPr>
            <w:r w:rsidRPr="00DF65E3">
              <w:rPr>
                <w:sz w:val="22"/>
                <w:szCs w:val="22"/>
              </w:rPr>
              <w:t>- при</w:t>
            </w:r>
            <w:r w:rsidRPr="00DF65E3">
              <w:rPr>
                <w:sz w:val="22"/>
                <w:szCs w:val="22"/>
                <w:lang w:val="uk-UA"/>
              </w:rPr>
              <w:t>близна дата доставки</w:t>
            </w:r>
          </w:p>
          <w:p w14:paraId="08070D65" w14:textId="77777777" w:rsidR="002B2A25" w:rsidRPr="00DF65E3" w:rsidRDefault="002B2A25" w:rsidP="00E6319E">
            <w:pPr>
              <w:rPr>
                <w:sz w:val="22"/>
                <w:szCs w:val="22"/>
                <w:lang w:val="uk-UA"/>
              </w:rPr>
            </w:pPr>
            <w:r w:rsidRPr="00DF65E3">
              <w:rPr>
                <w:sz w:val="22"/>
                <w:szCs w:val="22"/>
                <w:lang w:val="uk-UA"/>
              </w:rPr>
              <w:t>- часовий інтервал(в продовж дня)</w:t>
            </w:r>
          </w:p>
          <w:p w14:paraId="11999F48" w14:textId="77777777" w:rsidR="002B2A25" w:rsidRPr="00DF65E3" w:rsidRDefault="002B2A25" w:rsidP="00E6319E">
            <w:pPr>
              <w:rPr>
                <w:sz w:val="22"/>
                <w:szCs w:val="22"/>
                <w:lang w:val="uk-UA"/>
              </w:rPr>
            </w:pPr>
            <w:r w:rsidRPr="00DF65E3">
              <w:rPr>
                <w:sz w:val="22"/>
                <w:szCs w:val="22"/>
                <w:lang w:val="uk-UA"/>
              </w:rPr>
              <w:t>- часова зона (Європа</w:t>
            </w:r>
            <w:r w:rsidRPr="00DF65E3">
              <w:rPr>
                <w:sz w:val="22"/>
                <w:szCs w:val="22"/>
              </w:rPr>
              <w:t>/</w:t>
            </w:r>
            <w:r w:rsidRPr="00DF65E3">
              <w:rPr>
                <w:sz w:val="22"/>
                <w:szCs w:val="22"/>
                <w:lang w:val="uk-UA"/>
              </w:rPr>
              <w:t>Київ)</w:t>
            </w:r>
          </w:p>
          <w:p w14:paraId="4D803A7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B50A32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F8EFB0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B415E2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5C544D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BEF146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DEE3F5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5D17F8B2" w14:textId="77777777" w:rsidR="004C72A0" w:rsidRDefault="004C72A0" w:rsidP="004C72A0"/>
    <w:p w14:paraId="7BACA9BD" w14:textId="77777777" w:rsidR="004C72A0" w:rsidRDefault="004C72A0" w:rsidP="004C72A0"/>
    <w:p w14:paraId="21D195F5" w14:textId="10C73CAB" w:rsidR="004C72A0" w:rsidRDefault="004C72A0" w:rsidP="004C72A0">
      <w:pPr>
        <w:pStyle w:val="-2NP0"/>
      </w:pPr>
      <w:bookmarkStart w:id="117" w:name="_Toc447666843"/>
      <w:r>
        <w:t>Формування запиту з платником послуги «Третя особа»</w:t>
      </w:r>
      <w:bookmarkEnd w:id="117"/>
      <w:r>
        <w:t xml:space="preserve"> </w:t>
      </w:r>
    </w:p>
    <w:p w14:paraId="04070C4B" w14:textId="3476B2D3" w:rsidR="004C72A0" w:rsidRDefault="004C72A0" w:rsidP="004C72A0">
      <w:pPr>
        <w:pStyle w:val="NP"/>
        <w:ind w:firstLine="0"/>
      </w:pPr>
      <w:r>
        <w:t>Синім в таблиці виділені обов</w:t>
      </w:r>
      <w:r w:rsidRPr="00010A17">
        <w:t>’</w:t>
      </w:r>
      <w:r>
        <w:t>язкові елементи запиту, за якими в ЕН вказується, що платник послуги «Третя особа».</w:t>
      </w:r>
    </w:p>
    <w:p w14:paraId="1ED59D7A" w14:textId="637B7200" w:rsidR="004C72A0" w:rsidRPr="004C72A0" w:rsidRDefault="004C72A0" w:rsidP="004B4E39">
      <w:pPr>
        <w:pStyle w:val="NP"/>
        <w:ind w:firstLine="0"/>
      </w:pPr>
      <w:r>
        <w:t>Якщо платник послуг «</w:t>
      </w:r>
      <w:r w:rsidR="00525875">
        <w:t>третя особа</w:t>
      </w:r>
      <w:r>
        <w:t>»</w:t>
      </w:r>
      <w:r w:rsidR="00525875">
        <w:t xml:space="preserve"> то форма оплати лише безготівкова.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4C72A0" w:rsidRPr="0011435A" w14:paraId="71201295" w14:textId="77777777" w:rsidTr="004C72A0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0729F44" w14:textId="77777777" w:rsidR="004C72A0" w:rsidRPr="00F029BD" w:rsidRDefault="004C72A0" w:rsidP="004C72A0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для розрахунку орієнтовної дати доставки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48549D37" w14:textId="77777777" w:rsidR="004C72A0" w:rsidRPr="0011435A" w:rsidRDefault="004C72A0" w:rsidP="004C72A0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4C72A0" w:rsidRPr="00F07BAD" w14:paraId="45A94523" w14:textId="77777777" w:rsidTr="004C72A0">
        <w:trPr>
          <w:trHeight w:val="1396"/>
        </w:trPr>
        <w:tc>
          <w:tcPr>
            <w:tcW w:w="7318" w:type="dxa"/>
            <w:tcBorders>
              <w:bottom w:val="single" w:sz="4" w:space="0" w:color="auto"/>
            </w:tcBorders>
          </w:tcPr>
          <w:p w14:paraId="5859036D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{</w:t>
            </w:r>
          </w:p>
          <w:p w14:paraId="69E55904" w14:textId="46D86414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"apiKey": "</w:t>
            </w:r>
            <w:r w:rsidR="008867AD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Ваш ключ АРІ 2.0</w:t>
            </w: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1E94E84A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51A01FB2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",</w:t>
            </w:r>
          </w:p>
          <w:p w14:paraId="06ECCE14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39893B7D" w14:textId="77777777" w:rsidR="004C72A0" w:rsidRPr="004C72A0" w:rsidRDefault="004C72A0" w:rsidP="004C72A0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"PayerType": "ThirdPerson",</w:t>
            </w:r>
          </w:p>
          <w:p w14:paraId="60BC0F7D" w14:textId="77777777" w:rsidR="004C72A0" w:rsidRPr="004C72A0" w:rsidRDefault="004C72A0" w:rsidP="004C72A0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"ThirdPerson": "5953fb16-08d8-11e4-8958-0025909b4e33",</w:t>
            </w:r>
          </w:p>
          <w:p w14:paraId="061377E0" w14:textId="77777777" w:rsid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</w:p>
          <w:p w14:paraId="33EA9249" w14:textId="77777777" w:rsid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</w:p>
          <w:p w14:paraId="36112AB7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</w:p>
          <w:p w14:paraId="29AB0986" w14:textId="77777777" w:rsidR="004C72A0" w:rsidRPr="004C72A0" w:rsidRDefault="004C72A0" w:rsidP="004C72A0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"PaymentMethod": "NonCash",</w:t>
            </w:r>
          </w:p>
          <w:p w14:paraId="21992EBA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"DateTime": "07.04.2015",</w:t>
            </w:r>
          </w:p>
          <w:p w14:paraId="0CA24F45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"CargoType": "Cargo",</w:t>
            </w:r>
          </w:p>
          <w:p w14:paraId="49C7B84C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"VolumeGeneral": "0.1",</w:t>
            </w:r>
          </w:p>
          <w:p w14:paraId="0DF61839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"Weight": "10",</w:t>
            </w:r>
          </w:p>
          <w:p w14:paraId="350C09AA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"ServiceType": "WarehouseDoors",</w:t>
            </w:r>
          </w:p>
          <w:p w14:paraId="29DB991F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"SeatsAmount": "1",</w:t>
            </w:r>
          </w:p>
          <w:p w14:paraId="688E1659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"Description": "абажур",</w:t>
            </w:r>
          </w:p>
          <w:p w14:paraId="2DFC373D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"Cost": "500",</w:t>
            </w:r>
          </w:p>
          <w:p w14:paraId="3FDFF002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"CitySender": "8d5a980d-391c-11dd-90d9-001a92567626",</w:t>
            </w:r>
          </w:p>
          <w:p w14:paraId="0D075632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"Sender": "5953fb16-08d8-11e4-8958-0025909b4e33",</w:t>
            </w:r>
          </w:p>
          <w:p w14:paraId="6D826AFE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"SenderAddress": "0d545ecf-e1c2-11e3-8c4a-0050568002cf",</w:t>
            </w:r>
          </w:p>
          <w:p w14:paraId="3F4F8045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"ContactSender": "9b9d5f71-6e3c-11e4-ab6d-005056801329",</w:t>
            </w:r>
          </w:p>
          <w:p w14:paraId="67F8A36B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"SendersPhone": "380971155109",</w:t>
            </w:r>
          </w:p>
          <w:p w14:paraId="48A21D3B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"CityRecipient": "8d5a980d-391c-11dd-90d9-001a92567626",</w:t>
            </w:r>
          </w:p>
          <w:p w14:paraId="0E4846B7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"Recipient": "b9188002-c0c8-11e4-bdb5-005056801329",</w:t>
            </w:r>
          </w:p>
          <w:p w14:paraId="05CD8BA3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"RecipientAddress": "1ec09d88-e1c2-11e3-8c4a-0050568002cf",</w:t>
            </w:r>
          </w:p>
          <w:p w14:paraId="3972A5B0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"ContactRecipient": "0fdfcde9-c0c9-11e4-bdb5-005056801329",</w:t>
            </w:r>
          </w:p>
          <w:p w14:paraId="7E4B10A0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    "RecipientsPhone": "380997579789"</w:t>
            </w:r>
          </w:p>
          <w:p w14:paraId="20C9B31A" w14:textId="77777777" w:rsidR="004C72A0" w:rsidRPr="004C72A0" w:rsidRDefault="004C72A0" w:rsidP="004C72A0">
            <w:pPr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 xml:space="preserve">    }</w:t>
            </w:r>
          </w:p>
          <w:p w14:paraId="58BEC8DA" w14:textId="74E8B25A" w:rsidR="004C72A0" w:rsidRPr="00F534AA" w:rsidRDefault="004C72A0" w:rsidP="004C72A0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4C72A0">
              <w:rPr>
                <w:rFonts w:eastAsia="Times New Roman" w:cs="Courier New"/>
                <w:color w:val="000000" w:themeColor="text1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2A2C435D" w14:textId="77777777" w:rsidR="004C72A0" w:rsidRDefault="004C72A0" w:rsidP="004C72A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F211D66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4C72A0">
              <w:rPr>
                <w:rFonts w:asciiTheme="minorHAnsi" w:hAnsiTheme="minorHAnsi"/>
                <w:color w:val="000000" w:themeColor="text1"/>
              </w:rPr>
              <w:t xml:space="preserve">ваш ключ  </w:t>
            </w:r>
            <w:r w:rsidRPr="004C72A0">
              <w:rPr>
                <w:rFonts w:asciiTheme="minorHAnsi" w:hAnsiTheme="minorHAnsi"/>
                <w:color w:val="000000" w:themeColor="text1"/>
                <w:lang w:val="en-US"/>
              </w:rPr>
              <w:t>API</w:t>
            </w:r>
          </w:p>
          <w:p w14:paraId="788FC6AD" w14:textId="77777777" w:rsidR="00060D5B" w:rsidRPr="0075212C" w:rsidRDefault="00060D5B" w:rsidP="00060D5B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3EC5C0C0" w14:textId="77777777" w:rsidR="00060D5B" w:rsidRDefault="00060D5B" w:rsidP="00060D5B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</w:p>
          <w:p w14:paraId="096145E1" w14:textId="77777777" w:rsid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</w:rPr>
              <w:t xml:space="preserve">- </w:t>
            </w: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властивості методу (нижче)</w:t>
            </w:r>
          </w:p>
          <w:p w14:paraId="14BEBE32" w14:textId="156C00AC" w:rsidR="004C72A0" w:rsidRPr="004C72A0" w:rsidRDefault="004C72A0" w:rsidP="004C72A0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0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(третя особа)</w:t>
            </w:r>
          </w:p>
          <w:p w14:paraId="74934FD7" w14:textId="35D9115A" w:rsidR="004C72A0" w:rsidRPr="004C72A0" w:rsidRDefault="004B4E39" w:rsidP="004C72A0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>
              <w:rPr>
                <w:color w:val="2E74B5" w:themeColor="accent1" w:themeShade="BF"/>
                <w:sz w:val="22"/>
                <w:szCs w:val="22"/>
                <w:lang w:val="uk-UA"/>
              </w:rPr>
              <w:t>- ідентифікатор третьої особи,</w:t>
            </w:r>
          </w:p>
          <w:p w14:paraId="6B628AAB" w14:textId="63F3410D" w:rsidR="004C72A0" w:rsidRPr="004C72A0" w:rsidRDefault="004C72A0" w:rsidP="004C72A0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0">
              <w:rPr>
                <w:color w:val="2E74B5" w:themeColor="accent1" w:themeShade="BF"/>
                <w:sz w:val="22"/>
                <w:szCs w:val="22"/>
                <w:lang w:val="uk-UA"/>
              </w:rPr>
              <w:lastRenderedPageBreak/>
              <w:t>в даному випадку третя особа це організація яка виступає також відправником</w:t>
            </w:r>
          </w:p>
          <w:p w14:paraId="09DBBC5C" w14:textId="67B2EB65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4C72A0">
              <w:rPr>
                <w:rFonts w:asciiTheme="minorHAnsi" w:hAnsiTheme="minorHAnsi"/>
                <w:color w:val="2E74B5" w:themeColor="accent1" w:themeShade="BF"/>
                <w:lang w:val="uk-UA"/>
              </w:rPr>
              <w:t>- тип оплати (безготівковий)</w:t>
            </w:r>
          </w:p>
          <w:p w14:paraId="4DD5C899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фактична дата відправлення</w:t>
            </w:r>
          </w:p>
          <w:p w14:paraId="1D7D71BF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тип вантажу (вантаж)</w:t>
            </w:r>
          </w:p>
          <w:p w14:paraId="70816FE5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Загальний об</w:t>
            </w:r>
            <w:r w:rsidRPr="004C72A0">
              <w:rPr>
                <w:rFonts w:asciiTheme="minorHAnsi" w:hAnsiTheme="minorHAnsi"/>
                <w:color w:val="000000" w:themeColor="text1"/>
              </w:rPr>
              <w:t>’</w:t>
            </w: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єм</w:t>
            </w:r>
          </w:p>
          <w:p w14:paraId="30AE9748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фактична вага</w:t>
            </w:r>
          </w:p>
          <w:p w14:paraId="34EE7EFF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тип доставки (склад - двері)</w:t>
            </w:r>
          </w:p>
          <w:p w14:paraId="3C8ACE4F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кількість місць доставки</w:t>
            </w:r>
          </w:p>
          <w:p w14:paraId="34198617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опис вантажу</w:t>
            </w:r>
          </w:p>
          <w:p w14:paraId="5239EE94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оголошена вартість</w:t>
            </w:r>
          </w:p>
          <w:p w14:paraId="138295E2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 xml:space="preserve">- </w:t>
            </w:r>
            <w:r w:rsidRPr="004C72A0">
              <w:rPr>
                <w:rFonts w:asciiTheme="minorHAnsi" w:hAnsiTheme="minorHAnsi"/>
                <w:color w:val="000000" w:themeColor="text1"/>
              </w:rPr>
              <w:t>ідентифікатор</w:t>
            </w: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 xml:space="preserve"> міста</w:t>
            </w:r>
            <w:r w:rsidRPr="004C72A0">
              <w:rPr>
                <w:rFonts w:asciiTheme="minorHAnsi" w:hAnsiTheme="minorHAnsi"/>
                <w:color w:val="000000" w:themeColor="text1"/>
              </w:rPr>
              <w:t xml:space="preserve"> </w:t>
            </w: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відправника</w:t>
            </w:r>
            <w:r w:rsidRPr="004C72A0">
              <w:rPr>
                <w:rFonts w:asciiTheme="minorHAnsi" w:hAnsiTheme="minorHAnsi"/>
                <w:color w:val="000000" w:themeColor="text1"/>
              </w:rPr>
              <w:t xml:space="preserve"> </w:t>
            </w:r>
          </w:p>
          <w:p w14:paraId="13BCCB15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</w:rPr>
              <w:t xml:space="preserve">- </w:t>
            </w: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ідентифікатор відправника</w:t>
            </w:r>
          </w:p>
          <w:p w14:paraId="4CC79F26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ідентифікатор адреси відправника</w:t>
            </w:r>
          </w:p>
          <w:p w14:paraId="21314953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ідентифікатор особи відправника</w:t>
            </w:r>
          </w:p>
          <w:p w14:paraId="7AD6CACB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телефон відправника</w:t>
            </w:r>
          </w:p>
          <w:p w14:paraId="1D2EBF31" w14:textId="77777777" w:rsidR="004C72A0" w:rsidRPr="004C72A0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000000" w:themeColor="text1"/>
                <w:lang w:val="uk-UA"/>
              </w:rPr>
            </w:pPr>
            <w:r w:rsidRPr="004C72A0">
              <w:rPr>
                <w:rFonts w:asciiTheme="minorHAnsi" w:hAnsiTheme="minorHAnsi"/>
                <w:color w:val="000000" w:themeColor="text1"/>
                <w:lang w:val="uk-UA"/>
              </w:rPr>
              <w:t>- ідентифікатор міста отримувача</w:t>
            </w:r>
          </w:p>
          <w:p w14:paraId="25696E94" w14:textId="77777777" w:rsidR="004C72A0" w:rsidRPr="00D64F7C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</w:t>
            </w:r>
            <w:r>
              <w:rPr>
                <w:rFonts w:asciiTheme="minorHAnsi" w:hAnsiTheme="minorHAnsi"/>
                <w:lang w:val="uk-UA"/>
              </w:rPr>
              <w:t xml:space="preserve">фікатор </w:t>
            </w:r>
            <w:r w:rsidRPr="00D64F7C">
              <w:rPr>
                <w:rFonts w:asciiTheme="minorHAnsi" w:hAnsiTheme="minorHAnsi"/>
                <w:lang w:val="uk-UA"/>
              </w:rPr>
              <w:t>отримувача</w:t>
            </w:r>
          </w:p>
          <w:p w14:paraId="58C3EAF2" w14:textId="77777777" w:rsidR="004C72A0" w:rsidRPr="00D64F7C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6F19352E" w14:textId="77777777" w:rsidR="004C72A0" w:rsidRPr="00D64F7C" w:rsidRDefault="004C72A0" w:rsidP="004C72A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351A1BCD" w14:textId="77777777" w:rsidR="004C72A0" w:rsidRPr="00F07BAD" w:rsidRDefault="004C72A0" w:rsidP="004C72A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телефон отримувача</w:t>
            </w:r>
          </w:p>
        </w:tc>
      </w:tr>
      <w:tr w:rsidR="004C72A0" w14:paraId="235CD5ED" w14:textId="77777777" w:rsidTr="004C72A0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09CE3C5D" w14:textId="3E6EA733" w:rsidR="004C72A0" w:rsidRPr="00D035FD" w:rsidRDefault="004C72A0" w:rsidP="004C72A0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47EE7DCC" w14:textId="77777777" w:rsidR="004C72A0" w:rsidRDefault="004C72A0" w:rsidP="004C72A0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4C72A0" w14:paraId="1B9170FD" w14:textId="77777777" w:rsidTr="004C72A0">
        <w:trPr>
          <w:trHeight w:val="4393"/>
        </w:trPr>
        <w:tc>
          <w:tcPr>
            <w:tcW w:w="7318" w:type="dxa"/>
            <w:tcBorders>
              <w:bottom w:val="single" w:sz="4" w:space="0" w:color="auto"/>
            </w:tcBorders>
          </w:tcPr>
          <w:p w14:paraId="5E2BDAB3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371FC16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6E0C9E2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8ADC08A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CC03505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    "Ref": "fe7680b3-dd2d-11e4-bdb5-005056801329",</w:t>
            </w:r>
          </w:p>
          <w:p w14:paraId="44BEADD9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    "CostOnSite": 21.75,</w:t>
            </w:r>
          </w:p>
          <w:p w14:paraId="62203E0A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    "EstimatedDeliveryDate": "11.04.2015",</w:t>
            </w:r>
          </w:p>
          <w:p w14:paraId="09F8E82B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    "IntDocNumber": "20400030201117",</w:t>
            </w:r>
          </w:p>
          <w:p w14:paraId="2CEF67A1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77675331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1EF787C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AEE0649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874052C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5F73D21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8F0F428" w14:textId="77777777" w:rsidR="00525875" w:rsidRPr="00525875" w:rsidRDefault="00525875" w:rsidP="00525875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2587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59994B3C" w14:textId="77777777" w:rsidR="004C72A0" w:rsidRPr="005B352D" w:rsidRDefault="004C72A0" w:rsidP="004C72A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68E81450" w14:textId="77777777" w:rsidR="004C72A0" w:rsidRPr="007211C9" w:rsidRDefault="004C72A0" w:rsidP="004C72A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2A6020E6" w14:textId="77777777" w:rsidR="004C72A0" w:rsidRPr="007211C9" w:rsidRDefault="004C72A0" w:rsidP="004C72A0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44DAD73E" w14:textId="77777777" w:rsidR="004C72A0" w:rsidRDefault="004C72A0" w:rsidP="004C72A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6444931" w14:textId="77777777" w:rsidR="00525875" w:rsidRPr="002A2B8B" w:rsidRDefault="00525875" w:rsidP="00525875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24B896B9" w14:textId="77777777" w:rsidR="00525875" w:rsidRPr="002A2B8B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587AFA57" w14:textId="77777777" w:rsidR="00525875" w:rsidRPr="00F07BAD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E2D239" w14:textId="77777777" w:rsidR="00525875" w:rsidRPr="002A2B8B" w:rsidRDefault="00525875" w:rsidP="00525875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18A7766D" w14:textId="77777777" w:rsidR="00525875" w:rsidRPr="002A2B8B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6B770365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FCA3031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AA798A7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A97F1C5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222E7C3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021EB79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20534D50" w14:textId="77777777" w:rsidR="00525875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E99C117" w14:textId="7200FEB9" w:rsidR="004C72A0" w:rsidRDefault="00525875" w:rsidP="0052587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додаткова інформація (відсутня </w:t>
            </w:r>
          </w:p>
        </w:tc>
      </w:tr>
    </w:tbl>
    <w:p w14:paraId="2A3F3724" w14:textId="49461CF4" w:rsidR="002B2A25" w:rsidRDefault="002B2A25" w:rsidP="004C72A0">
      <w:pPr>
        <w:pStyle w:val="-2NP0"/>
        <w:numPr>
          <w:ilvl w:val="0"/>
          <w:numId w:val="0"/>
        </w:numPr>
      </w:pPr>
    </w:p>
    <w:p w14:paraId="5AEDC93F" w14:textId="77777777" w:rsidR="009D7723" w:rsidRDefault="009D7723" w:rsidP="009D7723">
      <w:pPr>
        <w:pStyle w:val="NP1"/>
      </w:pPr>
    </w:p>
    <w:p w14:paraId="6F4E678D" w14:textId="77777777" w:rsidR="009D7723" w:rsidRDefault="009D7723" w:rsidP="009D7723">
      <w:pPr>
        <w:pStyle w:val="NP1"/>
      </w:pPr>
    </w:p>
    <w:p w14:paraId="2DE77B1E" w14:textId="77777777" w:rsidR="009D7723" w:rsidRDefault="009D7723" w:rsidP="009D7723">
      <w:pPr>
        <w:pStyle w:val="NP1"/>
      </w:pPr>
    </w:p>
    <w:p w14:paraId="246B0125" w14:textId="77777777" w:rsidR="009D7723" w:rsidRDefault="009D7723" w:rsidP="009D7723">
      <w:pPr>
        <w:pStyle w:val="NP1"/>
      </w:pPr>
    </w:p>
    <w:p w14:paraId="3817BAB7" w14:textId="77777777" w:rsidR="009D7723" w:rsidRDefault="009D7723" w:rsidP="009D7723">
      <w:pPr>
        <w:pStyle w:val="NP1"/>
      </w:pPr>
    </w:p>
    <w:p w14:paraId="0162C2E5" w14:textId="77777777" w:rsidR="009D7723" w:rsidRDefault="009D7723" w:rsidP="009D7723">
      <w:pPr>
        <w:pStyle w:val="NP1"/>
      </w:pPr>
    </w:p>
    <w:p w14:paraId="0A6FF6AE" w14:textId="77777777" w:rsidR="009D7723" w:rsidRDefault="009D7723" w:rsidP="009D7723">
      <w:pPr>
        <w:pStyle w:val="NP1"/>
      </w:pPr>
    </w:p>
    <w:p w14:paraId="50440B1A" w14:textId="77777777" w:rsidR="009D7723" w:rsidRDefault="009D7723" w:rsidP="009D7723">
      <w:pPr>
        <w:pStyle w:val="NP1"/>
      </w:pPr>
    </w:p>
    <w:p w14:paraId="5D6AC194" w14:textId="77777777" w:rsidR="009D7723" w:rsidRDefault="009D7723" w:rsidP="009D7723">
      <w:pPr>
        <w:pStyle w:val="NP1"/>
      </w:pPr>
    </w:p>
    <w:p w14:paraId="63914280" w14:textId="77777777" w:rsidR="009D7723" w:rsidRDefault="009D7723" w:rsidP="009D7723">
      <w:pPr>
        <w:pStyle w:val="NP1"/>
      </w:pPr>
    </w:p>
    <w:p w14:paraId="7D20504C" w14:textId="77777777" w:rsidR="00086A80" w:rsidRDefault="00086A80" w:rsidP="009D7723">
      <w:pPr>
        <w:pStyle w:val="NP1"/>
      </w:pPr>
    </w:p>
    <w:p w14:paraId="4BD6943A" w14:textId="77777777" w:rsidR="00086A80" w:rsidRDefault="00086A80" w:rsidP="009D7723">
      <w:pPr>
        <w:pStyle w:val="NP1"/>
      </w:pPr>
    </w:p>
    <w:p w14:paraId="02014B2B" w14:textId="77777777" w:rsidR="00086A80" w:rsidRDefault="00086A80" w:rsidP="009D7723">
      <w:pPr>
        <w:pStyle w:val="NP1"/>
      </w:pPr>
    </w:p>
    <w:p w14:paraId="56B10C61" w14:textId="77777777" w:rsidR="009D7723" w:rsidRPr="009D7723" w:rsidRDefault="009D7723" w:rsidP="009D7723">
      <w:pPr>
        <w:pStyle w:val="NP1"/>
      </w:pPr>
    </w:p>
    <w:p w14:paraId="51E1D30E" w14:textId="77777777" w:rsidR="002B2A25" w:rsidRPr="004C72A0" w:rsidRDefault="002B2A25" w:rsidP="004C72A0">
      <w:pPr>
        <w:pStyle w:val="-2NP0"/>
      </w:pPr>
      <w:bookmarkStart w:id="118" w:name="_Toc414965428"/>
      <w:bookmarkStart w:id="119" w:name="_Toc447666844"/>
      <w:r w:rsidRPr="004C72A0">
        <w:t>Створення інтернет документів «ЕН» з різними типами послуг</w:t>
      </w:r>
      <w:bookmarkEnd w:id="118"/>
      <w:bookmarkEnd w:id="119"/>
    </w:p>
    <w:p w14:paraId="5F6AA1CA" w14:textId="77777777" w:rsidR="002B2A25" w:rsidRDefault="002B2A25" w:rsidP="002B2A25">
      <w:pPr>
        <w:pStyle w:val="-3NP0"/>
      </w:pPr>
      <w:bookmarkStart w:id="120" w:name="_Toc414965429"/>
      <w:bookmarkStart w:id="121" w:name="_Toc447666845"/>
      <w:r>
        <w:t>Формування запитів з замовленням послуги зворотної доставки</w:t>
      </w:r>
      <w:bookmarkEnd w:id="120"/>
      <w:bookmarkEnd w:id="121"/>
    </w:p>
    <w:p w14:paraId="4C06CE27" w14:textId="16E69316" w:rsidR="002427F5" w:rsidRPr="002427F5" w:rsidRDefault="002427F5" w:rsidP="002427F5">
      <w:pPr>
        <w:pStyle w:val="NP1"/>
        <w:rPr>
          <w:color w:val="FF0000"/>
        </w:rPr>
      </w:pPr>
      <w:r w:rsidRPr="002427F5">
        <w:rPr>
          <w:color w:val="FF0000"/>
        </w:rPr>
        <w:t>Увага! Платником за зворотну доставку може бути лише «Відправник» або «Одержувач»</w:t>
      </w:r>
    </w:p>
    <w:p w14:paraId="3D34F76D" w14:textId="0D325BEA" w:rsidR="00184C4F" w:rsidRDefault="00184C4F" w:rsidP="002B2A25">
      <w:pPr>
        <w:pStyle w:val="-4NP0"/>
      </w:pPr>
      <w:bookmarkStart w:id="122" w:name="зворотна_доставки_ц1п"/>
      <w:r>
        <w:t>Формування запиту з замовленням послуги «зворотня доставка документів з різними підтипами»</w:t>
      </w:r>
    </w:p>
    <w:p w14:paraId="2A01F781" w14:textId="05D332BB" w:rsidR="00956EFE" w:rsidRDefault="00956EFE" w:rsidP="00956EFE">
      <w:pPr>
        <w:pStyle w:val="NP1"/>
      </w:pPr>
      <w:r>
        <w:t>Синім кольором виділена частина запиту (параметр методу), яка відповідає за зворотню доставку документів з різними підтипами.</w:t>
      </w:r>
    </w:p>
    <w:p w14:paraId="435F2A8A" w14:textId="6C7ABA44" w:rsidR="00343312" w:rsidRPr="00343312" w:rsidRDefault="00343312" w:rsidP="00343312">
      <w:pPr>
        <w:pStyle w:val="NP"/>
        <w:rPr>
          <w:lang w:val="ru-RU"/>
        </w:rPr>
      </w:pPr>
      <w:r>
        <w:rPr>
          <w:lang w:val="ru-RU"/>
        </w:rPr>
        <w:t>Платник зворотної доставки відправник або одержувач.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184C4F" w:rsidRPr="0011435A" w14:paraId="0C004790" w14:textId="77777777" w:rsidTr="004C72A4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A7C4657" w14:textId="77777777" w:rsidR="00184C4F" w:rsidRPr="00F029BD" w:rsidRDefault="00184C4F" w:rsidP="004C72A4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</w:t>
            </w:r>
            <w:r w:rsidRPr="00E828E5">
              <w:t xml:space="preserve"> </w:t>
            </w:r>
            <w:r>
              <w:rPr>
                <w:lang w:val="uk-UA"/>
              </w:rPr>
              <w:t>Ц1П.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2CA333A0" w14:textId="77777777" w:rsidR="00184C4F" w:rsidRPr="0011435A" w:rsidRDefault="00184C4F" w:rsidP="004C72A4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184C4F" w:rsidRPr="00F07BAD" w14:paraId="17DF8A79" w14:textId="77777777" w:rsidTr="00343312">
        <w:trPr>
          <w:trHeight w:val="687"/>
        </w:trPr>
        <w:tc>
          <w:tcPr>
            <w:tcW w:w="7318" w:type="dxa"/>
            <w:tcBorders>
              <w:bottom w:val="single" w:sz="4" w:space="0" w:color="auto"/>
            </w:tcBorders>
          </w:tcPr>
          <w:p w14:paraId="01C608E7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25503221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"apiKey": "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09FD5EA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"modelName": "</w:t>
            </w:r>
            <w:r w:rsidRPr="00141608">
              <w:rPr>
                <w:rStyle w:val="afb"/>
              </w:rPr>
              <w:t>InternetDocument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5EDE25C8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"calledMethod": "</w:t>
            </w:r>
            <w:r w:rsidRPr="00141608">
              <w:rPr>
                <w:rStyle w:val="af9"/>
              </w:rPr>
              <w:t>save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B5C5734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"methodProperties": {</w:t>
            </w:r>
          </w:p>
          <w:p w14:paraId="0F177C5A" w14:textId="04F07544" w:rsidR="003F27E6" w:rsidRPr="004C72A4" w:rsidRDefault="00184C4F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</w:t>
            </w:r>
            <w:r w:rsidR="003F27E6"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"BackwardDeliveryData": [</w:t>
            </w:r>
          </w:p>
          <w:p w14:paraId="130A36A1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{</w:t>
            </w:r>
          </w:p>
          <w:p w14:paraId="09DE7F3B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"PayerType": "Sender",</w:t>
            </w:r>
          </w:p>
          <w:p w14:paraId="37C3AB83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"CargoType": "Documents",</w:t>
            </w:r>
          </w:p>
          <w:p w14:paraId="68979974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"RedeliveryString": "Документи",</w:t>
            </w:r>
          </w:p>
          <w:p w14:paraId="1AE6E151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"Services": {</w:t>
            </w:r>
          </w:p>
          <w:p w14:paraId="265EA2AA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"Attorney": true,</w:t>
            </w:r>
          </w:p>
          <w:p w14:paraId="17931D1E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"WaybillStateNumber1WithoutStamp": false,</w:t>
            </w:r>
          </w:p>
          <w:p w14:paraId="047F12A9" w14:textId="77777777" w:rsidR="00956EFE" w:rsidRPr="004C72A4" w:rsidRDefault="00956EFE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</w:p>
          <w:p w14:paraId="01D0B4B6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"WaybillNewPostWithStamp": true,</w:t>
            </w:r>
          </w:p>
          <w:p w14:paraId="5BA83CA9" w14:textId="77777777" w:rsidR="00956EFE" w:rsidRPr="004C72A4" w:rsidRDefault="00956EFE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</w:p>
          <w:p w14:paraId="3EB14F0F" w14:textId="77777777" w:rsidR="003F27E6" w:rsidRPr="004C72A4" w:rsidRDefault="003F27E6" w:rsidP="003F27E6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4C72A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"CostWaybillWithoutStamp": true</w:t>
            </w:r>
          </w:p>
          <w:p w14:paraId="3332BAFC" w14:textId="77777777" w:rsidR="003F27E6" w:rsidRPr="003F27E6" w:rsidRDefault="003F27E6" w:rsidP="003F27E6">
            <w:pPr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</w:pPr>
            <w:r w:rsidRPr="003F27E6"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  <w:t xml:space="preserve">                }</w:t>
            </w:r>
          </w:p>
          <w:p w14:paraId="3C3C196F" w14:textId="77777777" w:rsidR="003F27E6" w:rsidRPr="003F27E6" w:rsidRDefault="003F27E6" w:rsidP="003F27E6">
            <w:pPr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</w:pPr>
            <w:r w:rsidRPr="003F27E6"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  <w:t xml:space="preserve">            }</w:t>
            </w:r>
          </w:p>
          <w:p w14:paraId="29C2D97B" w14:textId="2357A6A4" w:rsidR="00184C4F" w:rsidRPr="003F27E6" w:rsidRDefault="003F27E6" w:rsidP="003F27E6">
            <w:pPr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</w:pPr>
            <w:r w:rsidRPr="003F27E6"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  <w:t xml:space="preserve">        ]</w:t>
            </w:r>
            <w:r w:rsidR="00184C4F" w:rsidRPr="003F27E6">
              <w:rPr>
                <w:rFonts w:eastAsia="Times New Roman" w:cs="Courier New"/>
                <w:color w:val="5B9BD5" w:themeColor="accent1"/>
                <w:sz w:val="22"/>
                <w:szCs w:val="22"/>
                <w:lang w:val="uk-UA" w:eastAsia="uk-UA"/>
              </w:rPr>
              <w:t>,</w:t>
            </w:r>
          </w:p>
          <w:p w14:paraId="331E04F2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"PayerType": "Sender",</w:t>
            </w:r>
          </w:p>
          <w:p w14:paraId="21B099C6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"PaymentMethod": "Cash",</w:t>
            </w:r>
          </w:p>
          <w:p w14:paraId="0F07FCF3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"DateTime": "02.03.2015",</w:t>
            </w:r>
          </w:p>
          <w:p w14:paraId="407FBCB6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"CargoType": "Cargo",</w:t>
            </w:r>
          </w:p>
          <w:p w14:paraId="7F776210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"VolumeGeneral": "0.1",</w:t>
            </w:r>
          </w:p>
          <w:p w14:paraId="21F9F8C0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"Weight": "10",</w:t>
            </w:r>
          </w:p>
          <w:p w14:paraId="0DC897D3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"ServiceType": "WarehouseDoors",</w:t>
            </w:r>
          </w:p>
          <w:p w14:paraId="6375245C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"SeatsAmount": "1",</w:t>
            </w:r>
          </w:p>
          <w:p w14:paraId="2000CBCB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"Description": "абажур",</w:t>
            </w:r>
          </w:p>
          <w:p w14:paraId="5996F393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"Cost": "500",</w:t>
            </w:r>
          </w:p>
          <w:p w14:paraId="0F0B3D86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"CitySender": "8d5a980d-391c-11dd-90d9-001a92567626",</w:t>
            </w:r>
          </w:p>
          <w:p w14:paraId="3D43FF78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"Sender": "6e9acced-d072-11e3-95eb-0050568046cd",</w:t>
            </w:r>
          </w:p>
          <w:p w14:paraId="74AC6480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"SenderAddress": "01ae2635-e1c2-11e3-8c4a-0050568002cf",</w:t>
            </w:r>
          </w:p>
          <w:p w14:paraId="14986E66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"ContactSender": "d0b9f592-b600-11e4-a77a-005056887b8d",</w:t>
            </w:r>
          </w:p>
          <w:p w14:paraId="36D0081C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"SendersPhone": "380678734567",</w:t>
            </w:r>
          </w:p>
          <w:p w14:paraId="65D3F7D5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"CityRecipient": "db5c8892-391c-11dd-90d9-001a92567626",</w:t>
            </w:r>
          </w:p>
          <w:p w14:paraId="0FD7822B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"Recipient": "d00f2319-b743-11e4-a77a-005056887b8d",</w:t>
            </w:r>
          </w:p>
          <w:p w14:paraId="59A972A7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"RecipientAddress": "511fcfbd-e1c2-11e3-8c4a-0050568002cf",</w:t>
            </w:r>
          </w:p>
          <w:p w14:paraId="54A05200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"ContactRecipient": "bc7b61ea-b6eb-11e4-a77a-005056887b8d",</w:t>
            </w:r>
          </w:p>
          <w:p w14:paraId="2576A1F8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"RecipientsPhone": "380631112223"</w:t>
            </w:r>
          </w:p>
          <w:p w14:paraId="53306402" w14:textId="77777777" w:rsidR="00184C4F" w:rsidRPr="00D035FD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0279946C" w14:textId="77777777" w:rsidR="00184C4F" w:rsidRPr="00F534AA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0D3F91BC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AC68A00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D64F7C">
              <w:rPr>
                <w:rFonts w:asciiTheme="minorHAnsi" w:hAnsiTheme="minorHAnsi"/>
              </w:rPr>
              <w:t xml:space="preserve">- ваш ключ  </w:t>
            </w:r>
            <w:r w:rsidRPr="00D64F7C">
              <w:rPr>
                <w:rFonts w:asciiTheme="minorHAnsi" w:hAnsiTheme="minorHAnsi"/>
                <w:lang w:val="en-US"/>
              </w:rPr>
              <w:t>API</w:t>
            </w:r>
          </w:p>
          <w:p w14:paraId="0DA91562" w14:textId="77777777" w:rsidR="00184C4F" w:rsidRPr="0075212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2AA610AB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</w:p>
          <w:p w14:paraId="3FDA2F36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30520236" w14:textId="77777777" w:rsidR="00184C4F" w:rsidRPr="004C72A4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10184">
              <w:rPr>
                <w:rFonts w:asciiTheme="minorHAnsi" w:hAnsiTheme="minorHAnsi"/>
                <w:color w:val="2E74B5" w:themeColor="accent1" w:themeShade="BF"/>
                <w:lang w:val="uk-UA"/>
              </w:rPr>
              <w:t xml:space="preserve">- </w:t>
            </w:r>
            <w:r w:rsidRPr="004C72A4">
              <w:rPr>
                <w:rFonts w:asciiTheme="minorHAnsi" w:hAnsiTheme="minorHAnsi"/>
                <w:color w:val="2E74B5" w:themeColor="accent1" w:themeShade="BF"/>
                <w:lang w:val="uk-UA"/>
              </w:rPr>
              <w:t>параметр (зворотня доставка)</w:t>
            </w:r>
          </w:p>
          <w:p w14:paraId="552B920E" w14:textId="77777777" w:rsidR="00184C4F" w:rsidRPr="004C72A4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038F0505" w14:textId="77777777" w:rsidR="00184C4F" w:rsidRPr="004C72A4" w:rsidRDefault="00184C4F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20C053CE" w14:textId="1041B8DA" w:rsidR="00184C4F" w:rsidRPr="004C72A4" w:rsidRDefault="00956EFE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>- тип вантажу зв. дост. (документи</w:t>
            </w:r>
            <w:r w:rsidR="00184C4F"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) </w:t>
            </w:r>
          </w:p>
          <w:p w14:paraId="0D5BC827" w14:textId="70F4C763" w:rsidR="00184C4F" w:rsidRPr="004C72A4" w:rsidRDefault="00184C4F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</w:rPr>
              <w:t xml:space="preserve">- </w:t>
            </w:r>
            <w:r w:rsidR="00956EFE"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>опис документів</w:t>
            </w:r>
          </w:p>
          <w:p w14:paraId="799202D1" w14:textId="77777777" w:rsidR="00956EFE" w:rsidRPr="004C72A4" w:rsidRDefault="00956EFE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>- підтипи документів</w:t>
            </w:r>
          </w:p>
          <w:p w14:paraId="4CC290BC" w14:textId="6746E186" w:rsidR="00956EFE" w:rsidRPr="004C72A4" w:rsidRDefault="00956EFE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довіреність </w:t>
            </w:r>
          </w:p>
          <w:p w14:paraId="2546CD8A" w14:textId="6A66CACD" w:rsidR="00956EFE" w:rsidRPr="004C72A4" w:rsidRDefault="00956EFE" w:rsidP="004C72A4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4C72A4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</w:t>
            </w:r>
            <w:r w:rsidRPr="004C72A4">
              <w:rPr>
                <w:color w:val="2E74B5" w:themeColor="accent1" w:themeShade="BF"/>
                <w:sz w:val="22"/>
                <w:szCs w:val="22"/>
              </w:rPr>
              <w:t>ТТН державного зразка(№1) без печатки</w:t>
            </w:r>
          </w:p>
          <w:p w14:paraId="151A2A21" w14:textId="4FF4607F" w:rsidR="00184C4F" w:rsidRPr="004C72A4" w:rsidRDefault="00956EF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 w:eastAsia="en-US"/>
              </w:rPr>
            </w:pPr>
            <w:r w:rsidRPr="004C72A4">
              <w:rPr>
                <w:rFonts w:asciiTheme="minorHAnsi" w:hAnsiTheme="minorHAnsi"/>
                <w:color w:val="2E74B5" w:themeColor="accent1" w:themeShade="BF"/>
                <w:lang w:val="uk-UA" w:eastAsia="en-US"/>
              </w:rPr>
              <w:t xml:space="preserve">- ТТН державного зразка(№1) з печаткою </w:t>
            </w:r>
          </w:p>
          <w:p w14:paraId="27CF030A" w14:textId="133316E4" w:rsidR="00184C4F" w:rsidRPr="004C72A4" w:rsidRDefault="00956EF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4C72A4">
              <w:rPr>
                <w:rFonts w:asciiTheme="minorHAnsi" w:hAnsiTheme="minorHAnsi"/>
                <w:color w:val="2E74B5" w:themeColor="accent1" w:themeShade="BF"/>
                <w:lang w:val="uk-UA"/>
              </w:rPr>
              <w:t>- видаткова накладна без печатки</w:t>
            </w:r>
          </w:p>
          <w:p w14:paraId="4CD1AAA5" w14:textId="77777777" w:rsidR="00956EFE" w:rsidRDefault="00956EF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28C5B2D" w14:textId="77777777" w:rsidR="00956EFE" w:rsidRDefault="00956EF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9425A30" w14:textId="77777777" w:rsidR="00956EFE" w:rsidRDefault="00956EFE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BB4624F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622C5C12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5AD5038B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38F5BFA4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46C5CFBE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Загальний об</w:t>
            </w:r>
            <w:r w:rsidRPr="00D64F7C">
              <w:rPr>
                <w:rFonts w:asciiTheme="minorHAnsi" w:hAnsiTheme="minorHAnsi"/>
              </w:rPr>
              <w:t>’</w:t>
            </w:r>
            <w:r w:rsidRPr="00D64F7C">
              <w:rPr>
                <w:rFonts w:asciiTheme="minorHAnsi" w:hAnsiTheme="minorHAnsi"/>
                <w:lang w:val="uk-UA"/>
              </w:rPr>
              <w:t>єм</w:t>
            </w:r>
          </w:p>
          <w:p w14:paraId="2DBF8BB5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285F76DF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716013DD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0DE6F0BC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6FAE220D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lastRenderedPageBreak/>
              <w:t>- оголошена вартість</w:t>
            </w:r>
          </w:p>
          <w:p w14:paraId="065D510D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 xml:space="preserve">- </w:t>
            </w:r>
            <w:r w:rsidRPr="00D64F7C">
              <w:rPr>
                <w:rFonts w:asciiTheme="minorHAnsi" w:hAnsiTheme="minorHAnsi"/>
              </w:rPr>
              <w:t>ідентифікатор</w:t>
            </w:r>
            <w:r w:rsidRPr="00D64F7C">
              <w:rPr>
                <w:rFonts w:asciiTheme="minorHAnsi" w:hAnsiTheme="minorHAnsi"/>
                <w:lang w:val="uk-UA"/>
              </w:rPr>
              <w:t xml:space="preserve"> міста</w:t>
            </w:r>
            <w:r w:rsidRPr="00D64F7C">
              <w:rPr>
                <w:rFonts w:asciiTheme="minorHAnsi" w:hAnsiTheme="minorHAnsi"/>
              </w:rPr>
              <w:t xml:space="preserve"> </w:t>
            </w:r>
            <w:r w:rsidRPr="00D64F7C">
              <w:rPr>
                <w:rFonts w:asciiTheme="minorHAnsi" w:hAnsiTheme="minorHAnsi"/>
                <w:lang w:val="uk-UA"/>
              </w:rPr>
              <w:t>відправника</w:t>
            </w:r>
            <w:r w:rsidRPr="00D64F7C">
              <w:rPr>
                <w:rFonts w:asciiTheme="minorHAnsi" w:hAnsiTheme="minorHAnsi"/>
              </w:rPr>
              <w:t xml:space="preserve"> </w:t>
            </w:r>
          </w:p>
          <w:p w14:paraId="44FB0ACE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6DDA6BAE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6F61F329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1BBA5CF7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телефон відправника</w:t>
            </w:r>
          </w:p>
          <w:p w14:paraId="578D26F4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5D1C3375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</w:t>
            </w:r>
            <w:r w:rsidRPr="00D64F7C">
              <w:rPr>
                <w:rFonts w:asciiTheme="minorHAnsi" w:hAnsiTheme="minorHAnsi"/>
                <w:lang w:val="uk-UA"/>
              </w:rPr>
              <w:t>отримувача</w:t>
            </w:r>
          </w:p>
          <w:p w14:paraId="1DEF0106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7506FDC5" w14:textId="77777777" w:rsidR="00184C4F" w:rsidRPr="00D64F7C" w:rsidRDefault="00184C4F" w:rsidP="004C72A4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2842706B" w14:textId="77777777" w:rsidR="00184C4F" w:rsidRPr="00F07BAD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184C4F" w14:paraId="0160D2EE" w14:textId="77777777" w:rsidTr="004C72A4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75CFF003" w14:textId="2847E447" w:rsidR="00184C4F" w:rsidRPr="00D035FD" w:rsidRDefault="00184C4F" w:rsidP="004C72A4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45379BCD" w14:textId="77777777" w:rsidR="00184C4F" w:rsidRDefault="00184C4F" w:rsidP="004C72A4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184C4F" w14:paraId="021679F9" w14:textId="77777777" w:rsidTr="004C72A4">
        <w:trPr>
          <w:trHeight w:val="1459"/>
        </w:trPr>
        <w:tc>
          <w:tcPr>
            <w:tcW w:w="7318" w:type="dxa"/>
            <w:tcBorders>
              <w:bottom w:val="single" w:sz="4" w:space="0" w:color="auto"/>
            </w:tcBorders>
          </w:tcPr>
          <w:p w14:paraId="7A88A490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71E19AE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"success": true,</w:t>
            </w:r>
          </w:p>
          <w:p w14:paraId="08CC06D9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"data": [</w:t>
            </w:r>
          </w:p>
          <w:p w14:paraId="162F761F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{</w:t>
            </w:r>
          </w:p>
          <w:p w14:paraId="35D33B16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"Ref": "f6abf2bb-7bc6-11e4-acce-0050568002cf",</w:t>
            </w:r>
          </w:p>
          <w:p w14:paraId="038E7AD6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"CostOnSite": 90,</w:t>
            </w:r>
          </w:p>
          <w:p w14:paraId="0C0B0DEE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"03.03.2015",</w:t>
            </w:r>
          </w:p>
          <w:p w14:paraId="1F22210E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"IntDocNumber": "20600000002545",</w:t>
            </w:r>
          </w:p>
          <w:p w14:paraId="7B5AD566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66B9968C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}</w:t>
            </w:r>
          </w:p>
          <w:p w14:paraId="78D179A8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],</w:t>
            </w:r>
          </w:p>
          <w:p w14:paraId="17352B74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"errors": [],</w:t>
            </w:r>
          </w:p>
          <w:p w14:paraId="6DD0B9B6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"warnings": [],</w:t>
            </w:r>
          </w:p>
          <w:p w14:paraId="7B715A46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"info": []</w:t>
            </w:r>
          </w:p>
          <w:p w14:paraId="46A123A5" w14:textId="77777777" w:rsidR="00184C4F" w:rsidRPr="007211C9" w:rsidRDefault="00184C4F" w:rsidP="004C72A4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EE1404B" w14:textId="77777777" w:rsidR="00184C4F" w:rsidRPr="007211C9" w:rsidRDefault="00184C4F" w:rsidP="004C72A4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26C3E70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DA40336" w14:textId="77777777" w:rsidR="00184C4F" w:rsidRPr="002A2B8B" w:rsidRDefault="00184C4F" w:rsidP="004C72A4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781C151E" w14:textId="77777777" w:rsidR="00184C4F" w:rsidRPr="002A2B8B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8630C51" w14:textId="77777777" w:rsidR="00184C4F" w:rsidRPr="00F07BAD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ADC7956" w14:textId="77777777" w:rsidR="00184C4F" w:rsidRPr="002A2B8B" w:rsidRDefault="00184C4F" w:rsidP="004C72A4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3727A006" w14:textId="77777777" w:rsidR="00184C4F" w:rsidRPr="002A2B8B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0632E079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68DA30B6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58B9D26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81864EB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AE441FE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1C49713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DE479A9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11C265B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FF8425B" w14:textId="77777777" w:rsidR="00184C4F" w:rsidRDefault="00184C4F" w:rsidP="004C72A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686C720B" w14:textId="567CB096" w:rsidR="00343312" w:rsidRPr="00343312" w:rsidRDefault="00343312" w:rsidP="00343312">
      <w:pPr>
        <w:pStyle w:val="afc"/>
        <w:spacing w:after="0"/>
        <w:rPr>
          <w:bCs/>
          <w:sz w:val="32"/>
          <w:szCs w:val="22"/>
          <w:lang w:val="ru-RU"/>
        </w:rPr>
      </w:pPr>
      <w:r w:rsidRPr="00343312">
        <w:rPr>
          <w:bCs/>
          <w:sz w:val="32"/>
          <w:szCs w:val="22"/>
          <w:lang w:val="ru-RU"/>
        </w:rPr>
        <w:t>Підтипи документів</w:t>
      </w:r>
      <w:r>
        <w:rPr>
          <w:bCs/>
          <w:sz w:val="32"/>
          <w:szCs w:val="22"/>
          <w:lang w:val="ru-RU"/>
        </w:rPr>
        <w:t>:</w:t>
      </w:r>
    </w:p>
    <w:p w14:paraId="3443F5CF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Attorney </w:t>
      </w:r>
      <w:r w:rsidRPr="00343312">
        <w:rPr>
          <w:szCs w:val="22"/>
          <w:lang w:val="ru-RU"/>
        </w:rPr>
        <w:t>- Довіреність</w:t>
      </w:r>
    </w:p>
    <w:p w14:paraId="2E39D447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WaybillStateNumber1WithoutStamp </w:t>
      </w:r>
      <w:r w:rsidRPr="00343312">
        <w:rPr>
          <w:szCs w:val="22"/>
          <w:lang w:val="ru-RU"/>
        </w:rPr>
        <w:t>- ТТН державного зразка(№1) без печатки</w:t>
      </w:r>
    </w:p>
    <w:p w14:paraId="7B91659B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WaybillStateNumber1WithStamp </w:t>
      </w:r>
      <w:r w:rsidRPr="00343312">
        <w:rPr>
          <w:szCs w:val="22"/>
          <w:lang w:val="ru-RU"/>
        </w:rPr>
        <w:t>- ТТН державного зразка(№1) з печаткою</w:t>
      </w:r>
    </w:p>
    <w:p w14:paraId="13F3E5E5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WaybillNewPostWithStamp </w:t>
      </w:r>
      <w:r w:rsidRPr="00343312">
        <w:rPr>
          <w:szCs w:val="22"/>
          <w:lang w:val="ru-RU"/>
        </w:rPr>
        <w:t>- ЕН ТОВ "Нової Пошти" з печаткою</w:t>
      </w:r>
    </w:p>
    <w:p w14:paraId="0EC73BF7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WaybillNewPostWithoutStamp </w:t>
      </w:r>
      <w:r w:rsidRPr="00343312">
        <w:rPr>
          <w:szCs w:val="22"/>
          <w:lang w:val="ru-RU"/>
        </w:rPr>
        <w:t>- ЕН ТОВ "Нової Пошти" без печатки</w:t>
      </w:r>
    </w:p>
    <w:p w14:paraId="0C5427EF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CostWaybillWithStamp </w:t>
      </w:r>
      <w:r w:rsidRPr="00343312">
        <w:rPr>
          <w:szCs w:val="22"/>
          <w:lang w:val="ru-RU"/>
        </w:rPr>
        <w:t>- Видаткова накладна з печаткою</w:t>
      </w:r>
    </w:p>
    <w:p w14:paraId="138CADF4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CostWaybillWithoutStamp </w:t>
      </w:r>
      <w:r w:rsidRPr="00343312">
        <w:rPr>
          <w:szCs w:val="22"/>
          <w:lang w:val="ru-RU"/>
        </w:rPr>
        <w:t>- Видаткова накладна без печатки</w:t>
      </w:r>
    </w:p>
    <w:p w14:paraId="16FA30FA" w14:textId="77777777" w:rsidR="00343312" w:rsidRPr="00343312" w:rsidRDefault="00343312" w:rsidP="00343312">
      <w:pPr>
        <w:pStyle w:val="afc"/>
        <w:spacing w:after="0"/>
        <w:rPr>
          <w:b/>
          <w:bCs/>
          <w:szCs w:val="22"/>
          <w:lang w:val="ru-RU"/>
        </w:rPr>
      </w:pPr>
      <w:r w:rsidRPr="00343312">
        <w:rPr>
          <w:b/>
          <w:bCs/>
          <w:szCs w:val="22"/>
          <w:lang w:val="ru-RU"/>
        </w:rPr>
        <w:t xml:space="preserve">InternationalWaybill – </w:t>
      </w:r>
      <w:r w:rsidRPr="00343312">
        <w:rPr>
          <w:bCs/>
          <w:szCs w:val="22"/>
          <w:lang w:val="ru-RU"/>
        </w:rPr>
        <w:t>Міжнародна накладна</w:t>
      </w:r>
    </w:p>
    <w:p w14:paraId="1735974D" w14:textId="77777777" w:rsidR="00343312" w:rsidRDefault="00343312" w:rsidP="00343312">
      <w:pPr>
        <w:pStyle w:val="afc"/>
        <w:spacing w:after="0"/>
        <w:rPr>
          <w:szCs w:val="22"/>
          <w:lang w:val="ru-RU"/>
        </w:rPr>
      </w:pPr>
      <w:r w:rsidRPr="00343312">
        <w:rPr>
          <w:szCs w:val="22"/>
          <w:lang w:val="ru-RU"/>
        </w:rPr>
        <w:t>Можливе значення: «</w:t>
      </w:r>
      <w:r w:rsidRPr="00343312">
        <w:rPr>
          <w:szCs w:val="22"/>
          <w:lang w:val="en-US"/>
        </w:rPr>
        <w:t>false</w:t>
      </w:r>
      <w:r w:rsidRPr="00343312">
        <w:rPr>
          <w:szCs w:val="22"/>
          <w:lang w:val="ru-RU"/>
        </w:rPr>
        <w:t>» або «</w:t>
      </w:r>
      <w:r w:rsidRPr="00343312">
        <w:rPr>
          <w:szCs w:val="22"/>
          <w:lang w:val="en-US"/>
        </w:rPr>
        <w:t>true</w:t>
      </w:r>
      <w:r w:rsidRPr="00343312">
        <w:rPr>
          <w:szCs w:val="22"/>
          <w:lang w:val="ru-RU"/>
        </w:rPr>
        <w:t>»</w:t>
      </w:r>
    </w:p>
    <w:p w14:paraId="3AD9B1E3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4C8A284E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6B39262E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0A7A977E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1C127C17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0C2F447E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0C6349DA" w14:textId="0BC3DC82" w:rsidR="004C72A4" w:rsidRPr="004C72A4" w:rsidRDefault="004C72A4" w:rsidP="004C72A4">
      <w:pPr>
        <w:pStyle w:val="NP2"/>
      </w:pPr>
      <w:r>
        <w:rPr>
          <w:noProof/>
        </w:rPr>
        <w:t>Рис</w:t>
      </w:r>
      <w:r>
        <w:t>.  Зображення створеного інтернет документа в особистому кабінеті з послугою зворотної доставки документів з підтипами.</w:t>
      </w:r>
    </w:p>
    <w:p w14:paraId="013F9E77" w14:textId="08FB2342" w:rsidR="00343312" w:rsidRDefault="004C72A4" w:rsidP="004C72A4">
      <w:pPr>
        <w:pStyle w:val="afc"/>
        <w:spacing w:after="0"/>
        <w:jc w:val="center"/>
        <w:rPr>
          <w:szCs w:val="22"/>
          <w:lang w:val="ru-RU"/>
        </w:rPr>
      </w:pPr>
      <w:r>
        <w:rPr>
          <w:noProof/>
          <w:szCs w:val="22"/>
          <w:lang w:val="ru-RU" w:eastAsia="ru-RU"/>
        </w:rPr>
        <w:drawing>
          <wp:inline distT="0" distB="0" distL="0" distR="0" wp14:anchorId="0A7E2F4C" wp14:editId="5B272D21">
            <wp:extent cx="3535045" cy="326199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EFE9" w14:textId="77777777" w:rsidR="00343312" w:rsidRDefault="00343312" w:rsidP="00343312">
      <w:pPr>
        <w:pStyle w:val="afc"/>
        <w:spacing w:after="0"/>
        <w:rPr>
          <w:szCs w:val="22"/>
          <w:lang w:val="ru-RU"/>
        </w:rPr>
      </w:pPr>
    </w:p>
    <w:p w14:paraId="5236655B" w14:textId="77777777" w:rsidR="00343312" w:rsidRDefault="00343312" w:rsidP="00343312">
      <w:pPr>
        <w:pStyle w:val="afc"/>
        <w:spacing w:after="0"/>
        <w:rPr>
          <w:szCs w:val="22"/>
          <w:lang w:val="ru-RU"/>
        </w:rPr>
      </w:pPr>
    </w:p>
    <w:p w14:paraId="0BDB43BE" w14:textId="77777777" w:rsidR="00343312" w:rsidRDefault="00343312" w:rsidP="00343312">
      <w:pPr>
        <w:pStyle w:val="afc"/>
        <w:spacing w:after="0"/>
        <w:rPr>
          <w:szCs w:val="22"/>
          <w:lang w:val="ru-RU"/>
        </w:rPr>
      </w:pPr>
    </w:p>
    <w:p w14:paraId="25844D68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5F9A4B9F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3D53FF7C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5A7D0107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089D403D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13B61DB5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4C9E6F69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7524F3FF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25B16A36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224454BD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32739633" w14:textId="77777777" w:rsidR="004C72A4" w:rsidRDefault="004C72A4" w:rsidP="00343312">
      <w:pPr>
        <w:pStyle w:val="afc"/>
        <w:spacing w:after="0"/>
        <w:rPr>
          <w:szCs w:val="22"/>
          <w:lang w:val="ru-RU"/>
        </w:rPr>
      </w:pPr>
    </w:p>
    <w:p w14:paraId="75C2758F" w14:textId="77777777" w:rsidR="00343312" w:rsidRPr="00343312" w:rsidRDefault="00343312" w:rsidP="00343312">
      <w:pPr>
        <w:pStyle w:val="afc"/>
        <w:spacing w:after="0"/>
        <w:rPr>
          <w:szCs w:val="22"/>
          <w:lang w:val="ru-RU"/>
        </w:rPr>
      </w:pPr>
    </w:p>
    <w:p w14:paraId="5FFCEAA3" w14:textId="77777777" w:rsidR="00184C4F" w:rsidRPr="00343312" w:rsidRDefault="00184C4F" w:rsidP="00184C4F">
      <w:pPr>
        <w:pStyle w:val="NP1"/>
        <w:rPr>
          <w:lang w:val="ru-RU"/>
        </w:rPr>
      </w:pPr>
    </w:p>
    <w:p w14:paraId="18CDBD31" w14:textId="0171C53F" w:rsidR="002B2A25" w:rsidRDefault="002B2A25" w:rsidP="002B2A25">
      <w:pPr>
        <w:pStyle w:val="-4NP0"/>
      </w:pPr>
      <w:r>
        <w:t>Формування запиту з замовленням послуги «зворот</w:t>
      </w:r>
      <w:r w:rsidR="00E342B6">
        <w:t>на доставка</w:t>
      </w:r>
      <w:r>
        <w:t xml:space="preserve"> Ц1П»</w:t>
      </w:r>
    </w:p>
    <w:bookmarkEnd w:id="122"/>
    <w:p w14:paraId="27DFCF7A" w14:textId="77777777" w:rsidR="002B2A25" w:rsidRDefault="002B2A25" w:rsidP="002B2A25">
      <w:pPr>
        <w:pStyle w:val="NP"/>
        <w:rPr>
          <w:lang w:val="ru-RU"/>
        </w:rPr>
      </w:pPr>
      <w:r>
        <w:rPr>
          <w:lang w:val="ru-RU"/>
        </w:rPr>
        <w:t xml:space="preserve">Синім </w:t>
      </w:r>
      <w:r>
        <w:t xml:space="preserve">кольором </w:t>
      </w:r>
      <w:r>
        <w:rPr>
          <w:lang w:val="ru-RU"/>
        </w:rPr>
        <w:t xml:space="preserve">виділена частина запиут (параметр методу), яка відповідає за зворотню </w:t>
      </w:r>
    </w:p>
    <w:p w14:paraId="0E62A9EF" w14:textId="3380A79F" w:rsidR="002B2A25" w:rsidRDefault="002B2A25" w:rsidP="00F428B0">
      <w:pPr>
        <w:pStyle w:val="NP"/>
        <w:rPr>
          <w:lang w:val="ru-RU"/>
        </w:rPr>
      </w:pPr>
      <w:r>
        <w:rPr>
          <w:lang w:val="ru-RU"/>
        </w:rPr>
        <w:t>доставку Ц1П.</w:t>
      </w:r>
    </w:p>
    <w:p w14:paraId="164B8F34" w14:textId="72042B65" w:rsidR="00C31F9E" w:rsidRPr="00F428B0" w:rsidRDefault="00C31F9E" w:rsidP="00F428B0">
      <w:pPr>
        <w:pStyle w:val="NP"/>
        <w:rPr>
          <w:lang w:val="ru-RU"/>
        </w:rPr>
      </w:pPr>
      <w:r>
        <w:rPr>
          <w:lang w:val="ru-RU"/>
        </w:rPr>
        <w:t>Платник зворотної доставки відправник або одержувач.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481CDDEC" w14:textId="77777777" w:rsidTr="00F8078E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A1DF296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</w:t>
            </w:r>
            <w:r w:rsidRPr="00E828E5">
              <w:t xml:space="preserve"> </w:t>
            </w:r>
            <w:r>
              <w:rPr>
                <w:lang w:val="uk-UA"/>
              </w:rPr>
              <w:t>Ц1П.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69F0709B" w14:textId="597D062E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E5691C" w14:paraId="5D07DABF" w14:textId="77777777" w:rsidTr="00F534AA">
        <w:trPr>
          <w:trHeight w:val="2156"/>
        </w:trPr>
        <w:tc>
          <w:tcPr>
            <w:tcW w:w="7318" w:type="dxa"/>
            <w:tcBorders>
              <w:bottom w:val="single" w:sz="4" w:space="0" w:color="auto"/>
            </w:tcBorders>
          </w:tcPr>
          <w:p w14:paraId="167A8AFE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7632E718" w14:textId="05E37C0E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>Ваш ключ АРІ 2.0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9D88619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"modelName": "</w:t>
            </w:r>
            <w:r w:rsidRPr="00141608">
              <w:rPr>
                <w:rStyle w:val="afb"/>
              </w:rPr>
              <w:t>InternetDocument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229D22A8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"calledMethod": "</w:t>
            </w:r>
            <w:r w:rsidRPr="00141608">
              <w:rPr>
                <w:rStyle w:val="af9"/>
              </w:rPr>
              <w:t>save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1475C01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"methodProperties": {</w:t>
            </w:r>
          </w:p>
          <w:p w14:paraId="29A14517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"BackwardDeliveryData": [</w:t>
            </w:r>
          </w:p>
          <w:p w14:paraId="2AE45C13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{</w:t>
            </w:r>
          </w:p>
          <w:p w14:paraId="15AD0648" w14:textId="6C3D4EC6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"PayerType": "</w:t>
            </w:r>
            <w:r w:rsidR="009D0E7C" w:rsidRPr="00F049F5">
              <w:rPr>
                <w:rFonts w:eastAsia="Times New Roman" w:cs="Courier New"/>
                <w:color w:val="C45911" w:themeColor="accent2" w:themeShade="BF"/>
                <w:sz w:val="22"/>
                <w:szCs w:val="22"/>
                <w:lang w:val="uk-UA" w:eastAsia="uk-UA"/>
              </w:rPr>
              <w:t xml:space="preserve"> </w:t>
            </w:r>
            <w:r w:rsidR="009D0E7C" w:rsidRPr="009D0E7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Sender</w:t>
            </w:r>
            <w:r w:rsidR="009D0E7C" w:rsidRPr="00F049F5">
              <w:rPr>
                <w:rFonts w:eastAsia="Times New Roman" w:cs="Courier New"/>
                <w:color w:val="C45911" w:themeColor="accent2" w:themeShade="BF"/>
                <w:sz w:val="22"/>
                <w:szCs w:val="22"/>
                <w:lang w:val="en-US" w:eastAsia="uk-UA"/>
              </w:rPr>
              <w:t xml:space="preserve"> </w:t>
            </w:r>
            <w:r w:rsidR="009D0E7C" w:rsidRPr="00F049F5">
              <w:rPr>
                <w:rFonts w:eastAsia="Times New Roman" w:cs="Courier New"/>
                <w:color w:val="C45911" w:themeColor="accent2" w:themeShade="BF"/>
                <w:sz w:val="22"/>
                <w:szCs w:val="22"/>
                <w:lang w:eastAsia="uk-UA"/>
              </w:rPr>
              <w:t>або</w:t>
            </w:r>
            <w:r w:rsidR="009D0E7C" w:rsidRPr="00F049F5">
              <w:rPr>
                <w:rFonts w:eastAsia="Times New Roman" w:cs="Courier New"/>
                <w:color w:val="C45911" w:themeColor="accent2" w:themeShade="BF"/>
                <w:sz w:val="22"/>
                <w:szCs w:val="22"/>
                <w:lang w:val="en-US" w:eastAsia="uk-UA"/>
              </w:rPr>
              <w:t xml:space="preserve"> Recipient</w:t>
            </w:r>
            <w:r w:rsidR="009D0E7C"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29D6AAEC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"CargoType": "Money",</w:t>
            </w:r>
          </w:p>
          <w:p w14:paraId="2B67E8C1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"RedeliveryString": "4552"</w:t>
            </w:r>
          </w:p>
          <w:p w14:paraId="4C58FB1B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}</w:t>
            </w:r>
          </w:p>
          <w:p w14:paraId="0CA62BD7" w14:textId="77777777" w:rsidR="002B2A25" w:rsidRPr="00D035FD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],</w:t>
            </w:r>
          </w:p>
          <w:p w14:paraId="5DEC9DFC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"PayerType": "Sender",</w:t>
            </w:r>
          </w:p>
          <w:p w14:paraId="5975C64E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"PaymentMethod": "Cash",</w:t>
            </w:r>
          </w:p>
          <w:p w14:paraId="16457E8C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"DateTime": "02.03.2015",</w:t>
            </w:r>
          </w:p>
          <w:p w14:paraId="03147D08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"CargoType": "Cargo",</w:t>
            </w:r>
          </w:p>
          <w:p w14:paraId="440D49EA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"VolumeGeneral": "0.1",</w:t>
            </w:r>
          </w:p>
          <w:p w14:paraId="4CD95DB7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"Weight": "10",</w:t>
            </w:r>
          </w:p>
          <w:p w14:paraId="49ED1FCE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"ServiceType": "WarehouseDoors",</w:t>
            </w:r>
          </w:p>
          <w:p w14:paraId="28E9F203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"SeatsAmount": "1",</w:t>
            </w:r>
          </w:p>
          <w:p w14:paraId="31F61E34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"Description": "абажур",</w:t>
            </w:r>
          </w:p>
          <w:p w14:paraId="49F184CF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"Cost": "500",</w:t>
            </w:r>
          </w:p>
          <w:p w14:paraId="5180E3D2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"CitySender": "8d5a980d-391c-11dd-90d9-001a92567626",</w:t>
            </w:r>
          </w:p>
          <w:p w14:paraId="58B0DB56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"Sender": "6e9acced-d072-11e3-95eb-0050568046cd",</w:t>
            </w:r>
          </w:p>
          <w:p w14:paraId="13DB493D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"SenderAddress": "01ae2635-e1c2-11e3-8c4a-0050568002cf",</w:t>
            </w:r>
          </w:p>
          <w:p w14:paraId="5E955837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"ContactSender": "d0b9f592-b600-11e4-a77a-005056887b8d",</w:t>
            </w:r>
          </w:p>
          <w:p w14:paraId="22661285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"SendersPhone": "380678734567",</w:t>
            </w:r>
          </w:p>
          <w:p w14:paraId="40E1384E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"CityRecipient": "db5c8892-391c-11dd-90d9-001a92567626",</w:t>
            </w:r>
          </w:p>
          <w:p w14:paraId="1B39E6D3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"Recipient": "d00f2319-b743-11e4-a77a-005056887b8d",</w:t>
            </w:r>
          </w:p>
          <w:p w14:paraId="1758E201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"RecipientAddress": "511fcfbd-e1c2-11e3-8c4a-0050568002cf",</w:t>
            </w:r>
          </w:p>
          <w:p w14:paraId="47E3006D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"ContactRecipient": "bc7b61ea-b6eb-11e4-a77a-005056887b8d",</w:t>
            </w:r>
          </w:p>
          <w:p w14:paraId="6A943B0C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</w:t>
            </w: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"RecipientsPhone": "380631112223"</w:t>
            </w:r>
          </w:p>
          <w:p w14:paraId="53AA3950" w14:textId="77777777" w:rsidR="002B2A25" w:rsidRPr="00D035FD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446598DD" w14:textId="77777777" w:rsidR="002B2A25" w:rsidRPr="00F534AA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035FD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08A6383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BC77F54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D64F7C">
              <w:rPr>
                <w:rFonts w:asciiTheme="minorHAnsi" w:hAnsiTheme="minorHAnsi"/>
              </w:rPr>
              <w:t xml:space="preserve">- ваш ключ  </w:t>
            </w:r>
            <w:r w:rsidRPr="00D64F7C">
              <w:rPr>
                <w:rFonts w:asciiTheme="minorHAnsi" w:hAnsiTheme="minorHAnsi"/>
                <w:lang w:val="en-US"/>
              </w:rPr>
              <w:t>API</w:t>
            </w:r>
          </w:p>
          <w:p w14:paraId="116B9626" w14:textId="77777777" w:rsidR="009208E2" w:rsidRPr="0075212C" w:rsidRDefault="009208E2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2FE45661" w14:textId="77777777" w:rsidR="009208E2" w:rsidRDefault="009208E2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</w:p>
          <w:p w14:paraId="6D3C348B" w14:textId="65D2814E" w:rsidR="002B2A25" w:rsidRPr="00D64F7C" w:rsidRDefault="002B2A25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39B8A66B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10184">
              <w:rPr>
                <w:rFonts w:asciiTheme="minorHAnsi" w:hAnsiTheme="minorHAnsi"/>
                <w:color w:val="2E74B5" w:themeColor="accent1" w:themeShade="BF"/>
                <w:lang w:val="uk-UA"/>
              </w:rPr>
              <w:t>- параметр (зворотня доставка)</w:t>
            </w:r>
          </w:p>
          <w:p w14:paraId="7BD51C54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39ACAAF7" w14:textId="77777777" w:rsidR="002B2A25" w:rsidRPr="00DF65E3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DF65E3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3027A7AA" w14:textId="77777777" w:rsidR="002B2A25" w:rsidRPr="00DF65E3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DF65E3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тип вантажу зв. дост. (гроші) </w:t>
            </w:r>
          </w:p>
          <w:p w14:paraId="7C57E7BE" w14:textId="77777777" w:rsidR="002B2A25" w:rsidRPr="00DF65E3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DF65E3">
              <w:rPr>
                <w:color w:val="2E74B5" w:themeColor="accent1" w:themeShade="BF"/>
                <w:sz w:val="22"/>
                <w:szCs w:val="22"/>
              </w:rPr>
              <w:t xml:space="preserve">- </w:t>
            </w:r>
            <w:r w:rsidRPr="00DF65E3">
              <w:rPr>
                <w:color w:val="2E74B5" w:themeColor="accent1" w:themeShade="BF"/>
                <w:sz w:val="22"/>
                <w:szCs w:val="22"/>
                <w:lang w:val="uk-UA"/>
              </w:rPr>
              <w:t>сума зворотної достави</w:t>
            </w:r>
          </w:p>
          <w:p w14:paraId="53624CB3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  <w:lang w:val="uk-UA" w:eastAsia="en-US"/>
              </w:rPr>
            </w:pPr>
          </w:p>
          <w:p w14:paraId="7D253F6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8FF0E9E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0BE08AF5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403F9E63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63AC1D72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5CF28451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Загальний об</w:t>
            </w:r>
            <w:r w:rsidRPr="00D64F7C">
              <w:rPr>
                <w:rFonts w:asciiTheme="minorHAnsi" w:hAnsiTheme="minorHAnsi"/>
              </w:rPr>
              <w:t>’</w:t>
            </w:r>
            <w:r w:rsidRPr="00D64F7C">
              <w:rPr>
                <w:rFonts w:asciiTheme="minorHAnsi" w:hAnsiTheme="minorHAnsi"/>
                <w:lang w:val="uk-UA"/>
              </w:rPr>
              <w:t>єм</w:t>
            </w:r>
          </w:p>
          <w:p w14:paraId="5ECAF276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2AC48D4F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516DCD84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7C72152B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3FA3191E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6F076F88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 xml:space="preserve">- </w:t>
            </w:r>
            <w:r w:rsidRPr="00D64F7C">
              <w:rPr>
                <w:rFonts w:asciiTheme="minorHAnsi" w:hAnsiTheme="minorHAnsi"/>
              </w:rPr>
              <w:t>ідентифікатор</w:t>
            </w:r>
            <w:r w:rsidRPr="00D64F7C">
              <w:rPr>
                <w:rFonts w:asciiTheme="minorHAnsi" w:hAnsiTheme="minorHAnsi"/>
                <w:lang w:val="uk-UA"/>
              </w:rPr>
              <w:t xml:space="preserve"> міста</w:t>
            </w:r>
            <w:r w:rsidRPr="00D64F7C">
              <w:rPr>
                <w:rFonts w:asciiTheme="minorHAnsi" w:hAnsiTheme="minorHAnsi"/>
              </w:rPr>
              <w:t xml:space="preserve"> </w:t>
            </w:r>
            <w:r w:rsidRPr="00D64F7C">
              <w:rPr>
                <w:rFonts w:asciiTheme="minorHAnsi" w:hAnsiTheme="minorHAnsi"/>
                <w:lang w:val="uk-UA"/>
              </w:rPr>
              <w:t>відправника</w:t>
            </w:r>
            <w:r w:rsidRPr="00D64F7C">
              <w:rPr>
                <w:rFonts w:asciiTheme="minorHAnsi" w:hAnsiTheme="minorHAnsi"/>
              </w:rPr>
              <w:t xml:space="preserve"> </w:t>
            </w:r>
          </w:p>
          <w:p w14:paraId="0B4EBA3B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</w:rPr>
              <w:t xml:space="preserve">- </w:t>
            </w:r>
            <w:r w:rsidRPr="00D64F7C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664B2CCB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6D024CE6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0C4CF5A4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телефон відправника</w:t>
            </w:r>
          </w:p>
          <w:p w14:paraId="7F783F35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431DE205" w14:textId="3567AFC4" w:rsidR="002B2A25" w:rsidRPr="00D64F7C" w:rsidRDefault="004800C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</w:t>
            </w:r>
            <w:r w:rsidR="002B2A25" w:rsidRPr="00D64F7C">
              <w:rPr>
                <w:rFonts w:asciiTheme="minorHAnsi" w:hAnsiTheme="minorHAnsi"/>
                <w:lang w:val="uk-UA"/>
              </w:rPr>
              <w:t>отримувача</w:t>
            </w:r>
          </w:p>
          <w:p w14:paraId="6C74A6C4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522E9BF2" w14:textId="77777777" w:rsidR="002B2A25" w:rsidRPr="00D64F7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61217EBC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D64F7C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:rsidRPr="00E5691C" w14:paraId="26C9A7D3" w14:textId="77777777" w:rsidTr="007211C9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115FB32C" w14:textId="77777777" w:rsidR="002B2A25" w:rsidRPr="00D035FD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1F695409" w14:textId="77777777" w:rsidR="002B2A25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:rsidRPr="00E5691C" w14:paraId="12F2A89F" w14:textId="77777777" w:rsidTr="00F534AA">
        <w:trPr>
          <w:trHeight w:val="1459"/>
        </w:trPr>
        <w:tc>
          <w:tcPr>
            <w:tcW w:w="7318" w:type="dxa"/>
            <w:tcBorders>
              <w:bottom w:val="single" w:sz="4" w:space="0" w:color="auto"/>
            </w:tcBorders>
          </w:tcPr>
          <w:p w14:paraId="2138193A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02C9C2B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"success": true,</w:t>
            </w:r>
          </w:p>
          <w:p w14:paraId="4A6FC5C8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"data": [</w:t>
            </w:r>
          </w:p>
          <w:p w14:paraId="3D037149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{</w:t>
            </w:r>
          </w:p>
          <w:p w14:paraId="481DC766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"Ref": "f6abf2bb-7bc6-11e4-acce-0050568002cf",</w:t>
            </w:r>
          </w:p>
          <w:p w14:paraId="397771A4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"CostOnSite": 90,</w:t>
            </w:r>
          </w:p>
          <w:p w14:paraId="364F7566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"03.03.2015",</w:t>
            </w:r>
          </w:p>
          <w:p w14:paraId="21579536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"IntDocNumber": "20600000002545",</w:t>
            </w:r>
          </w:p>
          <w:p w14:paraId="3803F336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0A963A1C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}</w:t>
            </w:r>
          </w:p>
          <w:p w14:paraId="403FEF55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],</w:t>
            </w:r>
          </w:p>
          <w:p w14:paraId="6FCD5B54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"errors": [],</w:t>
            </w:r>
          </w:p>
          <w:p w14:paraId="4939A501" w14:textId="1052F0A6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"warnings": [],</w:t>
            </w:r>
          </w:p>
          <w:p w14:paraId="437BF2DA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"info": []</w:t>
            </w:r>
          </w:p>
          <w:p w14:paraId="052066B9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7116C4C" w14:textId="77777777" w:rsidR="002B2A25" w:rsidRPr="007211C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0274761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8E2A845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3A5E321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AB470B9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555748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7002121C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1A7DBBC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649981A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700FE4F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CD0D1B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20B4E6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6CB79D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A3892B5" w14:textId="7982891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761147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25A72C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29057C41" w14:textId="77777777" w:rsidR="002B2A25" w:rsidRDefault="002B2A25" w:rsidP="00F428B0">
      <w:pPr>
        <w:pStyle w:val="NP1"/>
        <w:ind w:firstLine="0"/>
      </w:pPr>
    </w:p>
    <w:p w14:paraId="5EFA6102" w14:textId="3BCDC914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 xml:space="preserve">являється в списку ЕН в особистому кабінеті. Відкривши документ бачимо вказану зворотню доставку і її суму. </w:t>
      </w:r>
    </w:p>
    <w:p w14:paraId="46687878" w14:textId="1538F536" w:rsidR="002B2A25" w:rsidRDefault="002B2A25" w:rsidP="002B2A25">
      <w:pPr>
        <w:pStyle w:val="NP2"/>
      </w:pP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послугою зворотної доставки.</w:t>
      </w:r>
    </w:p>
    <w:p w14:paraId="30E27F44" w14:textId="77777777" w:rsidR="002B2A25" w:rsidRDefault="002B2A25" w:rsidP="002B2A25">
      <w:pPr>
        <w:pStyle w:val="NP1"/>
        <w:ind w:firstLine="0"/>
      </w:pPr>
    </w:p>
    <w:p w14:paraId="7C392E37" w14:textId="77777777" w:rsidR="002B2A25" w:rsidRDefault="002B2A25" w:rsidP="002B2A25">
      <w:pPr>
        <w:pStyle w:val="NP1"/>
        <w:ind w:firstLine="0"/>
      </w:pPr>
      <w:r w:rsidRPr="00495880">
        <w:rPr>
          <w:noProof/>
          <w:lang w:val="ru-RU" w:eastAsia="ru-RU"/>
        </w:rPr>
        <w:drawing>
          <wp:inline distT="0" distB="0" distL="0" distR="0" wp14:anchorId="55D6855C" wp14:editId="4736D02D">
            <wp:extent cx="6114423" cy="286148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b="5537"/>
                    <a:stretch/>
                  </pic:blipFill>
                  <pic:spPr bwMode="auto">
                    <a:xfrm>
                      <a:off x="0" y="0"/>
                      <a:ext cx="6115685" cy="286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DE01" w14:textId="77777777" w:rsidR="002B2A25" w:rsidRDefault="002B2A25" w:rsidP="002B2A25">
      <w:pPr>
        <w:rPr>
          <w:lang w:val="uk-UA" w:eastAsia="uk-UA"/>
        </w:rPr>
      </w:pPr>
    </w:p>
    <w:p w14:paraId="1D6939AC" w14:textId="77777777" w:rsidR="00234F60" w:rsidRDefault="00234F60" w:rsidP="00234F60">
      <w:pPr>
        <w:pStyle w:val="-4NP0"/>
        <w:numPr>
          <w:ilvl w:val="0"/>
          <w:numId w:val="0"/>
        </w:numPr>
        <w:ind w:firstLine="1134"/>
      </w:pPr>
      <w:bookmarkStart w:id="123" w:name="зворотна_доставки_ен_перевізника"/>
    </w:p>
    <w:p w14:paraId="68D6413E" w14:textId="77777777" w:rsidR="00234F60" w:rsidRDefault="00234F60" w:rsidP="00234F60">
      <w:pPr>
        <w:pStyle w:val="NP1"/>
      </w:pPr>
    </w:p>
    <w:p w14:paraId="071445D0" w14:textId="7E919A30" w:rsidR="00234F60" w:rsidRDefault="00234F60" w:rsidP="00234F60"/>
    <w:p w14:paraId="32D526B7" w14:textId="77777777" w:rsidR="00234F60" w:rsidRDefault="00234F60" w:rsidP="00234F60"/>
    <w:p w14:paraId="662DAF90" w14:textId="77777777" w:rsidR="00343312" w:rsidRDefault="00343312" w:rsidP="00234F60"/>
    <w:p w14:paraId="01B515E9" w14:textId="77777777" w:rsidR="00343312" w:rsidRDefault="00343312" w:rsidP="00234F60"/>
    <w:p w14:paraId="1B164305" w14:textId="77777777" w:rsidR="00343312" w:rsidRDefault="00343312" w:rsidP="00234F60"/>
    <w:p w14:paraId="4015D336" w14:textId="77777777" w:rsidR="00343312" w:rsidRDefault="00343312" w:rsidP="00234F60"/>
    <w:p w14:paraId="20549889" w14:textId="77777777" w:rsidR="00343312" w:rsidRDefault="00343312" w:rsidP="00234F60"/>
    <w:p w14:paraId="363AF6F3" w14:textId="77777777" w:rsidR="00234F60" w:rsidRDefault="00234F60" w:rsidP="00234F60"/>
    <w:p w14:paraId="0F209229" w14:textId="77777777" w:rsidR="00234F60" w:rsidRPr="00234F60" w:rsidRDefault="00234F60" w:rsidP="00234F60">
      <w:pPr>
        <w:rPr>
          <w:lang w:val="uk-UA" w:eastAsia="uk-UA"/>
        </w:rPr>
      </w:pPr>
    </w:p>
    <w:p w14:paraId="2787A71A" w14:textId="0AD01866" w:rsidR="002B2A25" w:rsidRDefault="002B2A25" w:rsidP="002B2A25">
      <w:pPr>
        <w:pStyle w:val="-4NP0"/>
      </w:pPr>
      <w:r>
        <w:t xml:space="preserve">Формування запиту </w:t>
      </w:r>
      <w:r w:rsidR="00E342B6">
        <w:t>з замовленням послуги «зворотна доставка</w:t>
      </w:r>
      <w:r>
        <w:t xml:space="preserve">        ЕН перевізника»</w:t>
      </w:r>
    </w:p>
    <w:bookmarkEnd w:id="123"/>
    <w:p w14:paraId="35236664" w14:textId="0CE01DC9" w:rsidR="002B2A25" w:rsidRPr="005C7C24" w:rsidRDefault="002B2A25" w:rsidP="00F428B0">
      <w:pPr>
        <w:pStyle w:val="NP"/>
      </w:pPr>
      <w:r>
        <w:t>Синім кольором виділена частина запиту (параметр методу), яка відповідає за зворотню доставку ЕН перевізника.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24222606" w14:textId="77777777" w:rsidTr="00131C75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A1BDD0D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 ЕН перевізника.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9FC0395" w14:textId="6C2D76F8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F07BAD" w14:paraId="512D7A03" w14:textId="77777777" w:rsidTr="00131C75">
        <w:trPr>
          <w:trHeight w:val="2156"/>
        </w:trPr>
        <w:tc>
          <w:tcPr>
            <w:tcW w:w="7318" w:type="dxa"/>
            <w:tcBorders>
              <w:bottom w:val="single" w:sz="4" w:space="0" w:color="auto"/>
            </w:tcBorders>
          </w:tcPr>
          <w:p w14:paraId="4D19852D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6716F6BF" w14:textId="69F3C02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704F0B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"modelName": "</w:t>
            </w:r>
            <w:r w:rsidRPr="00141608">
              <w:rPr>
                <w:rStyle w:val="afb"/>
              </w:rPr>
              <w:t>InternetDocument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392F1C6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"calledMethod": "</w:t>
            </w:r>
            <w:r w:rsidRPr="00141608">
              <w:rPr>
                <w:rStyle w:val="af9"/>
              </w:rPr>
              <w:t>save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751FE64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"methodProperties": {</w:t>
            </w:r>
          </w:p>
          <w:p w14:paraId="6F99046A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</w:t>
            </w: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"BackwardDeliveryData": [</w:t>
            </w:r>
          </w:p>
          <w:p w14:paraId="5C4B384A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{</w:t>
            </w:r>
          </w:p>
          <w:p w14:paraId="4CBB4A5F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4820F009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"CargoType": "EWTransporter",</w:t>
            </w:r>
          </w:p>
          <w:p w14:paraId="32A554B9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"RedeliveryString": " "</w:t>
            </w:r>
          </w:p>
          <w:p w14:paraId="0BB013AE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}</w:t>
            </w:r>
          </w:p>
          <w:p w14:paraId="7CEF9ED9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],</w:t>
            </w:r>
          </w:p>
          <w:p w14:paraId="0FADE438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1D18F5B6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"PaymentMethod": "Cash",</w:t>
            </w:r>
          </w:p>
          <w:p w14:paraId="619717E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"DateTime": "02.03.2015",</w:t>
            </w:r>
          </w:p>
          <w:p w14:paraId="7C7C5852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"CargoType": "Cargo",</w:t>
            </w:r>
          </w:p>
          <w:p w14:paraId="49554177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"VolumeGeneral": "0.1",</w:t>
            </w:r>
          </w:p>
          <w:p w14:paraId="66BD5FD9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"Weight": "10",</w:t>
            </w:r>
          </w:p>
          <w:p w14:paraId="0A12FE1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"ServiceType": "WarehouseDoors",</w:t>
            </w:r>
          </w:p>
          <w:p w14:paraId="15A9C425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"SeatsAmount": "1",</w:t>
            </w:r>
          </w:p>
          <w:p w14:paraId="2CD67D7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"Description": "абажур",</w:t>
            </w:r>
          </w:p>
          <w:p w14:paraId="3B98C0CF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"Cost": "500",</w:t>
            </w:r>
          </w:p>
          <w:p w14:paraId="6E2998F7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"CitySender": "8d5a980d-391c-11dd-90d9-001a92567626",</w:t>
            </w:r>
          </w:p>
          <w:p w14:paraId="4CDE3EC8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"Sender": "6e9acced-d072-11e3-95eb-0050568046cd",</w:t>
            </w:r>
          </w:p>
          <w:p w14:paraId="051B4CA9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"SenderAddress": "01ae2635-e1c2-11e3-8c4a-0050568002cf",</w:t>
            </w:r>
          </w:p>
          <w:p w14:paraId="0358A63F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"ContactSender": "d0b9f592-b600-11e4-a77a-005056887b8d",</w:t>
            </w:r>
          </w:p>
          <w:p w14:paraId="7AEE70D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"SendersPhone": "380678734567",</w:t>
            </w:r>
          </w:p>
          <w:p w14:paraId="286CAE0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"CityRecipient": "db5c8892-391c-11dd-90d9-001a92567626",</w:t>
            </w:r>
          </w:p>
          <w:p w14:paraId="6C5DBB3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"Recipient": "d00f2319-b743-11e4-a77a-005056887b8d",</w:t>
            </w:r>
          </w:p>
          <w:p w14:paraId="62E49B1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"RecipientAddress": "511fcfbd-e1c2-11e3-8c4a-0050568002cf",</w:t>
            </w:r>
          </w:p>
          <w:p w14:paraId="771F182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"ContactRecipient": "bc7b61ea-b6eb-11e4-a77a-005056887b8d",</w:t>
            </w:r>
          </w:p>
          <w:p w14:paraId="7EEF471E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"RecipientsPhone": "380631112223"</w:t>
            </w:r>
          </w:p>
          <w:p w14:paraId="3C8842E8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527BA59B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6C8D17A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BD15488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270B8617" w14:textId="77777777" w:rsidR="009208E2" w:rsidRPr="0075212C" w:rsidRDefault="009208E2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7EE0663B" w14:textId="77777777" w:rsidR="009208E2" w:rsidRDefault="009208E2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</w:p>
          <w:p w14:paraId="17C0E2A1" w14:textId="01BED7DB" w:rsidR="002B2A25" w:rsidRPr="005C7C24" w:rsidRDefault="002B2A25" w:rsidP="009208E2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5DC2E92B" w14:textId="77777777" w:rsidR="002B2A25" w:rsidRPr="00970084" w:rsidRDefault="002B2A25" w:rsidP="00C31F9E">
            <w:pPr>
              <w:pStyle w:val="af8"/>
              <w:rPr>
                <w:lang w:val="ru-RU"/>
              </w:rPr>
            </w:pPr>
            <w:r w:rsidRPr="00970084">
              <w:rPr>
                <w:lang w:val="ru-RU"/>
              </w:rPr>
              <w:t>- параметр (зворотня доставка)</w:t>
            </w:r>
          </w:p>
          <w:p w14:paraId="1977F6AF" w14:textId="77777777" w:rsidR="002B2A25" w:rsidRPr="00970084" w:rsidRDefault="002B2A25" w:rsidP="00C31F9E">
            <w:pPr>
              <w:pStyle w:val="af8"/>
              <w:rPr>
                <w:lang w:val="ru-RU"/>
              </w:rPr>
            </w:pPr>
          </w:p>
          <w:p w14:paraId="2A3F45CE" w14:textId="77777777" w:rsidR="002B2A25" w:rsidRPr="00970084" w:rsidRDefault="002B2A25" w:rsidP="00C31F9E">
            <w:pPr>
              <w:pStyle w:val="af8"/>
              <w:rPr>
                <w:lang w:val="ru-RU"/>
              </w:rPr>
            </w:pPr>
            <w:r w:rsidRPr="00970084">
              <w:rPr>
                <w:lang w:val="ru-RU"/>
              </w:rPr>
              <w:t>- платник послуги (відправник)</w:t>
            </w:r>
          </w:p>
          <w:p w14:paraId="5865CC72" w14:textId="77777777" w:rsidR="002B2A25" w:rsidRPr="00970084" w:rsidRDefault="002B2A25" w:rsidP="00C31F9E">
            <w:pPr>
              <w:pStyle w:val="af8"/>
              <w:rPr>
                <w:lang w:val="ru-RU"/>
              </w:rPr>
            </w:pPr>
            <w:r w:rsidRPr="00970084">
              <w:rPr>
                <w:lang w:val="ru-RU"/>
              </w:rPr>
              <w:t xml:space="preserve">- тип вантажу  (ЕН перевізника) </w:t>
            </w:r>
          </w:p>
          <w:p w14:paraId="54611EBC" w14:textId="77777777" w:rsidR="002B2A25" w:rsidRPr="00970084" w:rsidRDefault="002B2A25" w:rsidP="00C31F9E">
            <w:pPr>
              <w:pStyle w:val="af8"/>
              <w:rPr>
                <w:lang w:val="ru-RU"/>
              </w:rPr>
            </w:pPr>
            <w:r w:rsidRPr="00970084">
              <w:rPr>
                <w:lang w:val="ru-RU"/>
              </w:rPr>
              <w:t>- параметр порожній</w:t>
            </w:r>
          </w:p>
          <w:p w14:paraId="2CE4ECA9" w14:textId="77777777" w:rsidR="002B2A25" w:rsidRPr="005C7C24" w:rsidRDefault="002B2A25" w:rsidP="00E6319E">
            <w:pPr>
              <w:pStyle w:val="af"/>
              <w:spacing w:after="0" w:line="360" w:lineRule="auto"/>
              <w:ind w:left="0"/>
              <w:rPr>
                <w:rFonts w:asciiTheme="minorHAnsi" w:hAnsiTheme="minorHAnsi"/>
                <w:sz w:val="24"/>
                <w:szCs w:val="24"/>
                <w:lang w:val="uk-UA" w:eastAsia="en-US"/>
              </w:rPr>
            </w:pPr>
          </w:p>
          <w:p w14:paraId="6557EB7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78F1B09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6B1061B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6E810FED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684CF9B2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Загальний об</w:t>
            </w:r>
            <w:r w:rsidRPr="005C7C24">
              <w:rPr>
                <w:rFonts w:asciiTheme="minorHAnsi" w:hAnsiTheme="minorHAnsi"/>
              </w:rPr>
              <w:t>’</w:t>
            </w:r>
            <w:r w:rsidRPr="005C7C24">
              <w:rPr>
                <w:rFonts w:asciiTheme="minorHAnsi" w:hAnsiTheme="minorHAnsi"/>
                <w:lang w:val="uk-UA"/>
              </w:rPr>
              <w:t>єм</w:t>
            </w:r>
          </w:p>
          <w:p w14:paraId="6C141294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5919ADB4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4929A8A2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5E372B5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05857B7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6CDDA704" w14:textId="23156D9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</w:p>
          <w:p w14:paraId="0E5D4628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2B593031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179AA278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225780D4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телефон відправника</w:t>
            </w:r>
          </w:p>
          <w:p w14:paraId="11F61771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28EDF609" w14:textId="471AEED4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</w:t>
            </w:r>
            <w:r w:rsidR="004800C8">
              <w:rPr>
                <w:rFonts w:asciiTheme="minorHAnsi" w:hAnsiTheme="minorHAnsi"/>
                <w:lang w:val="uk-UA"/>
              </w:rPr>
              <w:t xml:space="preserve">атор </w:t>
            </w:r>
            <w:r w:rsidRPr="005C7C24">
              <w:rPr>
                <w:rFonts w:asciiTheme="minorHAnsi" w:hAnsiTheme="minorHAnsi"/>
                <w:lang w:val="uk-UA"/>
              </w:rPr>
              <w:t>отримувача</w:t>
            </w:r>
          </w:p>
          <w:p w14:paraId="4C0482A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6414E9CD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115A52F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14:paraId="3713162C" w14:textId="77777777" w:rsidTr="00131C75">
        <w:trPr>
          <w:trHeight w:val="678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58AEAC57" w14:textId="77777777" w:rsidR="002B2A25" w:rsidRPr="00D035FD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40166AFC" w14:textId="77777777" w:rsidR="002B2A25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14:paraId="74D0162C" w14:textId="77777777" w:rsidTr="00131C75">
        <w:trPr>
          <w:trHeight w:val="1459"/>
        </w:trPr>
        <w:tc>
          <w:tcPr>
            <w:tcW w:w="7318" w:type="dxa"/>
            <w:tcBorders>
              <w:bottom w:val="single" w:sz="4" w:space="0" w:color="auto"/>
            </w:tcBorders>
          </w:tcPr>
          <w:p w14:paraId="72465A8B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100C680E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"success": true,</w:t>
            </w:r>
          </w:p>
          <w:p w14:paraId="4700A7BE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"data": [</w:t>
            </w:r>
          </w:p>
          <w:p w14:paraId="7F3008E0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{</w:t>
            </w:r>
          </w:p>
          <w:p w14:paraId="70D165F2" w14:textId="77777777" w:rsidR="002B2A25" w:rsidRPr="009375C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"Ref": "</w:t>
            </w:r>
            <w:r w:rsidRPr="009375C4">
              <w:rPr>
                <w:rFonts w:asciiTheme="minorHAnsi" w:hAnsiTheme="minorHAnsi"/>
                <w:sz w:val="22"/>
                <w:szCs w:val="22"/>
              </w:rPr>
              <w:t>05b58622-c0ba-11e4-a77a-005056887b8d",</w:t>
            </w:r>
          </w:p>
          <w:p w14:paraId="2C40D666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        "CostOnSite": 15</w:t>
            </w:r>
            <w:r w:rsidRPr="007211C9">
              <w:rPr>
                <w:rFonts w:asciiTheme="minorHAnsi" w:hAnsiTheme="minorHAnsi"/>
                <w:sz w:val="22"/>
                <w:szCs w:val="22"/>
              </w:rPr>
              <w:t>,</w:t>
            </w:r>
          </w:p>
          <w:p w14:paraId="4E6DC6AB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"03.03.2015",</w:t>
            </w:r>
          </w:p>
          <w:p w14:paraId="646B7020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</w:t>
            </w:r>
            <w:r>
              <w:rPr>
                <w:rFonts w:asciiTheme="minorHAnsi" w:hAnsiTheme="minorHAnsi"/>
                <w:sz w:val="22"/>
                <w:szCs w:val="22"/>
              </w:rPr>
              <w:t>IntDocNumber": "20600000002547</w:t>
            </w:r>
            <w:r w:rsidRPr="007211C9">
              <w:rPr>
                <w:rFonts w:asciiTheme="minorHAnsi" w:hAnsiTheme="minorHAnsi"/>
                <w:sz w:val="22"/>
                <w:szCs w:val="22"/>
              </w:rPr>
              <w:t>",</w:t>
            </w:r>
          </w:p>
          <w:p w14:paraId="08B96BF2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4C6EE11B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    }</w:t>
            </w:r>
          </w:p>
          <w:p w14:paraId="54BE9981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],</w:t>
            </w:r>
          </w:p>
          <w:p w14:paraId="2F13DBC1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"errors": [],</w:t>
            </w:r>
          </w:p>
          <w:p w14:paraId="27E2588D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"warnings": [],</w:t>
            </w:r>
          </w:p>
          <w:p w14:paraId="316BE01B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 xml:space="preserve">      "info": []</w:t>
            </w:r>
          </w:p>
          <w:p w14:paraId="12813F35" w14:textId="77777777" w:rsidR="002B2A25" w:rsidRPr="007211C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211C9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03628E1A" w14:textId="77777777" w:rsidR="002B2A25" w:rsidRPr="007211C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76F2379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54C5668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1C9B9BA4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18AE9D79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DDBFBF3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7B5DA70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52DE1DF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2E2FBBB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7841E79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35DC8C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ECFE3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1E1887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43CA96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63A9C8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194641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4A99FB85" w14:textId="77777777" w:rsidR="002B2A25" w:rsidRDefault="002B2A25" w:rsidP="00F428B0">
      <w:pPr>
        <w:rPr>
          <w:lang w:val="uk-UA" w:eastAsia="uk-UA"/>
        </w:rPr>
      </w:pPr>
    </w:p>
    <w:p w14:paraId="105300D3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зворотню доставку ЕН перевізника.</w:t>
      </w:r>
    </w:p>
    <w:p w14:paraId="5B535A85" w14:textId="07156D3C" w:rsidR="002B2A25" w:rsidRDefault="002B2A25" w:rsidP="002B2A25">
      <w:pPr>
        <w:pStyle w:val="NP2"/>
      </w:pP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замовленою послугою зворотної доставки ЕН перевізника.</w:t>
      </w:r>
    </w:p>
    <w:p w14:paraId="27C47F2D" w14:textId="77777777" w:rsidR="002B2A25" w:rsidRDefault="002B2A25" w:rsidP="002B2A25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0B70AB88" wp14:editId="6C895D87">
            <wp:extent cx="6126480" cy="2847703"/>
            <wp:effectExtent l="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/>
                    <a:stretch/>
                  </pic:blipFill>
                  <pic:spPr bwMode="auto">
                    <a:xfrm>
                      <a:off x="0" y="0"/>
                      <a:ext cx="6126480" cy="284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FB98A" w14:textId="77777777" w:rsidR="002B2A25" w:rsidRDefault="002B2A25" w:rsidP="002B2A25">
      <w:pPr>
        <w:pStyle w:val="NP"/>
      </w:pPr>
    </w:p>
    <w:p w14:paraId="6F93E61D" w14:textId="77777777" w:rsidR="00234F60" w:rsidRDefault="00234F60" w:rsidP="002B2A25">
      <w:pPr>
        <w:pStyle w:val="NP"/>
      </w:pPr>
    </w:p>
    <w:p w14:paraId="17EFE1B8" w14:textId="77777777" w:rsidR="00234F60" w:rsidRDefault="00234F60" w:rsidP="002B2A25">
      <w:pPr>
        <w:pStyle w:val="NP"/>
      </w:pPr>
    </w:p>
    <w:p w14:paraId="68B31AFF" w14:textId="77777777" w:rsidR="00234F60" w:rsidRDefault="00234F60" w:rsidP="002B2A25">
      <w:pPr>
        <w:pStyle w:val="NP"/>
      </w:pPr>
    </w:p>
    <w:p w14:paraId="3A1F8998" w14:textId="77777777" w:rsidR="00234F60" w:rsidRDefault="00234F60" w:rsidP="002B2A25">
      <w:pPr>
        <w:pStyle w:val="NP"/>
      </w:pPr>
    </w:p>
    <w:p w14:paraId="66EE67B4" w14:textId="77777777" w:rsidR="00234F60" w:rsidRDefault="00234F60" w:rsidP="002B2A25">
      <w:pPr>
        <w:pStyle w:val="NP"/>
      </w:pPr>
    </w:p>
    <w:p w14:paraId="630D5C46" w14:textId="77777777" w:rsidR="00234F60" w:rsidRDefault="00234F60" w:rsidP="002B2A25">
      <w:pPr>
        <w:pStyle w:val="NP"/>
      </w:pPr>
    </w:p>
    <w:p w14:paraId="1299DB40" w14:textId="77777777" w:rsidR="00234F60" w:rsidRDefault="00234F60" w:rsidP="002B2A25">
      <w:pPr>
        <w:pStyle w:val="NP"/>
      </w:pPr>
    </w:p>
    <w:p w14:paraId="337CD65B" w14:textId="77777777" w:rsidR="00234F60" w:rsidRDefault="00234F60" w:rsidP="002B2A25">
      <w:pPr>
        <w:pStyle w:val="NP"/>
      </w:pPr>
    </w:p>
    <w:p w14:paraId="57382C10" w14:textId="77777777" w:rsidR="00234F60" w:rsidRDefault="00234F60" w:rsidP="002B2A25">
      <w:pPr>
        <w:pStyle w:val="NP"/>
      </w:pPr>
    </w:p>
    <w:p w14:paraId="20FF34D6" w14:textId="77777777" w:rsidR="00234F60" w:rsidRDefault="00234F60" w:rsidP="002B2A25">
      <w:pPr>
        <w:pStyle w:val="NP"/>
      </w:pPr>
    </w:p>
    <w:p w14:paraId="34485B90" w14:textId="77777777" w:rsidR="00234F60" w:rsidRDefault="00234F60" w:rsidP="002B2A25">
      <w:pPr>
        <w:pStyle w:val="NP"/>
      </w:pPr>
    </w:p>
    <w:p w14:paraId="16D0EAD6" w14:textId="77777777" w:rsidR="00525875" w:rsidRDefault="00525875" w:rsidP="002B2A25">
      <w:pPr>
        <w:pStyle w:val="NP"/>
      </w:pPr>
    </w:p>
    <w:p w14:paraId="67CDD3BB" w14:textId="77777777" w:rsidR="00525875" w:rsidRDefault="00525875" w:rsidP="002B2A25">
      <w:pPr>
        <w:pStyle w:val="NP"/>
      </w:pPr>
    </w:p>
    <w:p w14:paraId="1858EB37" w14:textId="77777777" w:rsidR="00525875" w:rsidRDefault="00525875" w:rsidP="002B2A25">
      <w:pPr>
        <w:pStyle w:val="NP"/>
      </w:pPr>
    </w:p>
    <w:p w14:paraId="658DB4F4" w14:textId="67A7FC39" w:rsidR="002B2A25" w:rsidRDefault="002B2A25" w:rsidP="002B2A25">
      <w:pPr>
        <w:pStyle w:val="-4NP0"/>
      </w:pPr>
      <w:bookmarkStart w:id="124" w:name="зворотна_доставки_кредитних_документів"/>
      <w:r>
        <w:t xml:space="preserve">Формування запиту </w:t>
      </w:r>
      <w:r w:rsidR="00CD7414">
        <w:t>з замовленням послуги «зворотна доставка</w:t>
      </w:r>
      <w:r>
        <w:t xml:space="preserve"> кредитних документів»</w:t>
      </w:r>
    </w:p>
    <w:bookmarkEnd w:id="124"/>
    <w:p w14:paraId="79FA7F13" w14:textId="5C6809AC" w:rsidR="002B2A25" w:rsidRPr="00FC627C" w:rsidRDefault="002B2A25" w:rsidP="00F428B0">
      <w:pPr>
        <w:pStyle w:val="NP"/>
      </w:pPr>
      <w:r>
        <w:t>Синім кольором виділена частина запиту (параметр методу), яка відповідає за зворотню доставку кредитних документів.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5FDDAC67" w14:textId="77777777" w:rsidTr="00131C75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9E9EEC5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 кредитних документів.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3E79C093" w14:textId="7346F803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5C7C24" w14:paraId="2A9C018F" w14:textId="77777777" w:rsidTr="00357CCA">
        <w:trPr>
          <w:trHeight w:val="4089"/>
        </w:trPr>
        <w:tc>
          <w:tcPr>
            <w:tcW w:w="7318" w:type="dxa"/>
          </w:tcPr>
          <w:p w14:paraId="562BE5ED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6D208E43" w14:textId="489F43BD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"apiKey": "</w:t>
            </w:r>
            <w:r w:rsidR="00F428B0"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4FE8007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"modelName": "</w:t>
            </w:r>
            <w:r w:rsidRPr="00141608">
              <w:rPr>
                <w:rStyle w:val="afb"/>
              </w:rPr>
              <w:t>InternetDocument</w:t>
            </w: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2823E60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"calledMethod": "</w:t>
            </w:r>
            <w:r w:rsidRPr="00141608">
              <w:rPr>
                <w:rStyle w:val="af9"/>
              </w:rPr>
              <w:t>save</w:t>
            </w: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599F9455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"methodProperties": {</w:t>
            </w:r>
          </w:p>
          <w:p w14:paraId="5A0A6835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</w:t>
            </w: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"BackwardDeliveryData": [</w:t>
            </w:r>
          </w:p>
          <w:p w14:paraId="5C4C963D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{</w:t>
            </w:r>
          </w:p>
          <w:p w14:paraId="012C8BF7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25022221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"CargoType": "</w:t>
            </w: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en-US" w:eastAsia="uk-UA"/>
              </w:rPr>
              <w:t>CreditDocuments</w:t>
            </w: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5DE40396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"RedeliveryString": " "</w:t>
            </w:r>
          </w:p>
          <w:p w14:paraId="0F6A6E4B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}</w:t>
            </w:r>
          </w:p>
          <w:p w14:paraId="0115F87C" w14:textId="77777777" w:rsidR="002B2A25" w:rsidRPr="0075212C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],</w:t>
            </w:r>
          </w:p>
          <w:p w14:paraId="42EA5A3B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33945138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"PaymentMethod": "Cash",</w:t>
            </w:r>
          </w:p>
          <w:p w14:paraId="5BFC90BB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"DateTime": "02.03.2015",</w:t>
            </w:r>
          </w:p>
          <w:p w14:paraId="03494967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"CargoType": "Cargo",</w:t>
            </w:r>
          </w:p>
          <w:p w14:paraId="2D91A460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"VolumeGeneral": "0.1",</w:t>
            </w:r>
          </w:p>
          <w:p w14:paraId="475BB3F2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"Weight": "10",</w:t>
            </w:r>
          </w:p>
          <w:p w14:paraId="241316D2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"ServiceType": "WarehouseDoors",</w:t>
            </w:r>
          </w:p>
          <w:p w14:paraId="0B5F29D8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  <w:p w14:paraId="5CD4F5BF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"SeatsAmount": "1",</w:t>
            </w:r>
          </w:p>
          <w:p w14:paraId="70E475A7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"Description": "абажур",</w:t>
            </w:r>
          </w:p>
          <w:p w14:paraId="07827CA3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"Cost": "500",</w:t>
            </w:r>
          </w:p>
          <w:p w14:paraId="33F41B29" w14:textId="77777777" w:rsidR="002B2A25" w:rsidRPr="0075212C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"CitySender": "8d5a980d-391c-11dd-90d9-001a92567626",</w:t>
            </w:r>
          </w:p>
          <w:p w14:paraId="36C2B23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75212C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"Sender": "6e9acced-d072-11e3-95eb-0050568046cd",</w:t>
            </w:r>
          </w:p>
          <w:p w14:paraId="663C866E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"SenderAddress": "01ae2635-e1c2-11e3-8c4a-0050568002cf",</w:t>
            </w:r>
          </w:p>
          <w:p w14:paraId="3AFE139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"ContactSender": "d0b9f592-b600-11e4-a77a-005056887b8d",</w:t>
            </w:r>
          </w:p>
          <w:p w14:paraId="404325DB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"SendersPhone": "380678734567",</w:t>
            </w:r>
          </w:p>
          <w:p w14:paraId="6B1028C2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"CityRecipient": "db5c8892-391c-11dd-90d9-001a92567626",</w:t>
            </w:r>
          </w:p>
          <w:p w14:paraId="65F8916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"Recipient": "d00f2319-b743-11e4-a77a-005056887b8d",</w:t>
            </w:r>
          </w:p>
          <w:p w14:paraId="0BEE66FF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"RecipientAddress": "511fcfbd-e1c2-11e3-8c4a-0050568002cf",</w:t>
            </w:r>
          </w:p>
          <w:p w14:paraId="53F20AEB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"ContactRecipient": "bc7b61ea-b6eb-11e4-a77a-005056887b8d",</w:t>
            </w:r>
          </w:p>
          <w:p w14:paraId="0799C1C0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"RecipientsPhone": "380631112223"</w:t>
            </w:r>
          </w:p>
          <w:p w14:paraId="30AA973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1B775F10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4D86B2FE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38D8D5E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75212C">
              <w:rPr>
                <w:rFonts w:asciiTheme="minorHAnsi" w:hAnsiTheme="minorHAnsi"/>
              </w:rPr>
              <w:t xml:space="preserve">- ваш ключ  </w:t>
            </w:r>
            <w:r w:rsidRPr="0075212C">
              <w:rPr>
                <w:rFonts w:asciiTheme="minorHAnsi" w:hAnsiTheme="minorHAnsi"/>
                <w:lang w:val="en-US"/>
              </w:rPr>
              <w:t>API</w:t>
            </w:r>
          </w:p>
          <w:p w14:paraId="287539D9" w14:textId="65622D53" w:rsidR="002B2A25" w:rsidRPr="0075212C" w:rsidRDefault="006B27A9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3439067C" w14:textId="681F4854" w:rsidR="002B2A25" w:rsidRPr="0075212C" w:rsidRDefault="006B27A9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  <w:r w:rsidR="002B2A25" w:rsidRPr="0075212C">
              <w:rPr>
                <w:rFonts w:asciiTheme="minorHAnsi" w:hAnsiTheme="minorHAnsi"/>
                <w:lang w:val="uk-UA"/>
              </w:rPr>
              <w:t>(</w:t>
            </w:r>
            <w:r w:rsidR="002B2A25" w:rsidRPr="0075212C">
              <w:rPr>
                <w:rFonts w:asciiTheme="minorHAnsi" w:hAnsiTheme="minorHAnsi"/>
              </w:rPr>
              <w:t>створення ЕН</w:t>
            </w:r>
            <w:r w:rsidR="002B2A25" w:rsidRPr="0075212C">
              <w:rPr>
                <w:rFonts w:asciiTheme="minorHAnsi" w:hAnsiTheme="minorHAnsi"/>
                <w:lang w:val="uk-UA"/>
              </w:rPr>
              <w:t>)</w:t>
            </w:r>
          </w:p>
          <w:p w14:paraId="0ABA95EC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</w:rPr>
              <w:t xml:space="preserve">- </w:t>
            </w:r>
            <w:r w:rsidRPr="0075212C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33162E2A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75212C">
              <w:rPr>
                <w:rFonts w:asciiTheme="minorHAnsi" w:hAnsiTheme="minorHAnsi"/>
                <w:color w:val="2E74B5" w:themeColor="accent1" w:themeShade="BF"/>
                <w:lang w:val="uk-UA"/>
              </w:rPr>
              <w:t>- параметр (зворотня доставка)</w:t>
            </w:r>
          </w:p>
          <w:p w14:paraId="74F5DA45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16C3812E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653F7BC7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тип вантажу  (кредитні док.) </w:t>
            </w:r>
          </w:p>
          <w:p w14:paraId="4F7C78BA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</w:rPr>
              <w:t xml:space="preserve">- 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параметр порожній</w:t>
            </w:r>
          </w:p>
          <w:p w14:paraId="79A1DBD4" w14:textId="77777777" w:rsidR="004800C8" w:rsidRDefault="004800C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 w:eastAsia="en-US"/>
              </w:rPr>
            </w:pPr>
          </w:p>
          <w:p w14:paraId="2D7DCC9C" w14:textId="77777777" w:rsidR="0075212C" w:rsidRPr="0075212C" w:rsidRDefault="0075212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 w:eastAsia="en-US"/>
              </w:rPr>
            </w:pPr>
          </w:p>
          <w:p w14:paraId="5CC39761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5693535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6CF1B235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0F4E8787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52B20BA7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Загальний об</w:t>
            </w:r>
            <w:r w:rsidRPr="0075212C">
              <w:rPr>
                <w:rFonts w:asciiTheme="minorHAnsi" w:hAnsiTheme="minorHAnsi"/>
              </w:rPr>
              <w:t>’</w:t>
            </w:r>
            <w:r w:rsidRPr="0075212C">
              <w:rPr>
                <w:rFonts w:asciiTheme="minorHAnsi" w:hAnsiTheme="minorHAnsi"/>
                <w:lang w:val="uk-UA"/>
              </w:rPr>
              <w:t>єм</w:t>
            </w:r>
          </w:p>
          <w:p w14:paraId="1375D5B2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2A93C0D7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6E397657" w14:textId="77777777" w:rsidR="0075212C" w:rsidRPr="0075212C" w:rsidRDefault="0075212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159D445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6E311E93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6D6EE07E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51A72727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 xml:space="preserve">- </w:t>
            </w:r>
            <w:r w:rsidRPr="0075212C">
              <w:rPr>
                <w:rFonts w:asciiTheme="minorHAnsi" w:hAnsiTheme="minorHAnsi"/>
              </w:rPr>
              <w:t>ідентифікатор</w:t>
            </w:r>
            <w:r w:rsidRPr="0075212C">
              <w:rPr>
                <w:rFonts w:asciiTheme="minorHAnsi" w:hAnsiTheme="minorHAnsi"/>
                <w:lang w:val="uk-UA"/>
              </w:rPr>
              <w:t xml:space="preserve"> міста</w:t>
            </w:r>
            <w:r w:rsidRPr="0075212C">
              <w:rPr>
                <w:rFonts w:asciiTheme="minorHAnsi" w:hAnsiTheme="minorHAnsi"/>
              </w:rPr>
              <w:t xml:space="preserve"> </w:t>
            </w:r>
            <w:r w:rsidRPr="0075212C">
              <w:rPr>
                <w:rFonts w:asciiTheme="minorHAnsi" w:hAnsiTheme="minorHAnsi"/>
                <w:lang w:val="uk-UA"/>
              </w:rPr>
              <w:t>відправника</w:t>
            </w:r>
            <w:r w:rsidRPr="0075212C">
              <w:rPr>
                <w:rFonts w:asciiTheme="minorHAnsi" w:hAnsiTheme="minorHAnsi"/>
              </w:rPr>
              <w:t xml:space="preserve"> </w:t>
            </w:r>
          </w:p>
          <w:p w14:paraId="1495D3DE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</w:rPr>
              <w:t xml:space="preserve">- </w:t>
            </w:r>
            <w:r w:rsidRPr="0075212C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13764807" w14:textId="4E1F50D1" w:rsidR="004800C8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1130A558" w14:textId="226C3B18" w:rsidR="004800C8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000BE3E8" w14:textId="4E0C18AA" w:rsidR="002B2A25" w:rsidRPr="005C7C24" w:rsidRDefault="004800C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="002B2A25"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6332E85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33072546" w14:textId="47228C89" w:rsidR="002B2A25" w:rsidRPr="005C7C24" w:rsidRDefault="004800C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</w:t>
            </w:r>
            <w:r w:rsidR="002B2A25" w:rsidRPr="005C7C24">
              <w:rPr>
                <w:rFonts w:asciiTheme="minorHAnsi" w:hAnsiTheme="minorHAnsi"/>
                <w:lang w:val="uk-UA"/>
              </w:rPr>
              <w:t>отримувача</w:t>
            </w:r>
          </w:p>
          <w:p w14:paraId="342DB83C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5901AC6A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3040377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:rsidRPr="005C7C24" w14:paraId="1B8405EF" w14:textId="77777777" w:rsidTr="00357CCA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3DF48911" w14:textId="77777777" w:rsidR="002B2A25" w:rsidRPr="005C7C24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693B1AE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:rsidRPr="005C7C24" w14:paraId="10957BA9" w14:textId="77777777" w:rsidTr="00357CCA">
        <w:trPr>
          <w:trHeight w:val="4142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E45886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7D24D714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095C28A2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2F8F86D3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0341A6E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"Ref": "7e2a7c88-c179-11e4-bdb5-005056801329",</w:t>
            </w:r>
          </w:p>
          <w:p w14:paraId="59E6B644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"CostOnSite": 55,</w:t>
            </w:r>
          </w:p>
          <w:p w14:paraId="02EB3369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"EstimatedDeliveryDate": "04.03.2015",</w:t>
            </w:r>
          </w:p>
          <w:p w14:paraId="141FFB6B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"IntDocNumber": "20400030200298",</w:t>
            </w:r>
          </w:p>
          <w:p w14:paraId="29FCFB29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>"TypeDocument": "InternetDocument"</w:t>
            </w:r>
          </w:p>
          <w:p w14:paraId="693C22B8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30CC9FB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CAD738E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536F278" w14:textId="77777777" w:rsidR="002B2A2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8009DF1" w14:textId="77777777" w:rsidR="002B2A25" w:rsidRPr="00357CC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357CCA">
              <w:rPr>
                <w:rFonts w:asciiTheme="minorHAnsi" w:hAnsiTheme="minorHAnsi"/>
                <w:sz w:val="22"/>
                <w:szCs w:val="22"/>
              </w:rPr>
              <w:t>"info": []</w:t>
            </w:r>
          </w:p>
          <w:p w14:paraId="3AB7F0CE" w14:textId="77777777" w:rsidR="002B2A25" w:rsidRPr="00357CC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57CCA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3D9DE8E6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6DFCA621" w14:textId="77777777" w:rsidR="002B2A25" w:rsidRDefault="002B2A25" w:rsidP="00E6319E">
            <w:pPr>
              <w:pStyle w:val="HTML"/>
            </w:pPr>
            <w:r>
              <w:t xml:space="preserve"> </w:t>
            </w:r>
          </w:p>
          <w:p w14:paraId="107E3362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5485DF9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EDF650B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B3431E2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2C6A919B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60AD5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0AE7C29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78220E9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D95FBD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0DEA2F4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6C25ADE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C8C9C2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9506BE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D4832A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5CBA07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5FD885E5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73219462" w14:textId="77777777" w:rsidR="002B2A25" w:rsidRDefault="002B2A25" w:rsidP="002B2A25">
      <w:pPr>
        <w:pStyle w:val="NP1"/>
        <w:ind w:firstLine="0"/>
      </w:pPr>
    </w:p>
    <w:p w14:paraId="6A465A07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 xml:space="preserve">являється в списку ЕН в особистому кабінеті. Відкривши документ бачимо вказану зворотню доставку кредитних документів. </w:t>
      </w:r>
    </w:p>
    <w:p w14:paraId="68091367" w14:textId="1D32DDE8" w:rsidR="00F428B0" w:rsidRDefault="00F428B0">
      <w:pPr>
        <w:rPr>
          <w:noProof/>
          <w:color w:val="000000"/>
          <w:lang w:val="uk-UA" w:eastAsia="uk-UA"/>
        </w:rPr>
      </w:pPr>
    </w:p>
    <w:p w14:paraId="08BB251A" w14:textId="1BAD725D" w:rsidR="002B2A25" w:rsidRPr="00810032" w:rsidRDefault="002B2A25" w:rsidP="002B2A25">
      <w:pPr>
        <w:pStyle w:val="-NP5"/>
      </w:pP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замовленою послугою зворотної доставки кредитних документів.</w:t>
      </w:r>
    </w:p>
    <w:p w14:paraId="0E8B12C4" w14:textId="77777777" w:rsidR="002B2A25" w:rsidRPr="00B1283E" w:rsidRDefault="002B2A25" w:rsidP="002B2A25">
      <w:pPr>
        <w:pStyle w:val="-NP5"/>
      </w:pPr>
      <w:r>
        <w:rPr>
          <w:noProof/>
          <w:lang w:val="ru-RU" w:eastAsia="ru-RU"/>
        </w:rPr>
        <w:drawing>
          <wp:inline distT="0" distB="0" distL="0" distR="0" wp14:anchorId="07184EFB" wp14:editId="020B8373">
            <wp:extent cx="6114353" cy="2861862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9" b="5179"/>
                    <a:stretch/>
                  </pic:blipFill>
                  <pic:spPr bwMode="auto">
                    <a:xfrm>
                      <a:off x="0" y="0"/>
                      <a:ext cx="6115685" cy="28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A526" w14:textId="77777777" w:rsidR="002B2A25" w:rsidRDefault="002B2A25" w:rsidP="002B2A25">
      <w:pPr>
        <w:rPr>
          <w:lang w:val="uk-UA" w:eastAsia="uk-UA"/>
        </w:rPr>
      </w:pPr>
    </w:p>
    <w:p w14:paraId="4377D1D7" w14:textId="77777777" w:rsidR="00234F60" w:rsidRDefault="00234F60" w:rsidP="002B2A25">
      <w:pPr>
        <w:rPr>
          <w:lang w:val="uk-UA" w:eastAsia="uk-UA"/>
        </w:rPr>
      </w:pPr>
    </w:p>
    <w:p w14:paraId="66BA06A9" w14:textId="77777777" w:rsidR="00234F60" w:rsidRDefault="00234F60" w:rsidP="002B2A25">
      <w:pPr>
        <w:rPr>
          <w:lang w:val="uk-UA" w:eastAsia="uk-UA"/>
        </w:rPr>
      </w:pPr>
    </w:p>
    <w:p w14:paraId="0EBE8E46" w14:textId="77777777" w:rsidR="00A42E77" w:rsidRDefault="00A42E77" w:rsidP="002B2A25">
      <w:pPr>
        <w:rPr>
          <w:lang w:val="uk-UA" w:eastAsia="uk-UA"/>
        </w:rPr>
      </w:pPr>
    </w:p>
    <w:p w14:paraId="3EDB6245" w14:textId="72CF2198" w:rsidR="002B2A25" w:rsidRDefault="002B2A25" w:rsidP="002B2A25">
      <w:pPr>
        <w:pStyle w:val="-4NP0"/>
      </w:pPr>
      <w:bookmarkStart w:id="125" w:name="зворотна_доставки_підписаних_документів"/>
      <w:r>
        <w:lastRenderedPageBreak/>
        <w:t xml:space="preserve">Формування запиту </w:t>
      </w:r>
      <w:r w:rsidR="00FE32F4">
        <w:t>з замовленням послуги «зворотна доставка</w:t>
      </w:r>
      <w:r>
        <w:t xml:space="preserve"> підписаних документів»</w:t>
      </w:r>
    </w:p>
    <w:bookmarkEnd w:id="125"/>
    <w:p w14:paraId="5278A1E9" w14:textId="3A455884" w:rsidR="002B2A25" w:rsidRDefault="002B2A25" w:rsidP="00F428B0">
      <w:pPr>
        <w:pStyle w:val="NP"/>
      </w:pPr>
      <w:r w:rsidRPr="00E828E5">
        <w:t xml:space="preserve"> </w:t>
      </w:r>
      <w:r>
        <w:t>Синім</w:t>
      </w:r>
      <w:r w:rsidRPr="00DB7C83">
        <w:t xml:space="preserve"> </w:t>
      </w:r>
      <w:r>
        <w:t>кольором виділена частина запиту (п</w:t>
      </w:r>
      <w:r>
        <w:rPr>
          <w:lang w:val="ru-RU"/>
        </w:rPr>
        <w:t>а</w:t>
      </w:r>
      <w:r>
        <w:t>раметр методу), яка відповідає за зворотню доставку кредитних документів.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7318"/>
        <w:gridCol w:w="3813"/>
      </w:tblGrid>
      <w:tr w:rsidR="002B2A25" w:rsidRPr="0011435A" w14:paraId="505952E7" w14:textId="77777777" w:rsidTr="00131C75">
        <w:trPr>
          <w:trHeight w:val="674"/>
        </w:trPr>
        <w:tc>
          <w:tcPr>
            <w:tcW w:w="7318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8E84B72" w14:textId="77777777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 підписаних документів.</w:t>
            </w:r>
          </w:p>
        </w:tc>
        <w:tc>
          <w:tcPr>
            <w:tcW w:w="3813" w:type="dxa"/>
            <w:shd w:val="clear" w:color="auto" w:fill="B4C6E7" w:themeFill="accent5" w:themeFillTint="66"/>
            <w:vAlign w:val="bottom"/>
          </w:tcPr>
          <w:p w14:paraId="02A35DFD" w14:textId="5DF1AD29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5C7C24" w14:paraId="591F8D16" w14:textId="77777777" w:rsidTr="00131C75">
        <w:trPr>
          <w:trHeight w:val="2156"/>
        </w:trPr>
        <w:tc>
          <w:tcPr>
            <w:tcW w:w="7318" w:type="dxa"/>
          </w:tcPr>
          <w:p w14:paraId="0DCE5744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3FF69309" w14:textId="0AC5DE5D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173971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"modelName": "</w:t>
            </w:r>
            <w:r w:rsidRPr="00141608">
              <w:rPr>
                <w:rStyle w:val="afb"/>
              </w:rPr>
              <w:t>InternetDocument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A78FB0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"calledMethod": "</w:t>
            </w:r>
            <w:r w:rsidRPr="00141608">
              <w:rPr>
                <w:rStyle w:val="af9"/>
              </w:rPr>
              <w:t>save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E42AD6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"methodProperties": {</w:t>
            </w:r>
          </w:p>
          <w:p w14:paraId="2F0255DB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</w:t>
            </w: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"BackwardDeliveryData": [</w:t>
            </w:r>
          </w:p>
          <w:p w14:paraId="07A47074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{</w:t>
            </w:r>
          </w:p>
          <w:p w14:paraId="4A7AC6F7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632FCDBE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"CargoType": "</w:t>
            </w:r>
            <w: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en-US" w:eastAsia="uk-UA"/>
              </w:rPr>
              <w:t>SignedDocuments</w:t>
            </w: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",</w:t>
            </w:r>
          </w:p>
          <w:p w14:paraId="3BF4CDF6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"RedeliveryString": " "</w:t>
            </w:r>
          </w:p>
          <w:p w14:paraId="398E2B56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}</w:t>
            </w:r>
          </w:p>
          <w:p w14:paraId="1E215B56" w14:textId="77777777" w:rsidR="002B2A25" w:rsidRPr="005C7C24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],</w:t>
            </w:r>
          </w:p>
          <w:p w14:paraId="00B9A499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"PayerType": "Sender",</w:t>
            </w:r>
          </w:p>
          <w:p w14:paraId="6CEC3774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"PaymentMethod": "Cash",</w:t>
            </w:r>
          </w:p>
          <w:p w14:paraId="3D184DFC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"DateTime": "02.03.2015",</w:t>
            </w:r>
          </w:p>
          <w:p w14:paraId="687490B0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"CargoType": "Cargo",</w:t>
            </w:r>
          </w:p>
          <w:p w14:paraId="5ADFAF77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"VolumeGeneral": "0.1",</w:t>
            </w:r>
          </w:p>
          <w:p w14:paraId="525B47E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"Weight": "10",</w:t>
            </w:r>
          </w:p>
          <w:p w14:paraId="12E2B420" w14:textId="77777777" w:rsidR="002B2A25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"ServiceType": "WarehouseDoors",</w:t>
            </w:r>
          </w:p>
          <w:p w14:paraId="1E24FA7B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  <w:p w14:paraId="0BAA05C5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"SeatsAmount": "1",</w:t>
            </w:r>
          </w:p>
          <w:p w14:paraId="14AC1C2E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"Description": "абажур",</w:t>
            </w:r>
          </w:p>
          <w:p w14:paraId="29C1BA5F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"Cost": "500",</w:t>
            </w:r>
          </w:p>
          <w:p w14:paraId="0817A80E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"CitySender":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8d5a980d-391c-11dd-90d9-001a92567626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E96D6E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5953fb16-08d8-11e4-8958-0025909b4e33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4BBE85F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"SenderAddress":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0d545ecf-e1c2-11e3-8c4a-0050568002cf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6726948B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"ContactSender":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9b9d5f71-6e3c-11e4-ab6d-005056801329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4E1D98B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"SendersPhone": "</w:t>
            </w:r>
            <w:r w:rsidRPr="0003300B">
              <w:rPr>
                <w:lang w:val="en-US"/>
              </w:rPr>
              <w:t>380971155109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6077DCB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"CityRecipient":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8d5a980d-391c-11dd-90d9-001a92567626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715A986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b9188002-c0c8-11e4-bdb5-005056801329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3B960F19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"RecipientAddress":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1ec09d88-e1c2-11e3-8c4a-0050568002cf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06CDFDD7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"ContactRecipient":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0fdfcde9-c0c9-11e4-bdb5-005056801329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278FC6B9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                "RecipientsPhone": "</w:t>
            </w:r>
            <w:r w:rsidRPr="0003300B">
              <w:rPr>
                <w:rFonts w:eastAsia="Times New Roman" w:cs="Courier New"/>
                <w:sz w:val="22"/>
                <w:szCs w:val="22"/>
                <w:lang w:val="uk-UA" w:eastAsia="uk-UA"/>
              </w:rPr>
              <w:t>380997579789</w:t>
            </w: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"</w:t>
            </w:r>
          </w:p>
          <w:p w14:paraId="51C761BA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}</w:t>
            </w:r>
          </w:p>
          <w:p w14:paraId="68FCF116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5C7C24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</w:tcPr>
          <w:p w14:paraId="4AB9D50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62D2C14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75212C">
              <w:rPr>
                <w:rFonts w:asciiTheme="minorHAnsi" w:hAnsiTheme="minorHAnsi"/>
              </w:rPr>
              <w:t xml:space="preserve">- ваш ключ  </w:t>
            </w:r>
            <w:r w:rsidRPr="0075212C">
              <w:rPr>
                <w:rFonts w:asciiTheme="minorHAnsi" w:hAnsiTheme="minorHAnsi"/>
                <w:lang w:val="en-US"/>
              </w:rPr>
              <w:t>API</w:t>
            </w:r>
          </w:p>
          <w:p w14:paraId="1E00D542" w14:textId="3CBA30AD" w:rsidR="002B2A25" w:rsidRPr="0075212C" w:rsidRDefault="006B27A9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2101FE39" w14:textId="7B5D6A32" w:rsidR="002B2A25" w:rsidRPr="0075212C" w:rsidRDefault="006B27A9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  <w:r w:rsidR="002B2A25" w:rsidRPr="0075212C">
              <w:rPr>
                <w:rFonts w:asciiTheme="minorHAnsi" w:hAnsiTheme="minorHAnsi"/>
                <w:lang w:val="uk-UA"/>
              </w:rPr>
              <w:t>(</w:t>
            </w:r>
            <w:r w:rsidR="002B2A25" w:rsidRPr="0075212C">
              <w:rPr>
                <w:rFonts w:asciiTheme="minorHAnsi" w:hAnsiTheme="minorHAnsi"/>
              </w:rPr>
              <w:t>створення ЕН</w:t>
            </w:r>
            <w:r w:rsidR="002B2A25" w:rsidRPr="0075212C">
              <w:rPr>
                <w:rFonts w:asciiTheme="minorHAnsi" w:hAnsiTheme="minorHAnsi"/>
                <w:lang w:val="uk-UA"/>
              </w:rPr>
              <w:t>)</w:t>
            </w:r>
          </w:p>
          <w:p w14:paraId="6482A1DA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</w:rPr>
              <w:t xml:space="preserve">- </w:t>
            </w:r>
            <w:r w:rsidRPr="0075212C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02881D89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75212C">
              <w:rPr>
                <w:rFonts w:asciiTheme="minorHAnsi" w:hAnsiTheme="minorHAnsi"/>
                <w:color w:val="2E74B5" w:themeColor="accent1" w:themeShade="BF"/>
                <w:lang w:val="uk-UA"/>
              </w:rPr>
              <w:t>- параметр (зворотня доставка)</w:t>
            </w:r>
          </w:p>
          <w:p w14:paraId="3AE1D57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04C798D2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783E5F31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тип вантажу  (підписані док.) </w:t>
            </w:r>
          </w:p>
          <w:p w14:paraId="0BD6CFC4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</w:rPr>
              <w:t xml:space="preserve">- 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параметр порожній</w:t>
            </w:r>
          </w:p>
          <w:p w14:paraId="4AED5A82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 w:eastAsia="en-US"/>
              </w:rPr>
            </w:pPr>
          </w:p>
          <w:p w14:paraId="0EB611EF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9DAB618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5688A05E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527D147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2387A6D3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2617B4F6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Загальний об</w:t>
            </w:r>
            <w:r w:rsidRPr="0075212C">
              <w:rPr>
                <w:rFonts w:asciiTheme="minorHAnsi" w:hAnsiTheme="minorHAnsi"/>
              </w:rPr>
              <w:t>’</w:t>
            </w:r>
            <w:r w:rsidRPr="0075212C">
              <w:rPr>
                <w:rFonts w:asciiTheme="minorHAnsi" w:hAnsiTheme="minorHAnsi"/>
                <w:lang w:val="uk-UA"/>
              </w:rPr>
              <w:t>єм</w:t>
            </w:r>
          </w:p>
          <w:p w14:paraId="7685FFB4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0DAFA164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25CF3CB1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A581118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3F948170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3F36769C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27711F1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39C31FE2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0DAAE91C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70BDA00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35B00F1F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телефон відправника</w:t>
            </w:r>
          </w:p>
          <w:p w14:paraId="3E40DA2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58FCCA80" w14:textId="620D5CFF" w:rsidR="002B2A25" w:rsidRPr="005C7C24" w:rsidRDefault="0075212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</w:t>
            </w:r>
            <w:r w:rsidR="002B2A25"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74F1784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6EA00538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0BF535D9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:rsidRPr="005C7C24" w14:paraId="416007AC" w14:textId="77777777" w:rsidTr="00131C75">
        <w:trPr>
          <w:trHeight w:val="660"/>
        </w:trPr>
        <w:tc>
          <w:tcPr>
            <w:tcW w:w="7318" w:type="dxa"/>
            <w:shd w:val="clear" w:color="auto" w:fill="C5E0B3" w:themeFill="accent6" w:themeFillTint="66"/>
            <w:vAlign w:val="center"/>
          </w:tcPr>
          <w:p w14:paraId="2A747B3B" w14:textId="77777777" w:rsidR="002B2A25" w:rsidRPr="005C7C24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51A85209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:rsidRPr="005C7C24" w14:paraId="1A13CF7D" w14:textId="77777777" w:rsidTr="00131C75">
        <w:trPr>
          <w:trHeight w:val="1477"/>
        </w:trPr>
        <w:tc>
          <w:tcPr>
            <w:tcW w:w="7318" w:type="dxa"/>
            <w:tcBorders>
              <w:bottom w:val="single" w:sz="4" w:space="0" w:color="auto"/>
            </w:tcBorders>
          </w:tcPr>
          <w:p w14:paraId="1C133A9C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28BC4672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9E739BC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69ED597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674B1BC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"Ref": "579f85f0-c178-11e4-bdb5-005056801329",</w:t>
            </w:r>
          </w:p>
          <w:p w14:paraId="25D355C3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"CostOnSite": 55,</w:t>
            </w:r>
          </w:p>
          <w:p w14:paraId="378DD2DC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"EstimatedDeliveryDate": "04.03.2015",</w:t>
            </w:r>
          </w:p>
          <w:p w14:paraId="56DF2487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"IntDocNumber": "20400030200297",</w:t>
            </w:r>
          </w:p>
          <w:p w14:paraId="49892A61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         </w:t>
            </w: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"TypeDocument": "InternetDocument"</w:t>
            </w:r>
          </w:p>
          <w:p w14:paraId="2E2BB530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}</w:t>
            </w:r>
          </w:p>
          <w:p w14:paraId="5DD2C622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7A07DC11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A927097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EF6006E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E7B8947" w14:textId="77777777" w:rsidR="002B2A25" w:rsidRPr="00131C7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31C7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44E3273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66F22E7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73ED1FA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6AE56CF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7E922B40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8922944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2A45E8A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56FB051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76FE321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0D3AEA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3E0663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2BEC14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B0A4E9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57693F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116FD5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A00C1B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52C67983" w14:textId="77777777" w:rsidR="002B2A25" w:rsidRDefault="002B2A25" w:rsidP="002B2A25">
      <w:pPr>
        <w:rPr>
          <w:lang w:val="uk-UA" w:eastAsia="uk-UA"/>
        </w:rPr>
      </w:pPr>
    </w:p>
    <w:p w14:paraId="23306A83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 xml:space="preserve">являється в списку ЕН в особистому кабінеті. Відкривши документ бачимо вказану зворотню доставку підписаних документів. </w:t>
      </w:r>
    </w:p>
    <w:p w14:paraId="1372E7DA" w14:textId="05F93EFD" w:rsidR="002B2A25" w:rsidRDefault="002B2A25" w:rsidP="002B2A25">
      <w:pPr>
        <w:pStyle w:val="NP2"/>
      </w:pP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замовленою послугою зворотної доставки підписаних документів.</w:t>
      </w:r>
    </w:p>
    <w:p w14:paraId="3A355BE1" w14:textId="77777777" w:rsidR="002B2A25" w:rsidRDefault="002B2A25" w:rsidP="002B2A25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4D8F7318" wp14:editId="10B3A0DE">
            <wp:extent cx="6114385" cy="2837543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4" b="6235"/>
                    <a:stretch/>
                  </pic:blipFill>
                  <pic:spPr bwMode="auto">
                    <a:xfrm>
                      <a:off x="0" y="0"/>
                      <a:ext cx="6115685" cy="28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616CA" w14:textId="45F21560" w:rsidR="002B2A25" w:rsidRDefault="002B2A25" w:rsidP="002B2A25">
      <w:pPr>
        <w:rPr>
          <w:lang w:val="uk-UA" w:eastAsia="uk-UA"/>
        </w:rPr>
      </w:pPr>
    </w:p>
    <w:p w14:paraId="099E6E45" w14:textId="77777777" w:rsidR="00234F60" w:rsidRDefault="00234F60" w:rsidP="00234F60">
      <w:pPr>
        <w:pStyle w:val="-4NP0"/>
        <w:numPr>
          <w:ilvl w:val="0"/>
          <w:numId w:val="0"/>
        </w:numPr>
        <w:ind w:left="1134"/>
      </w:pPr>
      <w:bookmarkStart w:id="126" w:name="зворотна_доставки_піддонів"/>
    </w:p>
    <w:p w14:paraId="1DF8FD9F" w14:textId="77777777" w:rsidR="00234F60" w:rsidRDefault="00234F60" w:rsidP="00234F60">
      <w:pPr>
        <w:pStyle w:val="NP1"/>
      </w:pPr>
    </w:p>
    <w:p w14:paraId="74268B35" w14:textId="77777777" w:rsidR="00234F60" w:rsidRDefault="00234F60" w:rsidP="00234F60">
      <w:pPr>
        <w:pStyle w:val="NP1"/>
      </w:pPr>
    </w:p>
    <w:p w14:paraId="243A9D88" w14:textId="77777777" w:rsidR="00234F60" w:rsidRDefault="00234F60" w:rsidP="00234F60">
      <w:pPr>
        <w:pStyle w:val="NP1"/>
      </w:pPr>
    </w:p>
    <w:p w14:paraId="77BA2C1E" w14:textId="77777777" w:rsidR="00234F60" w:rsidRDefault="00234F60" w:rsidP="00234F60">
      <w:pPr>
        <w:pStyle w:val="NP1"/>
      </w:pPr>
    </w:p>
    <w:p w14:paraId="3C3B6034" w14:textId="77777777" w:rsidR="00234F60" w:rsidRDefault="00234F60" w:rsidP="00234F60">
      <w:pPr>
        <w:pStyle w:val="NP1"/>
      </w:pPr>
    </w:p>
    <w:p w14:paraId="4CE6748B" w14:textId="77777777" w:rsidR="00234F60" w:rsidRDefault="00234F60" w:rsidP="00234F60">
      <w:pPr>
        <w:pStyle w:val="NP1"/>
      </w:pPr>
    </w:p>
    <w:p w14:paraId="4011E78A" w14:textId="77777777" w:rsidR="00234F60" w:rsidRDefault="00234F60" w:rsidP="00234F60">
      <w:pPr>
        <w:pStyle w:val="NP1"/>
      </w:pPr>
    </w:p>
    <w:p w14:paraId="09EC7A52" w14:textId="77777777" w:rsidR="00234F60" w:rsidRDefault="00234F60" w:rsidP="00234F60">
      <w:pPr>
        <w:pStyle w:val="NP1"/>
      </w:pPr>
    </w:p>
    <w:p w14:paraId="501D3F74" w14:textId="77777777" w:rsidR="00234F60" w:rsidRDefault="00234F60" w:rsidP="00234F60">
      <w:pPr>
        <w:pStyle w:val="NP1"/>
      </w:pPr>
    </w:p>
    <w:p w14:paraId="562F11AE" w14:textId="77777777" w:rsidR="00A42E77" w:rsidRPr="00234F60" w:rsidRDefault="00A42E77" w:rsidP="00234F60">
      <w:pPr>
        <w:pStyle w:val="NP1"/>
      </w:pPr>
    </w:p>
    <w:p w14:paraId="5AC4FB81" w14:textId="587BF11B" w:rsidR="002B2A25" w:rsidRDefault="002B2A25" w:rsidP="002B2A25">
      <w:pPr>
        <w:pStyle w:val="-4NP0"/>
      </w:pPr>
      <w:r>
        <w:lastRenderedPageBreak/>
        <w:t>Формування запиту з</w:t>
      </w:r>
      <w:r w:rsidR="00FE32F4">
        <w:t xml:space="preserve"> замовленням послуги «зворотна доставка</w:t>
      </w:r>
      <w:r>
        <w:t xml:space="preserve"> піддонів»</w:t>
      </w:r>
    </w:p>
    <w:bookmarkEnd w:id="126"/>
    <w:p w14:paraId="33EC70D5" w14:textId="4D80130D" w:rsidR="002B2A25" w:rsidRPr="001D1C29" w:rsidRDefault="002B2A25" w:rsidP="00F428B0">
      <w:pPr>
        <w:pStyle w:val="NP1"/>
      </w:pPr>
      <w:r>
        <w:t>Синім кольором виділена частина запиту (параметр методу), яка відповідає за зворотню доставку піддонів.</w:t>
      </w:r>
    </w:p>
    <w:tbl>
      <w:tblPr>
        <w:tblStyle w:val="af4"/>
        <w:tblW w:w="11190" w:type="dxa"/>
        <w:tblInd w:w="-1139" w:type="dxa"/>
        <w:tblLook w:val="04A0" w:firstRow="1" w:lastRow="0" w:firstColumn="1" w:lastColumn="0" w:noHBand="0" w:noVBand="1"/>
      </w:tblPr>
      <w:tblGrid>
        <w:gridCol w:w="7377"/>
        <w:gridCol w:w="3813"/>
      </w:tblGrid>
      <w:tr w:rsidR="002B2A25" w:rsidRPr="0011435A" w14:paraId="394A42E0" w14:textId="77777777" w:rsidTr="008E0CCA">
        <w:trPr>
          <w:trHeight w:val="674"/>
        </w:trPr>
        <w:tc>
          <w:tcPr>
            <w:tcW w:w="7377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0B15A79" w14:textId="33642BCE" w:rsidR="002B2A25" w:rsidRPr="00F029BD" w:rsidRDefault="002B2A25" w:rsidP="00E6319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доставкою під</w:t>
            </w:r>
            <w:r w:rsidR="00B3213B">
              <w:rPr>
                <w:lang w:val="uk-UA"/>
              </w:rPr>
              <w:t>донів</w:t>
            </w:r>
            <w:r>
              <w:rPr>
                <w:lang w:val="uk-UA"/>
              </w:rPr>
              <w:t>.</w:t>
            </w:r>
          </w:p>
        </w:tc>
        <w:tc>
          <w:tcPr>
            <w:tcW w:w="3813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bottom"/>
          </w:tcPr>
          <w:p w14:paraId="7EE8852E" w14:textId="08AF9145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Опис параметрів </w:t>
            </w:r>
            <w:r w:rsidR="000C1F71">
              <w:rPr>
                <w:lang w:val="uk-UA"/>
              </w:rPr>
              <w:t>запиту</w:t>
            </w:r>
          </w:p>
        </w:tc>
      </w:tr>
      <w:tr w:rsidR="002B2A25" w:rsidRPr="005C7C24" w14:paraId="232B26D5" w14:textId="77777777" w:rsidTr="008E0CCA">
        <w:trPr>
          <w:trHeight w:val="558"/>
        </w:trPr>
        <w:tc>
          <w:tcPr>
            <w:tcW w:w="7377" w:type="dxa"/>
            <w:tcBorders>
              <w:bottom w:val="single" w:sz="4" w:space="0" w:color="auto"/>
            </w:tcBorders>
          </w:tcPr>
          <w:p w14:paraId="70F46D4E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{</w:t>
            </w:r>
          </w:p>
          <w:p w14:paraId="6C1232AF" w14:textId="1AA75FF0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112F4C67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5E92C363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",</w:t>
            </w:r>
          </w:p>
          <w:p w14:paraId="3F5EA11B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"methodProperties": {</w:t>
            </w:r>
          </w:p>
          <w:p w14:paraId="2C57511E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</w:t>
            </w: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>"BackwardDeliveryData": [</w:t>
            </w:r>
          </w:p>
          <w:p w14:paraId="2CCFAA3E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{</w:t>
            </w:r>
          </w:p>
          <w:p w14:paraId="35C2C4CC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"PayerType": "Sender",</w:t>
            </w:r>
          </w:p>
          <w:p w14:paraId="0C048966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"CargoType": "Trays",</w:t>
            </w:r>
          </w:p>
          <w:p w14:paraId="2517C5E1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"RedeliveryString": "Пiддони( тара )",</w:t>
            </w:r>
          </w:p>
          <w:p w14:paraId="1C0F0894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"Trays": [</w:t>
            </w:r>
          </w:p>
          <w:p w14:paraId="07C8E651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{</w:t>
            </w:r>
          </w:p>
          <w:p w14:paraId="41386F04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"CargoDescription": "d5c36c5c-a29d-11de-a2ca-000c294065a1", </w:t>
            </w:r>
          </w:p>
          <w:p w14:paraId="2D07D222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"Amount": "5"</w:t>
            </w:r>
          </w:p>
          <w:p w14:paraId="2015287D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},</w:t>
            </w:r>
          </w:p>
          <w:p w14:paraId="66BEF77C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{</w:t>
            </w:r>
          </w:p>
          <w:p w14:paraId="4729331A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"CargoDescription": "d5c36c5d-a29d-11de-a2ca-000c294065a1",</w:t>
            </w:r>
          </w:p>
          <w:p w14:paraId="129A4B3C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    "Amount": "3"</w:t>
            </w:r>
          </w:p>
          <w:p w14:paraId="4444E7A8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    }</w:t>
            </w:r>
          </w:p>
          <w:p w14:paraId="2277EDFA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]</w:t>
            </w:r>
          </w:p>
          <w:p w14:paraId="6DF15068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},</w:t>
            </w:r>
          </w:p>
          <w:p w14:paraId="5DA695A6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{</w:t>
            </w:r>
          </w:p>
          <w:p w14:paraId="5AC7E27C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"PayerType": "Sender",</w:t>
            </w:r>
          </w:p>
          <w:p w14:paraId="41489F71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"CargoType": "Money",</w:t>
            </w:r>
          </w:p>
          <w:p w14:paraId="1A197736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    "RedeliveryString": "4552"</w:t>
            </w:r>
          </w:p>
          <w:p w14:paraId="5DFF1F31" w14:textId="77777777" w:rsidR="002B2A25" w:rsidRPr="00AD3211" w:rsidRDefault="002B2A25" w:rsidP="00E6319E">
            <w:pPr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</w:pPr>
            <w:r w:rsidRPr="00AD3211">
              <w:rPr>
                <w:rFonts w:eastAsia="Times New Roman" w:cs="Courier New"/>
                <w:color w:val="2E74B5" w:themeColor="accent1" w:themeShade="BF"/>
                <w:sz w:val="22"/>
                <w:szCs w:val="22"/>
                <w:lang w:val="uk-UA" w:eastAsia="uk-UA"/>
              </w:rPr>
              <w:t xml:space="preserve">            }</w:t>
            </w:r>
          </w:p>
          <w:p w14:paraId="1F5C8D12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],</w:t>
            </w:r>
          </w:p>
          <w:p w14:paraId="55B791EB" w14:textId="77777777" w:rsidR="002B2A25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"PayerType": "Sender",</w:t>
            </w:r>
          </w:p>
          <w:p w14:paraId="7E65BC69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"PaymentMethod": "Cash",</w:t>
            </w:r>
          </w:p>
          <w:p w14:paraId="1FF9F265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"DateTime": "03.03.2015",</w:t>
            </w:r>
          </w:p>
          <w:p w14:paraId="52D4D60C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"CargoType": "Cargo",</w:t>
            </w:r>
          </w:p>
          <w:p w14:paraId="4A245D88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"VolumeGeneral": "0.1",</w:t>
            </w:r>
          </w:p>
          <w:p w14:paraId="7024F5B5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"Weight": "10",</w:t>
            </w:r>
          </w:p>
          <w:p w14:paraId="54F30FA6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"ServiceType": "WarehouseDoors",</w:t>
            </w:r>
          </w:p>
          <w:p w14:paraId="0BAC268E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"SeatsAmount": "1",</w:t>
            </w:r>
          </w:p>
          <w:p w14:paraId="664FC17E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"Description": "абажур",</w:t>
            </w:r>
          </w:p>
          <w:p w14:paraId="1CBEE98C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"Cost": "500",</w:t>
            </w:r>
          </w:p>
          <w:p w14:paraId="6312737A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"CitySender": "8d5a980d-391c-11dd-90d9-001a92567626",</w:t>
            </w:r>
          </w:p>
          <w:p w14:paraId="55E5046F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"Sender": "5953fb16-08d8-11e4-8958-0025909b4e33",</w:t>
            </w:r>
          </w:p>
          <w:p w14:paraId="4DE7EC7E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"SenderAddress": "0d545ecf-e1c2-11e3-8c4a-0050568002cf",</w:t>
            </w:r>
          </w:p>
          <w:p w14:paraId="55687344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"ContactSender": "9b9d5f71-6e3c-11e4-ab6d-005056801329",</w:t>
            </w:r>
          </w:p>
          <w:p w14:paraId="231ADB36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"SendersPhone": "380971155109",</w:t>
            </w:r>
          </w:p>
          <w:p w14:paraId="5858627C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"CityRecipient": "8d5a980d-391c-11dd-90d9-001a92567626",</w:t>
            </w:r>
          </w:p>
          <w:p w14:paraId="51C70DE8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"Recipient": "b9188002-c0c8-11e4-bdb5-005056801329",</w:t>
            </w:r>
          </w:p>
          <w:p w14:paraId="5C6D5578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"RecipientAddress": "1ec09d88-e1c2-11e3-8c4a-0050568002cf",</w:t>
            </w:r>
          </w:p>
          <w:p w14:paraId="6974D4C7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"ContactRecipient": "0fdfcde9-c0c9-11e4-bdb5-005056801329",</w:t>
            </w:r>
          </w:p>
          <w:p w14:paraId="4213BD9F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       "RecipientsPhone": "380997579789"</w:t>
            </w:r>
          </w:p>
          <w:p w14:paraId="0A5E42C0" w14:textId="77777777" w:rsidR="008E0CCA" w:rsidRPr="00DF7E79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lastRenderedPageBreak/>
              <w:t xml:space="preserve">    }</w:t>
            </w:r>
          </w:p>
          <w:p w14:paraId="3C9C9F17" w14:textId="5D3365E3" w:rsidR="008E0CCA" w:rsidRPr="005C7C24" w:rsidRDefault="008E0CCA" w:rsidP="008E0CCA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 w:rsidRPr="00DF7E79">
              <w:rPr>
                <w:rFonts w:eastAsia="Times New Roman" w:cs="Courier New"/>
                <w:sz w:val="22"/>
                <w:szCs w:val="22"/>
                <w:lang w:val="uk-UA" w:eastAsia="uk-UA"/>
              </w:rPr>
              <w:t>}</w:t>
            </w:r>
          </w:p>
        </w:tc>
        <w:tc>
          <w:tcPr>
            <w:tcW w:w="3813" w:type="dxa"/>
            <w:tcBorders>
              <w:bottom w:val="single" w:sz="4" w:space="0" w:color="auto"/>
            </w:tcBorders>
          </w:tcPr>
          <w:p w14:paraId="5F900DFE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475C4E8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75212C">
              <w:rPr>
                <w:rFonts w:asciiTheme="minorHAnsi" w:hAnsiTheme="minorHAnsi"/>
              </w:rPr>
              <w:t xml:space="preserve">- ваш ключ  </w:t>
            </w:r>
            <w:r w:rsidRPr="0075212C">
              <w:rPr>
                <w:rFonts w:asciiTheme="minorHAnsi" w:hAnsiTheme="minorHAnsi"/>
                <w:lang w:val="en-US"/>
              </w:rPr>
              <w:t>API</w:t>
            </w:r>
          </w:p>
          <w:p w14:paraId="01A8FF0A" w14:textId="77777777" w:rsidR="004122A8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  <w:r w:rsidRPr="0075212C">
              <w:rPr>
                <w:rFonts w:asciiTheme="minorHAnsi" w:hAnsiTheme="minorHAnsi"/>
              </w:rPr>
              <w:t xml:space="preserve"> </w:t>
            </w:r>
          </w:p>
          <w:p w14:paraId="694D9455" w14:textId="4403ED23" w:rsidR="002B2A25" w:rsidRPr="0075212C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75212C">
              <w:rPr>
                <w:rFonts w:asciiTheme="minorHAnsi" w:hAnsiTheme="minorHAnsi"/>
                <w:lang w:val="uk-UA"/>
              </w:rPr>
              <w:t xml:space="preserve"> </w:t>
            </w:r>
            <w:r w:rsidR="002B2A25" w:rsidRPr="0075212C">
              <w:rPr>
                <w:rFonts w:asciiTheme="minorHAnsi" w:hAnsiTheme="minorHAnsi"/>
                <w:lang w:val="uk-UA"/>
              </w:rPr>
              <w:t>(</w:t>
            </w:r>
            <w:r w:rsidR="002B2A25" w:rsidRPr="0075212C">
              <w:rPr>
                <w:rFonts w:asciiTheme="minorHAnsi" w:hAnsiTheme="minorHAnsi"/>
              </w:rPr>
              <w:t>створення ЕН</w:t>
            </w:r>
            <w:r w:rsidR="002B2A25" w:rsidRPr="0075212C">
              <w:rPr>
                <w:rFonts w:asciiTheme="minorHAnsi" w:hAnsiTheme="minorHAnsi"/>
                <w:lang w:val="uk-UA"/>
              </w:rPr>
              <w:t>)</w:t>
            </w:r>
          </w:p>
          <w:p w14:paraId="60405E9D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</w:rPr>
              <w:t xml:space="preserve">- </w:t>
            </w:r>
            <w:r w:rsidRPr="0075212C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207A8FC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75212C">
              <w:rPr>
                <w:rFonts w:asciiTheme="minorHAnsi" w:hAnsiTheme="minorHAnsi"/>
                <w:color w:val="2E74B5" w:themeColor="accent1" w:themeShade="BF"/>
                <w:lang w:val="uk-UA"/>
              </w:rPr>
              <w:t>- параметр (зворотня доставка)</w:t>
            </w:r>
          </w:p>
          <w:p w14:paraId="18EB21A9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0F770BBE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- платник послуги (відправник)</w:t>
            </w:r>
          </w:p>
          <w:p w14:paraId="650A261A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тип вантажу  (піддони) </w:t>
            </w:r>
          </w:p>
          <w:p w14:paraId="5164A87C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</w:rPr>
              <w:t xml:space="preserve">- 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зворотня доставка піддонів</w:t>
            </w:r>
          </w:p>
          <w:p w14:paraId="1DA06C40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 w:eastAsia="en-US"/>
              </w:rPr>
            </w:pPr>
          </w:p>
          <w:p w14:paraId="13F5693E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48D33CA0" w14:textId="7901F56A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970084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</w:t>
            </w:r>
            <w:r w:rsidR="004A54AC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ідентифікатори типу 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(піддонів)</w:t>
            </w:r>
          </w:p>
          <w:p w14:paraId="6AC99C71" w14:textId="5B30EB80" w:rsidR="002B2A25" w:rsidRPr="0075212C" w:rsidRDefault="004A54A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>
              <w:rPr>
                <w:rFonts w:asciiTheme="minorHAnsi" w:hAnsiTheme="minorHAnsi"/>
                <w:color w:val="2E74B5" w:themeColor="accent1" w:themeShade="BF"/>
                <w:lang w:val="uk-UA"/>
              </w:rPr>
              <w:t>- кількість піддонів</w:t>
            </w:r>
          </w:p>
          <w:p w14:paraId="53837E7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7698100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71981864" w14:textId="77777777" w:rsidR="004A54AC" w:rsidRPr="0075212C" w:rsidRDefault="004A54AC" w:rsidP="004A54AC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970084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- </w:t>
            </w:r>
            <w:r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ідентифікатори типу 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>(піддонів)</w:t>
            </w:r>
          </w:p>
          <w:p w14:paraId="72ECB43A" w14:textId="77777777" w:rsidR="004A54AC" w:rsidRPr="0075212C" w:rsidRDefault="004A54AC" w:rsidP="004A54AC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>
              <w:rPr>
                <w:rFonts w:asciiTheme="minorHAnsi" w:hAnsiTheme="minorHAnsi"/>
                <w:color w:val="2E74B5" w:themeColor="accent1" w:themeShade="BF"/>
                <w:lang w:val="uk-UA"/>
              </w:rPr>
              <w:t>- кількість піддонів</w:t>
            </w:r>
          </w:p>
          <w:p w14:paraId="794545EA" w14:textId="77777777" w:rsidR="004A54AC" w:rsidRDefault="004A54A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511CBE66" w14:textId="77777777" w:rsidR="0075212C" w:rsidRPr="0075212C" w:rsidRDefault="0075212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42AB79C4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476B280C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74EC3803" w14:textId="77777777" w:rsidR="002B2A25" w:rsidRPr="0075212C" w:rsidRDefault="002B2A25" w:rsidP="00E6319E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75212C">
              <w:rPr>
                <w:color w:val="2E74B5" w:themeColor="accent1" w:themeShade="BF"/>
                <w:sz w:val="22"/>
                <w:szCs w:val="22"/>
              </w:rPr>
              <w:t>-</w:t>
            </w:r>
            <w:r w:rsidRPr="0075212C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 платник послуги (відправник)</w:t>
            </w:r>
          </w:p>
          <w:p w14:paraId="252DBB42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75212C">
              <w:rPr>
                <w:color w:val="2E74B5" w:themeColor="accent1" w:themeShade="BF"/>
              </w:rPr>
              <w:t>-</w:t>
            </w:r>
            <w:r w:rsidRPr="0075212C">
              <w:rPr>
                <w:color w:val="2E74B5" w:themeColor="accent1" w:themeShade="BF"/>
                <w:lang w:val="uk-UA"/>
              </w:rPr>
              <w:t xml:space="preserve"> тип вантажу (гроші)</w:t>
            </w:r>
          </w:p>
          <w:p w14:paraId="6675A9AB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75212C">
              <w:rPr>
                <w:color w:val="2E74B5" w:themeColor="accent1" w:themeShade="BF"/>
              </w:rPr>
              <w:t>-</w:t>
            </w:r>
            <w:r w:rsidRPr="0075212C">
              <w:rPr>
                <w:color w:val="2E74B5" w:themeColor="accent1" w:themeShade="BF"/>
                <w:lang w:val="uk-UA"/>
              </w:rPr>
              <w:t xml:space="preserve"> сума зворотної доставки</w:t>
            </w:r>
          </w:p>
          <w:p w14:paraId="4AFAE50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6312A91" w14:textId="77777777" w:rsidR="002B2A25" w:rsidRPr="0075212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17F11E3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75212C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18214082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4EB47FDC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7D9A0372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1883152B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Загальний об</w:t>
            </w:r>
            <w:r w:rsidRPr="005C7C24">
              <w:rPr>
                <w:rFonts w:asciiTheme="minorHAnsi" w:hAnsiTheme="minorHAnsi"/>
              </w:rPr>
              <w:t>’</w:t>
            </w:r>
            <w:r w:rsidRPr="005C7C24">
              <w:rPr>
                <w:rFonts w:asciiTheme="minorHAnsi" w:hAnsiTheme="minorHAnsi"/>
                <w:lang w:val="uk-UA"/>
              </w:rPr>
              <w:t>єм</w:t>
            </w:r>
          </w:p>
          <w:p w14:paraId="77CFC3B2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789382E4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4E114F27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09165B6B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39BDDFF4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44456370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3504AAB0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0F14E41A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2F7F7BD5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48BE71AC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4D1B9E6A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37991490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ідентифікатор </w:t>
            </w:r>
            <w:r w:rsidRPr="005C7C24">
              <w:rPr>
                <w:rFonts w:asciiTheme="minorHAnsi" w:hAnsiTheme="minorHAnsi"/>
                <w:lang w:val="uk-UA"/>
              </w:rPr>
              <w:t>отримувача</w:t>
            </w:r>
          </w:p>
          <w:p w14:paraId="06B699CE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26371DDF" w14:textId="77777777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773ABB2A" w14:textId="2B81CA08" w:rsidR="008E0CCA" w:rsidRPr="005C7C24" w:rsidRDefault="008E0CCA" w:rsidP="008E0CCA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:rsidRPr="005C7C24" w14:paraId="111FE4AD" w14:textId="77777777" w:rsidTr="008E0CCA">
        <w:trPr>
          <w:trHeight w:val="19"/>
        </w:trPr>
        <w:tc>
          <w:tcPr>
            <w:tcW w:w="7377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97D747F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EB1209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2B2A25" w:rsidRPr="005C7C24" w14:paraId="6149A219" w14:textId="77777777" w:rsidTr="008E0CCA">
        <w:trPr>
          <w:trHeight w:val="262"/>
        </w:trPr>
        <w:tc>
          <w:tcPr>
            <w:tcW w:w="7377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F9468A3" w14:textId="77777777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7EFA0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2B2A25" w:rsidRPr="005C7C24" w14:paraId="2B77499E" w14:textId="77777777" w:rsidTr="00D56EF0">
        <w:trPr>
          <w:trHeight w:val="77"/>
        </w:trPr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</w:tcPr>
          <w:p w14:paraId="672E8C84" w14:textId="78CC6E7C" w:rsidR="002B2A25" w:rsidRPr="00DF7E79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9670EE" w14:textId="06878475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2B2A25" w:rsidRPr="005C7C24" w14:paraId="3B0055D9" w14:textId="77777777" w:rsidTr="008E0CCA">
        <w:trPr>
          <w:trHeight w:val="660"/>
        </w:trPr>
        <w:tc>
          <w:tcPr>
            <w:tcW w:w="7377" w:type="dxa"/>
            <w:shd w:val="clear" w:color="auto" w:fill="C5E0B3" w:themeFill="accent6" w:themeFillTint="66"/>
            <w:vAlign w:val="center"/>
          </w:tcPr>
          <w:p w14:paraId="1A500AD1" w14:textId="77777777" w:rsidR="002B2A25" w:rsidRPr="005C7C24" w:rsidRDefault="002B2A25" w:rsidP="00E6319E">
            <w:pPr>
              <w:jc w:val="center"/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>Відповідь на запит</w:t>
            </w:r>
          </w:p>
        </w:tc>
        <w:tc>
          <w:tcPr>
            <w:tcW w:w="3813" w:type="dxa"/>
            <w:shd w:val="clear" w:color="auto" w:fill="B4C6E7" w:themeFill="accent5" w:themeFillTint="66"/>
            <w:vAlign w:val="center"/>
          </w:tcPr>
          <w:p w14:paraId="0BBBB44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>Опис параметрів відповіді</w:t>
            </w:r>
          </w:p>
        </w:tc>
      </w:tr>
      <w:tr w:rsidR="002B2A25" w:rsidRPr="005C7C24" w14:paraId="2ED25BF2" w14:textId="77777777" w:rsidTr="008E0CCA">
        <w:trPr>
          <w:trHeight w:val="1477"/>
        </w:trPr>
        <w:tc>
          <w:tcPr>
            <w:tcW w:w="7377" w:type="dxa"/>
            <w:tcBorders>
              <w:bottom w:val="single" w:sz="4" w:space="0" w:color="auto"/>
            </w:tcBorders>
          </w:tcPr>
          <w:p w14:paraId="16EA2CF1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0CADB7D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71531E41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CBC8745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79E2C06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1D1C29">
              <w:rPr>
                <w:rFonts w:asciiTheme="minorHAnsi" w:hAnsiTheme="minorHAnsi"/>
                <w:sz w:val="22"/>
                <w:szCs w:val="22"/>
              </w:rPr>
              <w:t>"Ref": "6f30fd64-c17e-11e4-bdb5-005056801329",</w:t>
            </w:r>
          </w:p>
          <w:p w14:paraId="5A0BA05E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"CostOnSite": 55,</w:t>
            </w:r>
          </w:p>
          <w:p w14:paraId="0B142D37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"EstimatedDeliveryDate": "04.03.2015",</w:t>
            </w:r>
          </w:p>
          <w:p w14:paraId="20173C26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"IntDocNumber": "20400030200299",</w:t>
            </w:r>
          </w:p>
          <w:p w14:paraId="366B34E1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"TypeDocument": "InternetDocument"</w:t>
            </w:r>
          </w:p>
          <w:p w14:paraId="49D8629F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D4C4129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16C7BBD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9D3E430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"warnings": [</w:t>
            </w:r>
          </w:p>
          <w:p w14:paraId="50E6002B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    "Cost is changed"</w:t>
            </w:r>
          </w:p>
          <w:p w14:paraId="22A15FD8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3E69C5D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61096CC8" w14:textId="77777777" w:rsidR="002B2A25" w:rsidRPr="001D1C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D1C29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419F1C0F" w14:textId="77777777" w:rsidR="002B2A25" w:rsidRPr="005C7C24" w:rsidRDefault="002B2A25" w:rsidP="00E6319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3813" w:type="dxa"/>
          </w:tcPr>
          <w:p w14:paraId="1004386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CF48FCD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1D3D70C9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591C832B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5E0F2A5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11C97E9C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7A0AD1E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0C2383B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498062B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5D58B80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F99272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17F127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22F4A4F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E697EF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сума змінилась</w:t>
            </w:r>
          </w:p>
          <w:p w14:paraId="5039489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A18CF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10A897C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</w:tbl>
    <w:p w14:paraId="38E50F0F" w14:textId="77777777" w:rsidR="002B2A25" w:rsidRDefault="002B2A25" w:rsidP="00F428B0">
      <w:pPr>
        <w:pStyle w:val="NP1"/>
        <w:ind w:firstLine="0"/>
      </w:pPr>
    </w:p>
    <w:p w14:paraId="467F7210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зворотню доставку піддонів.</w:t>
      </w:r>
    </w:p>
    <w:p w14:paraId="2247B1D2" w14:textId="488A374E" w:rsidR="002B2A25" w:rsidRDefault="002B2A25" w:rsidP="002B2A25">
      <w:pPr>
        <w:pStyle w:val="NP2"/>
      </w:pPr>
      <w:r>
        <w:t xml:space="preserve"> </w:t>
      </w: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замовленою послугою зворотної доставки піддонів.</w:t>
      </w:r>
    </w:p>
    <w:p w14:paraId="337D8F3F" w14:textId="77777777" w:rsidR="002B2A25" w:rsidRPr="00A30323" w:rsidRDefault="002B2A25" w:rsidP="002B2A25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1DD748F7" wp14:editId="701250AC">
            <wp:extent cx="6244044" cy="2932603"/>
            <wp:effectExtent l="0" t="0" r="444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2" b="5469"/>
                    <a:stretch/>
                  </pic:blipFill>
                  <pic:spPr bwMode="auto">
                    <a:xfrm>
                      <a:off x="0" y="0"/>
                      <a:ext cx="6251216" cy="29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B455" w14:textId="35BC86F7" w:rsidR="002B2A25" w:rsidRDefault="002B2A25" w:rsidP="002B2A25">
      <w:pPr>
        <w:rPr>
          <w:lang w:val="uk-UA" w:eastAsia="uk-UA"/>
        </w:rPr>
      </w:pPr>
    </w:p>
    <w:p w14:paraId="445A0548" w14:textId="155D4EAA" w:rsidR="002B2A25" w:rsidRDefault="002B2A25" w:rsidP="002B2A25">
      <w:pPr>
        <w:pStyle w:val="-4NP0"/>
      </w:pPr>
      <w:bookmarkStart w:id="127" w:name="зворотна_доставки_2х_видів"/>
      <w:r>
        <w:lastRenderedPageBreak/>
        <w:t xml:space="preserve">Формування запиту </w:t>
      </w:r>
      <w:r w:rsidR="00FE32F4">
        <w:t>з замовленням послуги «зворотноа доставка</w:t>
      </w:r>
      <w:r>
        <w:t xml:space="preserve"> </w:t>
      </w:r>
      <w:r>
        <w:rPr>
          <w:lang w:val="ru-RU"/>
        </w:rPr>
        <w:t xml:space="preserve">  </w:t>
      </w:r>
      <w:r>
        <w:t>2-х видів»</w:t>
      </w:r>
    </w:p>
    <w:bookmarkEnd w:id="127"/>
    <w:p w14:paraId="52A491ED" w14:textId="1FF01D24" w:rsidR="002B2A25" w:rsidRDefault="002B2A25" w:rsidP="00F428B0">
      <w:pPr>
        <w:pStyle w:val="NP1"/>
      </w:pPr>
      <w:r>
        <w:t>Синім кольором виділена частина запиту (параметр методу), яка відповідає за зворотню доставку 2-х видів, а саме піддони та цінні папери.</w:t>
      </w:r>
    </w:p>
    <w:tbl>
      <w:tblPr>
        <w:tblStyle w:val="af4"/>
        <w:tblW w:w="11133" w:type="dxa"/>
        <w:tblInd w:w="-1139" w:type="dxa"/>
        <w:tblLook w:val="04A0" w:firstRow="1" w:lastRow="0" w:firstColumn="1" w:lastColumn="0" w:noHBand="0" w:noVBand="1"/>
      </w:tblPr>
      <w:tblGrid>
        <w:gridCol w:w="7319"/>
        <w:gridCol w:w="3814"/>
      </w:tblGrid>
      <w:tr w:rsidR="002B2A25" w:rsidRPr="0011435A" w14:paraId="2057D9FF" w14:textId="77777777" w:rsidTr="0048272A">
        <w:trPr>
          <w:trHeight w:val="180"/>
        </w:trPr>
        <w:tc>
          <w:tcPr>
            <w:tcW w:w="7319" w:type="dxa"/>
            <w:shd w:val="clear" w:color="auto" w:fill="C5E0B3" w:themeFill="accent6" w:themeFillTint="66"/>
            <w:vAlign w:val="bottom"/>
          </w:tcPr>
          <w:p w14:paraId="0E7F0DCA" w14:textId="77777777" w:rsidR="002B2A25" w:rsidRDefault="002B2A25" w:rsidP="00E6319E">
            <w:pPr>
              <w:pStyle w:val="af"/>
              <w:spacing w:after="0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зі зворотною </w:t>
            </w:r>
          </w:p>
          <w:p w14:paraId="3B40A5F2" w14:textId="77777777" w:rsidR="002B2A25" w:rsidRPr="003C2888" w:rsidRDefault="002B2A25" w:rsidP="00E6319E">
            <w:pPr>
              <w:pStyle w:val="af"/>
              <w:spacing w:after="0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доставкою 2-х видів.</w:t>
            </w:r>
          </w:p>
        </w:tc>
        <w:tc>
          <w:tcPr>
            <w:tcW w:w="3814" w:type="dxa"/>
            <w:shd w:val="clear" w:color="auto" w:fill="B4C6E7" w:themeFill="accent5" w:themeFillTint="66"/>
            <w:vAlign w:val="bottom"/>
          </w:tcPr>
          <w:p w14:paraId="3A2B0B28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14:paraId="1D9E4830" w14:textId="77777777" w:rsidTr="00C56C79">
        <w:trPr>
          <w:trHeight w:val="180"/>
        </w:trPr>
        <w:tc>
          <w:tcPr>
            <w:tcW w:w="7319" w:type="dxa"/>
          </w:tcPr>
          <w:p w14:paraId="6552C4A8" w14:textId="77777777" w:rsidR="002B2A25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</w:p>
          <w:p w14:paraId="334F43A3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>{</w:t>
            </w:r>
          </w:p>
          <w:p w14:paraId="02E29F8E" w14:textId="04476083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lang w:val="uk-UA" w:eastAsia="uk-UA"/>
              </w:rPr>
              <w:t xml:space="preserve"> Ваш ключ АРІ 2.0</w:t>
            </w:r>
            <w:r w:rsidRPr="00B866E4">
              <w:rPr>
                <w:lang w:val="en-US"/>
              </w:rPr>
              <w:t>",</w:t>
            </w:r>
          </w:p>
          <w:p w14:paraId="4B0FCE2C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B866E4">
              <w:rPr>
                <w:lang w:val="en-US"/>
              </w:rPr>
              <w:t>",</w:t>
            </w:r>
          </w:p>
          <w:p w14:paraId="386541AF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B866E4">
              <w:rPr>
                <w:lang w:val="en-US"/>
              </w:rPr>
              <w:t>",</w:t>
            </w:r>
          </w:p>
          <w:p w14:paraId="1F959CEF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"methodProperties": {</w:t>
            </w:r>
          </w:p>
          <w:p w14:paraId="49B245CE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B866E4">
              <w:rPr>
                <w:lang w:val="en-US"/>
              </w:rPr>
              <w:t xml:space="preserve">        </w:t>
            </w:r>
            <w:r w:rsidRPr="00CA05BC">
              <w:rPr>
                <w:color w:val="2E74B5" w:themeColor="accent1" w:themeShade="BF"/>
                <w:lang w:val="en-US"/>
              </w:rPr>
              <w:t>"BackwardDeliveryData": [</w:t>
            </w:r>
          </w:p>
          <w:p w14:paraId="572CC687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{</w:t>
            </w:r>
          </w:p>
          <w:p w14:paraId="6BC908F3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"PayerType": "Sender",</w:t>
            </w:r>
          </w:p>
          <w:p w14:paraId="1A693F4D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"CargoType": "Money",</w:t>
            </w:r>
          </w:p>
          <w:p w14:paraId="52AE2B89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"RedeliveryString": "4552"</w:t>
            </w:r>
          </w:p>
          <w:p w14:paraId="7EC91A4E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},</w:t>
            </w:r>
          </w:p>
          <w:p w14:paraId="040325FD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{</w:t>
            </w:r>
          </w:p>
          <w:p w14:paraId="07D513EF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"PayerType": "Sender",</w:t>
            </w:r>
          </w:p>
          <w:p w14:paraId="146A7412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"CargoType": "Trays",</w:t>
            </w:r>
          </w:p>
          <w:p w14:paraId="52F38B83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"RedeliveryString": "Пiддони( тара)",</w:t>
            </w:r>
          </w:p>
          <w:p w14:paraId="643C0A89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"Trays": [</w:t>
            </w:r>
          </w:p>
          <w:p w14:paraId="6E6D23D3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{</w:t>
            </w:r>
          </w:p>
          <w:p w14:paraId="6C0451BB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    "CargoDescription": "d5c36c5c-a29d-11de-a2ca-000c294065a1",</w:t>
            </w:r>
          </w:p>
          <w:p w14:paraId="7CC06B57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    "Amount": "5"</w:t>
            </w:r>
          </w:p>
          <w:p w14:paraId="7CE2E4E8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},</w:t>
            </w:r>
          </w:p>
          <w:p w14:paraId="2774A5AC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{</w:t>
            </w:r>
          </w:p>
          <w:p w14:paraId="41048808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    "CargoDescription": "d5c36c5d-a29d-11de-a2ca-000c294065a1",</w:t>
            </w:r>
          </w:p>
          <w:p w14:paraId="65E37EDC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    "Amount": "3"</w:t>
            </w:r>
          </w:p>
          <w:p w14:paraId="6386A399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    }</w:t>
            </w:r>
          </w:p>
          <w:p w14:paraId="3F3F1114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    ]</w:t>
            </w:r>
          </w:p>
          <w:p w14:paraId="717F06B4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    }</w:t>
            </w:r>
          </w:p>
          <w:p w14:paraId="31310A72" w14:textId="77777777" w:rsidR="002B2A25" w:rsidRPr="00CA05B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CA05BC">
              <w:rPr>
                <w:color w:val="2E74B5" w:themeColor="accent1" w:themeShade="BF"/>
                <w:lang w:val="en-US"/>
              </w:rPr>
              <w:t xml:space="preserve">        ],</w:t>
            </w:r>
          </w:p>
          <w:p w14:paraId="416A965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"PayerType": "Sender",</w:t>
            </w:r>
          </w:p>
          <w:p w14:paraId="3116B37E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"PaymentMethod": "Cash",</w:t>
            </w:r>
          </w:p>
          <w:p w14:paraId="4EF0B67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"DateTime": "03.03.2015",</w:t>
            </w:r>
          </w:p>
          <w:p w14:paraId="039527A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"CargoType": "Cargo",</w:t>
            </w:r>
          </w:p>
          <w:p w14:paraId="0C1F40DC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"VolumeGeneral": "0.1",</w:t>
            </w:r>
          </w:p>
          <w:p w14:paraId="2607EFD2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"Weight": "10",</w:t>
            </w:r>
          </w:p>
          <w:p w14:paraId="1988121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"ServiceType": "WarehouseDoors",</w:t>
            </w:r>
          </w:p>
          <w:p w14:paraId="142B1583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"SeatsAmount": "1",</w:t>
            </w:r>
          </w:p>
          <w:p w14:paraId="53E5008E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"Description": "абажур",</w:t>
            </w:r>
          </w:p>
          <w:p w14:paraId="135329BF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"Cost": "500",</w:t>
            </w:r>
          </w:p>
          <w:p w14:paraId="787535E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"CitySender": "8d5a980d-391c-11dd-90d9-001a92567626",</w:t>
            </w:r>
          </w:p>
          <w:p w14:paraId="43A22E52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"Sender": "5953fb16-08d8-11e4-8958-0025909b4e33",</w:t>
            </w:r>
          </w:p>
          <w:p w14:paraId="3FD7D13D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"SenderAddress": "0d545ecf-e1c2-11e3-8c4a-0050568002cf",</w:t>
            </w:r>
          </w:p>
          <w:p w14:paraId="5582D5A5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"ContactSender": "9b9d5f71-6e3c-11e4-ab6d-005056801329",</w:t>
            </w:r>
          </w:p>
          <w:p w14:paraId="174AF588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"SendersPhone": "380971155109",</w:t>
            </w:r>
          </w:p>
          <w:p w14:paraId="31BA2D0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"CityRecipient": "8d5a980d-391c-11dd-90d9-001a92567626",</w:t>
            </w:r>
          </w:p>
          <w:p w14:paraId="4E5E88D0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"Recipient": "b9188002-c0c8-11e4-bdb5-005056801329",</w:t>
            </w:r>
          </w:p>
          <w:p w14:paraId="1BB3658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lastRenderedPageBreak/>
              <w:t xml:space="preserve">        "RecipientAddress": "1ec09d88-e1c2-11e3-8c4a-0050568002cf",</w:t>
            </w:r>
          </w:p>
          <w:p w14:paraId="4C4B07AB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"ContactRecipient": "0fdfcde9-c0c9-11e4-bdb5-005056801329",</w:t>
            </w:r>
          </w:p>
          <w:p w14:paraId="75720F39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    "RecipientsPhone": "380997579789"</w:t>
            </w:r>
          </w:p>
          <w:p w14:paraId="33BEF153" w14:textId="77777777" w:rsidR="002B2A25" w:rsidRPr="00B866E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B866E4">
              <w:rPr>
                <w:lang w:val="en-US"/>
              </w:rPr>
              <w:t xml:space="preserve">    }</w:t>
            </w:r>
          </w:p>
          <w:p w14:paraId="3F3CBB1E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  <w:r w:rsidRPr="00B866E4">
              <w:rPr>
                <w:lang w:val="en-US"/>
              </w:rPr>
              <w:t>}</w:t>
            </w:r>
          </w:p>
        </w:tc>
        <w:tc>
          <w:tcPr>
            <w:tcW w:w="3814" w:type="dxa"/>
          </w:tcPr>
          <w:p w14:paraId="17E3500F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068300FB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6AC95321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488710CC" w14:textId="1122A094" w:rsidR="002B2A25" w:rsidRPr="005C7C24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009C4D09" w14:textId="0883A927" w:rsidR="002B2A25" w:rsidRPr="005C7C24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5C7C24">
              <w:rPr>
                <w:rFonts w:asciiTheme="minorHAnsi" w:hAnsiTheme="minorHAnsi"/>
                <w:lang w:val="uk-UA"/>
              </w:rPr>
              <w:t xml:space="preserve"> </w:t>
            </w:r>
            <w:r w:rsidR="002B2A25" w:rsidRPr="005C7C24">
              <w:rPr>
                <w:rFonts w:asciiTheme="minorHAnsi" w:hAnsiTheme="minorHAnsi"/>
                <w:lang w:val="uk-UA"/>
              </w:rPr>
              <w:t>(</w:t>
            </w:r>
            <w:r w:rsidR="002B2A25" w:rsidRPr="005C7C24">
              <w:rPr>
                <w:rFonts w:asciiTheme="minorHAnsi" w:hAnsiTheme="minorHAnsi"/>
              </w:rPr>
              <w:t>створення ЕН</w:t>
            </w:r>
            <w:r w:rsidR="002B2A25" w:rsidRPr="005C7C24">
              <w:rPr>
                <w:rFonts w:asciiTheme="minorHAnsi" w:hAnsiTheme="minorHAnsi"/>
                <w:lang w:val="uk-UA"/>
              </w:rPr>
              <w:t>)</w:t>
            </w:r>
          </w:p>
          <w:p w14:paraId="07440D7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58C554BD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параметр (зворотня</w:t>
            </w:r>
            <w:r w:rsidRPr="005C7C24">
              <w:rPr>
                <w:rFonts w:asciiTheme="minorHAnsi" w:hAnsiTheme="minorHAnsi"/>
                <w:lang w:val="uk-UA"/>
              </w:rPr>
              <w:t xml:space="preserve"> доставка)</w:t>
            </w:r>
          </w:p>
          <w:p w14:paraId="2550B91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4D91154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</w:rPr>
              <w:t>-</w:t>
            </w:r>
            <w:r w:rsidRPr="00910184">
              <w:rPr>
                <w:color w:val="2E74B5" w:themeColor="accent1" w:themeShade="BF"/>
                <w:lang w:val="uk-UA"/>
              </w:rPr>
              <w:t xml:space="preserve"> платник послуги (відправник)</w:t>
            </w:r>
          </w:p>
          <w:p w14:paraId="367A8DEC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</w:rPr>
              <w:t>-</w:t>
            </w:r>
            <w:r w:rsidRPr="00910184">
              <w:rPr>
                <w:color w:val="2E74B5" w:themeColor="accent1" w:themeShade="BF"/>
                <w:lang w:val="uk-UA"/>
              </w:rPr>
              <w:t xml:space="preserve"> тип вантажу (гроші)</w:t>
            </w:r>
          </w:p>
          <w:p w14:paraId="16A35860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</w:rPr>
              <w:t>-</w:t>
            </w:r>
            <w:r w:rsidRPr="00910184">
              <w:rPr>
                <w:color w:val="2E74B5" w:themeColor="accent1" w:themeShade="BF"/>
                <w:lang w:val="uk-UA"/>
              </w:rPr>
              <w:t xml:space="preserve"> сума зворотної доставки</w:t>
            </w:r>
          </w:p>
          <w:p w14:paraId="138212D9" w14:textId="77777777" w:rsidR="002B2A25" w:rsidRPr="00910184" w:rsidRDefault="002B2A25" w:rsidP="00E6319E">
            <w:pPr>
              <w:pStyle w:val="af"/>
              <w:spacing w:after="0" w:line="36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0019DC9D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  <w:lang w:val="uk-UA"/>
              </w:rPr>
              <w:t>- платник послуги (відправник)</w:t>
            </w:r>
          </w:p>
          <w:p w14:paraId="7B3114F9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  <w:lang w:val="uk-UA"/>
              </w:rPr>
              <w:t xml:space="preserve">- тип вантажу  (піддони) </w:t>
            </w:r>
          </w:p>
          <w:p w14:paraId="24FE9F87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</w:rPr>
              <w:t xml:space="preserve">- </w:t>
            </w:r>
            <w:r w:rsidRPr="00910184">
              <w:rPr>
                <w:color w:val="2E74B5" w:themeColor="accent1" w:themeShade="BF"/>
                <w:lang w:val="uk-UA"/>
              </w:rPr>
              <w:t>зворотня доставка піддонів</w:t>
            </w:r>
          </w:p>
          <w:p w14:paraId="573AC41A" w14:textId="77777777" w:rsidR="002B2A25" w:rsidRPr="00910184" w:rsidRDefault="002B2A25" w:rsidP="00E6319E">
            <w:pPr>
              <w:pStyle w:val="af"/>
              <w:spacing w:after="0" w:line="360" w:lineRule="auto"/>
              <w:ind w:left="0"/>
              <w:rPr>
                <w:rFonts w:asciiTheme="minorHAnsi" w:hAnsiTheme="minorHAnsi"/>
                <w:color w:val="2E74B5" w:themeColor="accent1" w:themeShade="BF"/>
                <w:sz w:val="24"/>
                <w:szCs w:val="24"/>
                <w:lang w:val="uk-UA" w:eastAsia="en-US"/>
              </w:rPr>
            </w:pPr>
          </w:p>
          <w:p w14:paraId="0481ECEB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315DB7">
              <w:rPr>
                <w:color w:val="2E74B5" w:themeColor="accent1" w:themeShade="BF"/>
                <w:lang w:val="uk-UA"/>
              </w:rPr>
              <w:t xml:space="preserve">- </w:t>
            </w:r>
            <w:r w:rsidRPr="00910184">
              <w:rPr>
                <w:color w:val="2E74B5" w:themeColor="accent1" w:themeShade="BF"/>
                <w:lang w:val="uk-UA"/>
              </w:rPr>
              <w:t>ідентифікатори типів вантажу (піддонів)</w:t>
            </w:r>
          </w:p>
          <w:p w14:paraId="076AB430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  <w:lang w:val="uk-UA"/>
              </w:rPr>
              <w:t>- кількість об’єктів(піддонів)</w:t>
            </w:r>
          </w:p>
          <w:p w14:paraId="238F4D7C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4B9C62CA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4986C9EE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  <w:lang w:val="uk-UA"/>
              </w:rPr>
              <w:t>- ідентифікатори типів вантажу (піддонів)</w:t>
            </w:r>
          </w:p>
          <w:p w14:paraId="52FD948A" w14:textId="77777777" w:rsidR="002B2A25" w:rsidRPr="00910184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910184">
              <w:rPr>
                <w:color w:val="2E74B5" w:themeColor="accent1" w:themeShade="BF"/>
                <w:lang w:val="uk-UA"/>
              </w:rPr>
              <w:t>- кількість об</w:t>
            </w:r>
            <w:r w:rsidRPr="00315DB7">
              <w:rPr>
                <w:color w:val="2E74B5" w:themeColor="accent1" w:themeShade="BF"/>
                <w:lang w:val="uk-UA"/>
              </w:rPr>
              <w:t>’</w:t>
            </w:r>
            <w:r w:rsidRPr="00910184">
              <w:rPr>
                <w:color w:val="2E74B5" w:themeColor="accent1" w:themeShade="BF"/>
                <w:lang w:val="uk-UA"/>
              </w:rPr>
              <w:t>єктів(піддонів)</w:t>
            </w:r>
          </w:p>
          <w:p w14:paraId="65384D3E" w14:textId="77777777" w:rsidR="002B2A25" w:rsidRPr="0091018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3BF83EE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3D93108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DED92E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2E29D142" w14:textId="77777777" w:rsidR="002B2A25" w:rsidRPr="003C2888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154D97F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5CCA863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608ABB8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вантажу (вантаж)</w:t>
            </w:r>
          </w:p>
          <w:p w14:paraId="4548E69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Загальний об</w:t>
            </w:r>
            <w:r w:rsidRPr="005C7C24">
              <w:rPr>
                <w:rFonts w:asciiTheme="minorHAnsi" w:hAnsiTheme="minorHAnsi"/>
              </w:rPr>
              <w:t>’</w:t>
            </w:r>
            <w:r w:rsidRPr="005C7C24">
              <w:rPr>
                <w:rFonts w:asciiTheme="minorHAnsi" w:hAnsiTheme="minorHAnsi"/>
                <w:lang w:val="uk-UA"/>
              </w:rPr>
              <w:t>єм</w:t>
            </w:r>
          </w:p>
          <w:p w14:paraId="18C2D958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0618B81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7D5A5FB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0F1776EE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123A54D1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62D48CEC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0F2F2004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1DEBEA9C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7E941C2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13087722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46CF161D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11902A4F" w14:textId="7F9431B6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="0075212C">
              <w:rPr>
                <w:rFonts w:asciiTheme="minorHAnsi" w:hAnsiTheme="minorHAnsi"/>
                <w:lang w:val="uk-UA"/>
              </w:rPr>
              <w:t xml:space="preserve">ідентифікатор </w:t>
            </w:r>
            <w:r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62B3CF05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lastRenderedPageBreak/>
              <w:t>- ідентифікатор адреси отримувача</w:t>
            </w:r>
          </w:p>
          <w:p w14:paraId="2719E71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27C3CD0E" w14:textId="77777777" w:rsidR="002B2A25" w:rsidRDefault="002B2A25" w:rsidP="00E6319E">
            <w:pPr>
              <w:pStyle w:val="af"/>
              <w:spacing w:line="240" w:lineRule="auto"/>
              <w:ind w:left="0"/>
              <w:rPr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14:paraId="5E857B2C" w14:textId="77777777" w:rsidTr="003C2888">
        <w:trPr>
          <w:trHeight w:val="602"/>
        </w:trPr>
        <w:tc>
          <w:tcPr>
            <w:tcW w:w="7319" w:type="dxa"/>
            <w:shd w:val="clear" w:color="auto" w:fill="C5E0B3" w:themeFill="accent6" w:themeFillTint="66"/>
            <w:vAlign w:val="bottom"/>
          </w:tcPr>
          <w:p w14:paraId="5C441275" w14:textId="77777777" w:rsidR="002B2A25" w:rsidRPr="003C2888" w:rsidRDefault="002B2A25" w:rsidP="00E6319E">
            <w:pPr>
              <w:jc w:val="center"/>
              <w:rPr>
                <w:lang w:val="uk-UA"/>
              </w:rPr>
            </w:pPr>
            <w:r w:rsidRPr="003C2888">
              <w:rPr>
                <w:lang w:val="uk-UA"/>
              </w:rPr>
              <w:lastRenderedPageBreak/>
              <w:t>Відповідь на запит</w:t>
            </w:r>
          </w:p>
          <w:p w14:paraId="3A84F51C" w14:textId="77777777" w:rsidR="002B2A25" w:rsidRPr="009A4061" w:rsidRDefault="002B2A25" w:rsidP="00E6319E">
            <w:pPr>
              <w:pStyle w:val="af"/>
              <w:spacing w:after="0"/>
              <w:jc w:val="center"/>
            </w:pPr>
          </w:p>
        </w:tc>
        <w:tc>
          <w:tcPr>
            <w:tcW w:w="3814" w:type="dxa"/>
            <w:shd w:val="clear" w:color="auto" w:fill="B4C6E7" w:themeFill="accent5" w:themeFillTint="66"/>
            <w:vAlign w:val="center"/>
          </w:tcPr>
          <w:p w14:paraId="19BC0E83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9A4061" w14:paraId="4AA4182E" w14:textId="77777777" w:rsidTr="00C56C79">
        <w:trPr>
          <w:trHeight w:val="800"/>
        </w:trPr>
        <w:tc>
          <w:tcPr>
            <w:tcW w:w="7319" w:type="dxa"/>
            <w:tcBorders>
              <w:bottom w:val="single" w:sz="4" w:space="0" w:color="auto"/>
            </w:tcBorders>
          </w:tcPr>
          <w:p w14:paraId="41D3410B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607318B6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A87F687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D096EEA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DF0C0A1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"Ref": "ee7acf0d-c1b6-11e4-bdb5-005056801329",</w:t>
            </w:r>
          </w:p>
          <w:p w14:paraId="581AAE1D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"CostOnSite": 55,</w:t>
            </w:r>
          </w:p>
          <w:p w14:paraId="12966F45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"EstimatedDeliveryDate": "04.03.2015",</w:t>
            </w:r>
          </w:p>
          <w:p w14:paraId="303770A6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"IntDocNumber": "20400030200716",</w:t>
            </w:r>
          </w:p>
          <w:p w14:paraId="59E96E30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"TypeDocument": "InternetDocument"</w:t>
            </w:r>
          </w:p>
          <w:p w14:paraId="6B351821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6EEB8B05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D412158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6A927C7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"warnings": [</w:t>
            </w:r>
          </w:p>
          <w:p w14:paraId="4267CBF8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    "Cost is changed"</w:t>
            </w:r>
          </w:p>
          <w:p w14:paraId="2308B84C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092EEDD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FE2510D" w14:textId="77777777" w:rsidR="002B2A25" w:rsidRPr="00D429A4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D429A4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684C4579" w14:textId="77777777" w:rsidR="002B2A25" w:rsidRPr="005438C5" w:rsidRDefault="002B2A25" w:rsidP="00E6319E">
            <w:pPr>
              <w:pStyle w:val="HTML"/>
              <w:rPr>
                <w:sz w:val="22"/>
                <w:szCs w:val="22"/>
              </w:rPr>
            </w:pPr>
          </w:p>
        </w:tc>
        <w:tc>
          <w:tcPr>
            <w:tcW w:w="3814" w:type="dxa"/>
          </w:tcPr>
          <w:p w14:paraId="5112266C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</w:p>
          <w:p w14:paraId="4058D38D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2AB8ABA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099E00EF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D968D72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63BCFFDD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64B0BCF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6B4F31D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5837EF9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74EEDEF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AEBF67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95B9D3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AABC46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5A99EFA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сума змінилась</w:t>
            </w:r>
          </w:p>
          <w:p w14:paraId="5E8B531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1FEDA5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90B1EA9" w14:textId="77777777" w:rsidR="002B2A25" w:rsidRPr="009A4061" w:rsidRDefault="002B2A25" w:rsidP="00E6319E">
            <w:pPr>
              <w:rPr>
                <w:lang w:val="uk-UA"/>
              </w:rPr>
            </w:pPr>
          </w:p>
        </w:tc>
      </w:tr>
    </w:tbl>
    <w:p w14:paraId="14406DF0" w14:textId="77777777" w:rsidR="002B2A25" w:rsidRDefault="002B2A25" w:rsidP="00F428B0">
      <w:pPr>
        <w:pStyle w:val="NP2"/>
        <w:jc w:val="left"/>
        <w:rPr>
          <w:noProof/>
        </w:rPr>
      </w:pPr>
    </w:p>
    <w:p w14:paraId="1DA92417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зворотню доставку піддонів та цінних паперів.</w:t>
      </w:r>
    </w:p>
    <w:p w14:paraId="7CDA55C7" w14:textId="77777777" w:rsidR="002B2A25" w:rsidRDefault="002B2A25" w:rsidP="002B2A25">
      <w:pPr>
        <w:pStyle w:val="NP1"/>
        <w:ind w:firstLine="0"/>
      </w:pPr>
    </w:p>
    <w:p w14:paraId="5F19A1D0" w14:textId="6EA16FB1" w:rsidR="002B2A25" w:rsidRDefault="002B2A25" w:rsidP="002B2A25">
      <w:pPr>
        <w:pStyle w:val="NP2"/>
      </w:pPr>
      <w:r>
        <w:rPr>
          <w:noProof/>
        </w:rPr>
        <w:t>Рис</w:t>
      </w:r>
      <w:r w:rsidR="00F428B0">
        <w:t>.</w:t>
      </w:r>
      <w:r>
        <w:t xml:space="preserve"> Зображення створеного інтернет документа в особистому кабінеті з замовленою послугою зворотної доставки піддонів та цінних паперів.</w:t>
      </w:r>
    </w:p>
    <w:p w14:paraId="38618043" w14:textId="0D1830AB" w:rsidR="002B2A25" w:rsidRDefault="002B2A25" w:rsidP="00234F60">
      <w:pPr>
        <w:pStyle w:val="-NP5"/>
      </w:pPr>
      <w:r>
        <w:rPr>
          <w:noProof/>
          <w:lang w:val="ru-RU" w:eastAsia="ru-RU"/>
        </w:rPr>
        <w:drawing>
          <wp:inline distT="0" distB="0" distL="0" distR="0" wp14:anchorId="3A81785B" wp14:editId="71F19DCE">
            <wp:extent cx="6114214" cy="2849864"/>
            <wp:effectExtent l="0" t="0" r="127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5527"/>
                    <a:stretch/>
                  </pic:blipFill>
                  <pic:spPr bwMode="auto">
                    <a:xfrm>
                      <a:off x="0" y="0"/>
                      <a:ext cx="6115685" cy="285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19C9E" w14:textId="4F893B25" w:rsidR="00FC60B5" w:rsidRDefault="00FC60B5" w:rsidP="004C12E6">
      <w:pPr>
        <w:pStyle w:val="-3NP0"/>
        <w:jc w:val="center"/>
      </w:pPr>
      <w:bookmarkStart w:id="128" w:name="_Toc414965430"/>
      <w:bookmarkStart w:id="129" w:name="_Toc447666846"/>
      <w:r>
        <w:rPr>
          <w:lang w:val="ru-RU"/>
        </w:rPr>
        <w:lastRenderedPageBreak/>
        <w:t>Формування</w:t>
      </w:r>
      <w:r w:rsidR="009E014D">
        <w:rPr>
          <w:lang w:val="ru-RU"/>
        </w:rPr>
        <w:t xml:space="preserve"> запиту на створення </w:t>
      </w:r>
      <w:r w:rsidR="004C12E6">
        <w:rPr>
          <w:lang w:val="ru-RU"/>
        </w:rPr>
        <w:t xml:space="preserve">ЕН </w:t>
      </w:r>
      <w:r w:rsidR="004C12E6">
        <w:t xml:space="preserve">із замовленням послуги </w:t>
      </w:r>
      <w:r w:rsidR="004C12E6">
        <w:br/>
        <w:t>«Експрес палета»</w:t>
      </w:r>
      <w:bookmarkEnd w:id="129"/>
    </w:p>
    <w:p w14:paraId="56A469CD" w14:textId="401068DC" w:rsidR="00E15D81" w:rsidRPr="00E15D81" w:rsidRDefault="00E15D81" w:rsidP="00E15D81">
      <w:pPr>
        <w:pStyle w:val="NP"/>
      </w:pPr>
      <w:r>
        <w:t>Синім кольором виділена частина запиту (параметр методу), який відповідає за замовлення послуги «Експрес палета».</w:t>
      </w:r>
    </w:p>
    <w:tbl>
      <w:tblPr>
        <w:tblStyle w:val="af4"/>
        <w:tblW w:w="11133" w:type="dxa"/>
        <w:tblInd w:w="-1139" w:type="dxa"/>
        <w:tblLook w:val="04A0" w:firstRow="1" w:lastRow="0" w:firstColumn="1" w:lastColumn="0" w:noHBand="0" w:noVBand="1"/>
      </w:tblPr>
      <w:tblGrid>
        <w:gridCol w:w="7319"/>
        <w:gridCol w:w="3814"/>
      </w:tblGrid>
      <w:tr w:rsidR="004C12E6" w:rsidRPr="0011435A" w14:paraId="3CFC176F" w14:textId="77777777" w:rsidTr="001F0BF7">
        <w:trPr>
          <w:trHeight w:val="180"/>
        </w:trPr>
        <w:tc>
          <w:tcPr>
            <w:tcW w:w="7319" w:type="dxa"/>
            <w:shd w:val="clear" w:color="auto" w:fill="C5E0B3" w:themeFill="accent6" w:themeFillTint="66"/>
            <w:vAlign w:val="center"/>
          </w:tcPr>
          <w:p w14:paraId="358E2D94" w14:textId="4916A67F" w:rsidR="004C12E6" w:rsidRPr="003C2888" w:rsidRDefault="004C12E6" w:rsidP="001F0BF7">
            <w:pPr>
              <w:pStyle w:val="af"/>
              <w:spacing w:after="0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</w:t>
            </w:r>
            <w:r>
              <w:t xml:space="preserve">із замовленням послуги </w:t>
            </w:r>
            <w:r>
              <w:br/>
              <w:t>«Експрес палета»</w:t>
            </w:r>
          </w:p>
        </w:tc>
        <w:tc>
          <w:tcPr>
            <w:tcW w:w="3814" w:type="dxa"/>
            <w:shd w:val="clear" w:color="auto" w:fill="B4C6E7" w:themeFill="accent5" w:themeFillTint="66"/>
            <w:vAlign w:val="center"/>
          </w:tcPr>
          <w:p w14:paraId="2A77476E" w14:textId="77777777" w:rsidR="004C12E6" w:rsidRPr="0011435A" w:rsidRDefault="004C12E6" w:rsidP="004C12E6">
            <w:pPr>
              <w:pStyle w:val="af"/>
              <w:spacing w:line="48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4C12E6" w14:paraId="7583509E" w14:textId="77777777" w:rsidTr="001F0BF7">
        <w:trPr>
          <w:trHeight w:val="180"/>
        </w:trPr>
        <w:tc>
          <w:tcPr>
            <w:tcW w:w="7319" w:type="dxa"/>
          </w:tcPr>
          <w:p w14:paraId="3A3987F7" w14:textId="77777777" w:rsidR="004C12E6" w:rsidRPr="004C12E6" w:rsidRDefault="004C12E6" w:rsidP="004C12E6">
            <w:pPr>
              <w:rPr>
                <w:lang w:val="en-US"/>
              </w:rPr>
            </w:pPr>
            <w:r w:rsidRPr="004C12E6">
              <w:rPr>
                <w:lang w:val="en-US"/>
              </w:rPr>
              <w:t>{</w:t>
            </w:r>
          </w:p>
          <w:p w14:paraId="4C21E8B8" w14:textId="7B7A16FA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"apiKey": "</w:t>
            </w:r>
            <w:r>
              <w:rPr>
                <w:lang w:val="uk-UA"/>
              </w:rPr>
              <w:t>Ваш ключ АРІ 2.0</w:t>
            </w:r>
            <w:r w:rsidRPr="004C12E6">
              <w:rPr>
                <w:lang w:val="en-US"/>
              </w:rPr>
              <w:t>",</w:t>
            </w:r>
          </w:p>
          <w:p w14:paraId="4BE9BA74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"modelName": "InternetDocument",</w:t>
            </w:r>
          </w:p>
          <w:p w14:paraId="60A2C549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"calledMethod": "save",</w:t>
            </w:r>
          </w:p>
          <w:p w14:paraId="05179AA3" w14:textId="64A074F9" w:rsidR="004C12E6" w:rsidRPr="007A589E" w:rsidRDefault="004C12E6" w:rsidP="007A589E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"methodProperties": {</w:t>
            </w:r>
          </w:p>
          <w:p w14:paraId="759401FB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"PayerType": "Sender",</w:t>
            </w:r>
          </w:p>
          <w:p w14:paraId="4A1CDED0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"PaymentMethod": "Cash",</w:t>
            </w:r>
          </w:p>
          <w:p w14:paraId="509CA94E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"CargoType": "Pallet",</w:t>
            </w:r>
          </w:p>
          <w:p w14:paraId="2517E3B7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"OptionsSeat": [</w:t>
            </w:r>
          </w:p>
          <w:p w14:paraId="208796CF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{</w:t>
            </w:r>
          </w:p>
          <w:p w14:paraId="0CB146F0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    "volumetricVolume": "10",</w:t>
            </w:r>
          </w:p>
          <w:p w14:paraId="07FB2076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    "volumetricWidth": "10",</w:t>
            </w:r>
          </w:p>
          <w:p w14:paraId="4818F5FB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    "volumetricLength": "10",</w:t>
            </w:r>
          </w:p>
          <w:p w14:paraId="00A170FC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    "volumetricHeight": "10",</w:t>
            </w:r>
          </w:p>
          <w:p w14:paraId="4C781C02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    "weight": "10"</w:t>
            </w:r>
          </w:p>
          <w:p w14:paraId="36D755DD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    }</w:t>
            </w:r>
          </w:p>
          <w:p w14:paraId="7E05DC1E" w14:textId="77777777" w:rsidR="004C12E6" w:rsidRPr="00E15D81" w:rsidRDefault="004C12E6" w:rsidP="004C12E6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E15D81">
              <w:rPr>
                <w:color w:val="2E74B5" w:themeColor="accent1" w:themeShade="BF"/>
                <w:lang w:val="en-US"/>
              </w:rPr>
              <w:t xml:space="preserve">        ],</w:t>
            </w:r>
          </w:p>
          <w:p w14:paraId="41DA6D20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"ExpressPallet": "1",</w:t>
            </w:r>
          </w:p>
          <w:p w14:paraId="739932C6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"VolumeGeneral": "0.1",</w:t>
            </w:r>
          </w:p>
          <w:p w14:paraId="573DC113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"Weight": "10",</w:t>
            </w:r>
          </w:p>
          <w:p w14:paraId="7724EC83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"ServiceType": "WarehouseDoors",</w:t>
            </w:r>
          </w:p>
          <w:p w14:paraId="5E924C08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"SeatsAmount": "1",</w:t>
            </w:r>
          </w:p>
          <w:p w14:paraId="2D7BC538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"Description": "</w:t>
            </w:r>
            <w:r>
              <w:t>абажур</w:t>
            </w:r>
            <w:r w:rsidRPr="004C12E6">
              <w:rPr>
                <w:lang w:val="en-US"/>
              </w:rPr>
              <w:t>",</w:t>
            </w:r>
          </w:p>
          <w:p w14:paraId="0049C7EB" w14:textId="77777777" w:rsidR="004C12E6" w:rsidRPr="001E1A48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</w:t>
            </w:r>
            <w:r w:rsidRPr="001E1A48">
              <w:rPr>
                <w:lang w:val="en-US"/>
              </w:rPr>
              <w:t>"Cost": "500",</w:t>
            </w:r>
          </w:p>
          <w:p w14:paraId="29873C4B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"CitySender": "db5c8892-391c-11dd-90d9-001a92567626",</w:t>
            </w:r>
          </w:p>
          <w:p w14:paraId="4420CC62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"Sender": "a968a32e-2a14-11e5-a965-0025909b4e33",</w:t>
            </w:r>
          </w:p>
          <w:p w14:paraId="394DAA3D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"SenderAddress": "209ba3cc-578b-11e5-9cd5-005056801329",</w:t>
            </w:r>
          </w:p>
          <w:p w14:paraId="7388A971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"ContactSender": "e11819cd-56e6-11e5-83bc-005056886752",</w:t>
            </w:r>
          </w:p>
          <w:p w14:paraId="5CD95899" w14:textId="77777777" w:rsidR="004C12E6" w:rsidRPr="004C12E6" w:rsidRDefault="004C12E6" w:rsidP="004C12E6">
            <w:pPr>
              <w:pStyle w:val="af"/>
              <w:spacing w:after="0" w:line="240" w:lineRule="auto"/>
              <w:rPr>
                <w:lang w:val="en-US"/>
              </w:rPr>
            </w:pPr>
            <w:r w:rsidRPr="004C12E6">
              <w:rPr>
                <w:lang w:val="en-US"/>
              </w:rPr>
              <w:t xml:space="preserve">        "SendersPhone": "380971188999",</w:t>
            </w:r>
          </w:p>
          <w:p w14:paraId="4811D7DC" w14:textId="770C98D1" w:rsidR="008A59B0" w:rsidRPr="004C12E6" w:rsidRDefault="008A59B0" w:rsidP="008A59B0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uk-UA"/>
              </w:rPr>
              <w:t xml:space="preserve">        </w:t>
            </w:r>
            <w:r>
              <w:rPr>
                <w:lang w:val="en-US"/>
              </w:rPr>
              <w:t>"CityRecipient</w:t>
            </w:r>
            <w:r w:rsidRPr="004C12E6">
              <w:rPr>
                <w:lang w:val="en-US"/>
              </w:rPr>
              <w:t>": "db5c8892-391c-11dd-90d9-001a92567626",</w:t>
            </w:r>
          </w:p>
          <w:p w14:paraId="6F92DC33" w14:textId="24D41636" w:rsidR="008A59B0" w:rsidRPr="004C12E6" w:rsidRDefault="008A59B0" w:rsidP="008A59B0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"Recipient</w:t>
            </w:r>
            <w:r w:rsidRPr="004C12E6">
              <w:rPr>
                <w:lang w:val="en-US"/>
              </w:rPr>
              <w:t>": "a968a32e-2a14-11e5-a965-0025909b4e33",</w:t>
            </w:r>
          </w:p>
          <w:p w14:paraId="70168317" w14:textId="590830D3" w:rsidR="008A59B0" w:rsidRPr="004C12E6" w:rsidRDefault="008A59B0" w:rsidP="008A59B0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"Recipient</w:t>
            </w:r>
            <w:r w:rsidRPr="004C12E6">
              <w:rPr>
                <w:lang w:val="en-US"/>
              </w:rPr>
              <w:t>Address": "209ba3cc-578b-11e5-9cd5-005056801329",</w:t>
            </w:r>
          </w:p>
          <w:p w14:paraId="2AAFFF38" w14:textId="137E59C0" w:rsidR="008A59B0" w:rsidRPr="004C12E6" w:rsidRDefault="008A59B0" w:rsidP="008A59B0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"ContactRecipient</w:t>
            </w:r>
            <w:r w:rsidRPr="004C12E6">
              <w:rPr>
                <w:lang w:val="en-US"/>
              </w:rPr>
              <w:t>": "e11819cd-56e6-11e5-83bc-005056886752",</w:t>
            </w:r>
          </w:p>
          <w:p w14:paraId="3CDED68B" w14:textId="694737E2" w:rsidR="008A59B0" w:rsidRPr="004C12E6" w:rsidRDefault="008A59B0" w:rsidP="008A59B0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        "Recipient</w:t>
            </w:r>
            <w:r w:rsidRPr="004C12E6">
              <w:rPr>
                <w:lang w:val="en-US"/>
              </w:rPr>
              <w:t>Phone": "380971188999",</w:t>
            </w:r>
          </w:p>
          <w:p w14:paraId="3FD68354" w14:textId="77777777" w:rsidR="004C12E6" w:rsidRDefault="004C12E6" w:rsidP="004C12E6">
            <w:pPr>
              <w:pStyle w:val="af"/>
              <w:spacing w:after="0" w:line="240" w:lineRule="auto"/>
            </w:pPr>
            <w:r>
              <w:t xml:space="preserve">        "DateTime": "18.11.2015"</w:t>
            </w:r>
          </w:p>
          <w:p w14:paraId="23790928" w14:textId="77777777" w:rsidR="004C12E6" w:rsidRDefault="004C12E6" w:rsidP="004C12E6">
            <w:pPr>
              <w:pStyle w:val="af"/>
              <w:spacing w:after="0" w:line="240" w:lineRule="auto"/>
            </w:pPr>
            <w:r>
              <w:t xml:space="preserve">    }</w:t>
            </w:r>
          </w:p>
          <w:p w14:paraId="0EFA74F7" w14:textId="7560FCA0" w:rsidR="004C12E6" w:rsidRDefault="004C12E6" w:rsidP="004C12E6">
            <w:pPr>
              <w:pStyle w:val="af"/>
              <w:spacing w:after="0" w:line="240" w:lineRule="auto"/>
              <w:ind w:left="0"/>
            </w:pPr>
            <w:r>
              <w:t>}</w:t>
            </w:r>
          </w:p>
        </w:tc>
        <w:tc>
          <w:tcPr>
            <w:tcW w:w="3814" w:type="dxa"/>
          </w:tcPr>
          <w:p w14:paraId="15D07852" w14:textId="77777777" w:rsidR="004C12E6" w:rsidRDefault="004C12E6" w:rsidP="001F0BF7">
            <w:pPr>
              <w:pStyle w:val="af"/>
              <w:spacing w:after="0" w:line="240" w:lineRule="auto"/>
              <w:ind w:left="0"/>
            </w:pPr>
          </w:p>
          <w:p w14:paraId="79A4B0D6" w14:textId="77777777" w:rsidR="004C12E6" w:rsidRPr="005C7C24" w:rsidRDefault="004C12E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3E20F3C9" w14:textId="77777777" w:rsidR="004C12E6" w:rsidRPr="005C7C24" w:rsidRDefault="004C12E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11352B2E" w14:textId="77777777" w:rsidR="004C12E6" w:rsidRPr="005C7C24" w:rsidRDefault="004C12E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5C7C24">
              <w:rPr>
                <w:rFonts w:asciiTheme="minorHAnsi" w:hAnsiTheme="minorHAnsi"/>
                <w:lang w:val="uk-UA"/>
              </w:rPr>
              <w:t xml:space="preserve"> (</w:t>
            </w:r>
            <w:r w:rsidRPr="005C7C24">
              <w:rPr>
                <w:rFonts w:asciiTheme="minorHAnsi" w:hAnsiTheme="minorHAnsi"/>
              </w:rPr>
              <w:t>створення ЕН</w:t>
            </w:r>
            <w:r w:rsidRPr="005C7C24">
              <w:rPr>
                <w:rFonts w:asciiTheme="minorHAnsi" w:hAnsiTheme="minorHAnsi"/>
                <w:lang w:val="uk-UA"/>
              </w:rPr>
              <w:t>)</w:t>
            </w:r>
          </w:p>
          <w:p w14:paraId="3FC6504A" w14:textId="77777777" w:rsidR="004C12E6" w:rsidRPr="005C7C24" w:rsidRDefault="004C12E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3602F2C9" w14:textId="77777777" w:rsidR="004C12E6" w:rsidRDefault="004C12E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2A28E2EF" w14:textId="0A0B9CBE" w:rsidR="004C12E6" w:rsidRDefault="007A589E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оплати (гроші)</w:t>
            </w:r>
          </w:p>
          <w:p w14:paraId="71089F99" w14:textId="29DA73E2" w:rsidR="007A589E" w:rsidRPr="007A589E" w:rsidRDefault="003443D6" w:rsidP="004C12E6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>
              <w:rPr>
                <w:rFonts w:asciiTheme="minorHAnsi" w:hAnsiTheme="minorHAnsi"/>
                <w:color w:val="2E74B5" w:themeColor="accent1" w:themeShade="BF"/>
                <w:lang w:val="uk-UA"/>
              </w:rPr>
              <w:t>- тип вантажу (палети</w:t>
            </w:r>
            <w:r w:rsidR="007A589E" w:rsidRPr="001532DC">
              <w:rPr>
                <w:rFonts w:asciiTheme="minorHAnsi" w:hAnsiTheme="minorHAnsi"/>
                <w:color w:val="2E74B5" w:themeColor="accent1" w:themeShade="BF"/>
                <w:lang w:val="uk-UA"/>
              </w:rPr>
              <w:t>)</w:t>
            </w:r>
          </w:p>
          <w:p w14:paraId="0FD0E6EA" w14:textId="77777777" w:rsidR="003443D6" w:rsidRPr="00EA491A" w:rsidRDefault="003443D6" w:rsidP="003443D6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параметр вантажу для кожного місця відправлення</w:t>
            </w:r>
          </w:p>
          <w:p w14:paraId="5C3745D2" w14:textId="77777777" w:rsidR="003443D6" w:rsidRPr="003443D6" w:rsidRDefault="003443D6" w:rsidP="003443D6">
            <w:pPr>
              <w:rPr>
                <w:color w:val="2E74B5" w:themeColor="accent1" w:themeShade="BF"/>
                <w:sz w:val="22"/>
                <w:szCs w:val="22"/>
                <w:lang w:val="uk-UA"/>
              </w:rPr>
            </w:pP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- об</w:t>
            </w:r>
            <w:r w:rsidRPr="003443D6">
              <w:rPr>
                <w:color w:val="2E74B5" w:themeColor="accent1" w:themeShade="BF"/>
                <w:sz w:val="22"/>
                <w:szCs w:val="22"/>
              </w:rPr>
              <w:t>’</w:t>
            </w:r>
            <w:r w:rsidRPr="003443D6">
              <w:rPr>
                <w:color w:val="2E74B5" w:themeColor="accent1" w:themeShade="BF"/>
                <w:sz w:val="22"/>
                <w:szCs w:val="22"/>
                <w:lang w:val="uk-UA"/>
              </w:rPr>
              <w:t>єм одного місця відправлення</w:t>
            </w:r>
          </w:p>
          <w:p w14:paraId="4F7E6693" w14:textId="77777777" w:rsidR="003443D6" w:rsidRPr="00EA491A" w:rsidRDefault="003443D6" w:rsidP="003443D6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ширина одного місця відправлення</w:t>
            </w:r>
          </w:p>
          <w:p w14:paraId="3F31F4B6" w14:textId="77777777" w:rsidR="003443D6" w:rsidRPr="00EA491A" w:rsidRDefault="003443D6" w:rsidP="003443D6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довжина одного місця відправлення</w:t>
            </w:r>
          </w:p>
          <w:p w14:paraId="7A85C5C0" w14:textId="77777777" w:rsidR="003443D6" w:rsidRPr="00EA491A" w:rsidRDefault="003443D6" w:rsidP="003443D6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висота одного місця відправлення</w:t>
            </w:r>
          </w:p>
          <w:p w14:paraId="79005C92" w14:textId="3C9C7354" w:rsidR="003443D6" w:rsidRPr="00EA491A" w:rsidRDefault="003443D6" w:rsidP="003443D6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  <w:lang w:val="uk-UA"/>
              </w:rPr>
              <w:t xml:space="preserve">фактична </w:t>
            </w:r>
            <w:r w:rsidRPr="00EA491A">
              <w:rPr>
                <w:color w:val="2E74B5" w:themeColor="accent1" w:themeShade="BF"/>
                <w:lang w:val="uk-UA"/>
              </w:rPr>
              <w:t>вага</w:t>
            </w:r>
          </w:p>
          <w:p w14:paraId="0B16E64A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088D572A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59012944" w14:textId="1B5F70AB" w:rsidR="003443D6" w:rsidRPr="005C7C24" w:rsidRDefault="003443D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замовлена послуга «Експерс палета»</w:t>
            </w:r>
          </w:p>
          <w:p w14:paraId="3155952A" w14:textId="1DFAEBA4" w:rsidR="004C12E6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="003443D6">
              <w:rPr>
                <w:rFonts w:asciiTheme="minorHAnsi" w:hAnsiTheme="minorHAnsi"/>
                <w:lang w:val="uk-UA"/>
              </w:rPr>
              <w:t>об’ємна вага</w:t>
            </w:r>
          </w:p>
          <w:p w14:paraId="3E2EA84D" w14:textId="1EFB74E1" w:rsidR="003443D6" w:rsidRPr="003443D6" w:rsidRDefault="003443D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3B483ADC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5D06D227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69B8FFE7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793E23AC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5FEB66C2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64D20242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67AD7963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0516BBE3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71BCA4F8" w14:textId="2F2C3A88" w:rsidR="00E15D81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34B16EF1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15F9E214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2E62DA88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21664EE7" w14:textId="77777777" w:rsidR="004C12E6" w:rsidRPr="005C7C24" w:rsidRDefault="004C12E6" w:rsidP="001F0BF7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7F5B3A49" w14:textId="77777777" w:rsidR="00E15D81" w:rsidRDefault="004C12E6" w:rsidP="008A59B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  <w:p w14:paraId="2C610035" w14:textId="77777777" w:rsidR="008A59B0" w:rsidRDefault="008A59B0" w:rsidP="008A59B0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6BEADE59" w14:textId="77777777" w:rsidR="008A59B0" w:rsidRDefault="008A59B0" w:rsidP="001F0BF7">
            <w:pPr>
              <w:pStyle w:val="af"/>
              <w:spacing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CEDAFEF" w14:textId="4B39B17F" w:rsidR="00E15D81" w:rsidRPr="00E15D81" w:rsidRDefault="00E15D81" w:rsidP="001F0BF7">
            <w:pPr>
              <w:pStyle w:val="af"/>
              <w:spacing w:line="240" w:lineRule="auto"/>
              <w:ind w:left="0"/>
              <w:rPr>
                <w:rFonts w:asciiTheme="minorHAnsi" w:hAnsiTheme="minorHAnsi"/>
                <w:lang w:val="uk-UA"/>
              </w:rPr>
            </w:pPr>
          </w:p>
        </w:tc>
      </w:tr>
      <w:tr w:rsidR="004C12E6" w:rsidRPr="007C0EEF" w14:paraId="37766318" w14:textId="77777777" w:rsidTr="001F0BF7">
        <w:trPr>
          <w:trHeight w:val="688"/>
        </w:trPr>
        <w:tc>
          <w:tcPr>
            <w:tcW w:w="7319" w:type="dxa"/>
            <w:shd w:val="clear" w:color="auto" w:fill="C5E0B3" w:themeFill="accent6" w:themeFillTint="66"/>
            <w:vAlign w:val="center"/>
          </w:tcPr>
          <w:p w14:paraId="49B8B3B6" w14:textId="71A8CD4B" w:rsidR="004C12E6" w:rsidRPr="007C0EEF" w:rsidRDefault="004C12E6" w:rsidP="001F0BF7">
            <w:pPr>
              <w:pStyle w:val="af"/>
              <w:spacing w:after="0"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Відповідь на запит</w:t>
            </w:r>
          </w:p>
        </w:tc>
        <w:tc>
          <w:tcPr>
            <w:tcW w:w="3814" w:type="dxa"/>
            <w:shd w:val="clear" w:color="auto" w:fill="B4C6E7" w:themeFill="accent5" w:themeFillTint="66"/>
            <w:vAlign w:val="center"/>
          </w:tcPr>
          <w:p w14:paraId="4DD31FC3" w14:textId="77777777" w:rsidR="004C12E6" w:rsidRPr="007C0EEF" w:rsidRDefault="004C12E6" w:rsidP="001F0BF7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4C12E6" w:rsidRPr="007C0EEF" w14:paraId="7E03EAC3" w14:textId="77777777" w:rsidTr="001F0BF7">
        <w:trPr>
          <w:trHeight w:val="1960"/>
        </w:trPr>
        <w:tc>
          <w:tcPr>
            <w:tcW w:w="7319" w:type="dxa"/>
          </w:tcPr>
          <w:p w14:paraId="1746945B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lastRenderedPageBreak/>
              <w:t>{</w:t>
            </w:r>
          </w:p>
          <w:p w14:paraId="09B61CA3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"success": true,</w:t>
            </w:r>
          </w:p>
          <w:p w14:paraId="2A7547D2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"data": [</w:t>
            </w:r>
          </w:p>
          <w:p w14:paraId="70511C60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{</w:t>
            </w:r>
          </w:p>
          <w:p w14:paraId="72BA8DF3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    "Ref": "4042a145-8dd5-11e5-83bc-005056886752",</w:t>
            </w:r>
          </w:p>
          <w:p w14:paraId="79E4A5E0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    "CostOnSite": 461,</w:t>
            </w:r>
          </w:p>
          <w:p w14:paraId="53BC734B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    "EstimatedDeliveryDate": "19.11.2015",</w:t>
            </w:r>
          </w:p>
          <w:p w14:paraId="7F9FD3E4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    "IntDocNumber": "20600000035712",</w:t>
            </w:r>
          </w:p>
          <w:p w14:paraId="3190D541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    "TypeDocument": "InternetDocument"</w:t>
            </w:r>
          </w:p>
          <w:p w14:paraId="1C51E92B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}</w:t>
            </w:r>
          </w:p>
          <w:p w14:paraId="0D6AE633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],</w:t>
            </w:r>
          </w:p>
          <w:p w14:paraId="590DE241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"errors": [],</w:t>
            </w:r>
          </w:p>
          <w:p w14:paraId="04ADCC81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"warnings": [</w:t>
            </w:r>
          </w:p>
          <w:p w14:paraId="1A8B3221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"VolumeWeight is changed",</w:t>
            </w:r>
          </w:p>
          <w:p w14:paraId="690ED77B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"SeatsAmount is changed",</w:t>
            </w:r>
          </w:p>
          <w:p w14:paraId="75D78E9B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    "Weight is changed",</w:t>
            </w:r>
          </w:p>
          <w:p w14:paraId="7D104107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],</w:t>
            </w:r>
          </w:p>
          <w:p w14:paraId="739BB56E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 xml:space="preserve">    "info": []</w:t>
            </w:r>
          </w:p>
          <w:p w14:paraId="378C41F6" w14:textId="77777777" w:rsidR="008A59B0" w:rsidRPr="008A59B0" w:rsidRDefault="008A59B0" w:rsidP="008A59B0">
            <w:pPr>
              <w:pStyle w:val="HTML"/>
              <w:shd w:val="clear" w:color="auto" w:fill="F5F5F5"/>
              <w:wordWrap w:val="0"/>
              <w:rPr>
                <w:rFonts w:asciiTheme="minorHAnsi" w:hAnsiTheme="minorHAnsi" w:cs="Consolas"/>
                <w:color w:val="333333"/>
                <w:sz w:val="22"/>
                <w:szCs w:val="22"/>
              </w:rPr>
            </w:pPr>
            <w:r w:rsidRPr="008A59B0">
              <w:rPr>
                <w:rFonts w:asciiTheme="minorHAnsi" w:hAnsiTheme="minorHAnsi" w:cs="Consolas"/>
                <w:color w:val="333333"/>
                <w:sz w:val="22"/>
                <w:szCs w:val="22"/>
              </w:rPr>
              <w:t>}</w:t>
            </w:r>
          </w:p>
          <w:p w14:paraId="13FEDCBD" w14:textId="77777777" w:rsidR="004C12E6" w:rsidRDefault="004C12E6" w:rsidP="001F0BF7">
            <w:pPr>
              <w:pStyle w:val="af"/>
              <w:spacing w:after="0" w:line="240" w:lineRule="auto"/>
              <w:rPr>
                <w:lang w:val="en-US"/>
              </w:rPr>
            </w:pPr>
          </w:p>
        </w:tc>
        <w:tc>
          <w:tcPr>
            <w:tcW w:w="3814" w:type="dxa"/>
          </w:tcPr>
          <w:p w14:paraId="3367076B" w14:textId="77777777" w:rsidR="004C12E6" w:rsidRDefault="004C12E6" w:rsidP="001F0BF7">
            <w:pPr>
              <w:pStyle w:val="af"/>
              <w:spacing w:after="0" w:line="240" w:lineRule="auto"/>
              <w:ind w:left="0"/>
            </w:pPr>
          </w:p>
          <w:p w14:paraId="129455A9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</w:pPr>
            <w:r w:rsidRPr="00AE446C">
              <w:t>- створена ЕН (усп</w:t>
            </w:r>
            <w:r w:rsidRPr="00AE446C">
              <w:rPr>
                <w:lang w:val="uk-UA"/>
              </w:rPr>
              <w:t>іх</w:t>
            </w:r>
            <w:r w:rsidRPr="00AE446C">
              <w:t>)</w:t>
            </w:r>
          </w:p>
          <w:p w14:paraId="5FA6FA4D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t xml:space="preserve">- </w:t>
            </w:r>
            <w:r w:rsidRPr="00AE446C">
              <w:rPr>
                <w:lang w:val="uk-UA"/>
              </w:rPr>
              <w:t>дані відповіді на запит</w:t>
            </w:r>
          </w:p>
          <w:p w14:paraId="23DD47DF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B1AFF10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</w:pPr>
            <w:r w:rsidRPr="00AE446C">
              <w:t xml:space="preserve">- </w:t>
            </w:r>
            <w:r w:rsidRPr="00AE446C">
              <w:rPr>
                <w:lang w:val="uk-UA"/>
              </w:rPr>
              <w:t xml:space="preserve">ідентифікатор створеної ЕН в </w:t>
            </w:r>
            <w:r w:rsidRPr="00AE446C">
              <w:rPr>
                <w:lang w:val="en-US"/>
              </w:rPr>
              <w:t>API</w:t>
            </w:r>
            <w:r w:rsidRPr="00AE446C">
              <w:t xml:space="preserve"> </w:t>
            </w:r>
          </w:p>
          <w:p w14:paraId="55B80CD6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вартість доставки</w:t>
            </w:r>
          </w:p>
          <w:p w14:paraId="10D149AF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приблизна дата доставки</w:t>
            </w:r>
          </w:p>
          <w:p w14:paraId="48046D2E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номер ЕН (інтернет документ)</w:t>
            </w:r>
          </w:p>
          <w:p w14:paraId="6CDD56CC" w14:textId="77777777" w:rsidR="004C12E6" w:rsidRPr="00AE446C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тип документу</w:t>
            </w:r>
          </w:p>
          <w:p w14:paraId="0257CF31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DB440AC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721F755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D1A3133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попередження </w:t>
            </w:r>
          </w:p>
          <w:p w14:paraId="34357E9E" w14:textId="5E6FB2B6" w:rsidR="00A93604" w:rsidRPr="00A93604" w:rsidRDefault="00A93604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93604">
              <w:t xml:space="preserve">- </w:t>
            </w:r>
            <w:r>
              <w:rPr>
                <w:lang w:val="uk-UA"/>
              </w:rPr>
              <w:t>об’ємне вага змінена</w:t>
            </w:r>
          </w:p>
          <w:p w14:paraId="3004EFC6" w14:textId="7E27CA54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к-сть місць доставки змінена</w:t>
            </w:r>
          </w:p>
          <w:p w14:paraId="3A5D9BF9" w14:textId="77777777" w:rsidR="00A93604" w:rsidRDefault="00A93604" w:rsidP="00A93604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 змінилась</w:t>
            </w:r>
          </w:p>
          <w:p w14:paraId="5E201132" w14:textId="77777777" w:rsidR="00A93604" w:rsidRDefault="00A93604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86F4F07" w14:textId="77777777" w:rsidR="004C12E6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137A00C" w14:textId="77777777" w:rsidR="004C12E6" w:rsidRPr="007C0EEF" w:rsidRDefault="004C12E6" w:rsidP="001F0BF7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6EA7C71A" w14:textId="36E31F62" w:rsidR="004C12E6" w:rsidRDefault="004C12E6" w:rsidP="004C12E6">
      <w:pPr>
        <w:pStyle w:val="NP1"/>
      </w:pPr>
    </w:p>
    <w:p w14:paraId="615710C3" w14:textId="33BBEEE9" w:rsidR="00A93604" w:rsidRDefault="00A93604" w:rsidP="00A93604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зам</w:t>
      </w:r>
      <w:r w:rsidR="008232CF">
        <w:t>овлену послугу «Експрес палет</w:t>
      </w:r>
      <w:r w:rsidR="00DF0CDF">
        <w:rPr>
          <w:lang w:val="ru-RU"/>
        </w:rPr>
        <w:t>а</w:t>
      </w:r>
      <w:r>
        <w:t>».</w:t>
      </w:r>
    </w:p>
    <w:p w14:paraId="06D0B8A7" w14:textId="2145CD4C" w:rsidR="00A93604" w:rsidRDefault="00A93604" w:rsidP="00A93604">
      <w:pPr>
        <w:pStyle w:val="NP1"/>
        <w:ind w:firstLine="0"/>
      </w:pPr>
      <w:r>
        <w:rPr>
          <w:noProof/>
          <w:lang w:val="ru-RU" w:eastAsia="ru-RU"/>
        </w:rPr>
        <w:drawing>
          <wp:inline distT="0" distB="0" distL="0" distR="0" wp14:anchorId="1FEE14BA" wp14:editId="3D347A54">
            <wp:extent cx="6126480" cy="3291840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09AA" w14:textId="20841971" w:rsidR="00A93604" w:rsidRDefault="00A93604" w:rsidP="00A93604">
      <w:pPr>
        <w:pStyle w:val="NP1"/>
        <w:ind w:firstLine="0"/>
      </w:pPr>
    </w:p>
    <w:p w14:paraId="5EAECA2A" w14:textId="71350206" w:rsidR="004C12E6" w:rsidRPr="004C12E6" w:rsidRDefault="004C12E6" w:rsidP="004C12E6">
      <w:pPr>
        <w:rPr>
          <w:lang w:val="uk-UA" w:eastAsia="uk-UA"/>
        </w:rPr>
      </w:pPr>
      <w:r>
        <w:br w:type="page"/>
      </w:r>
    </w:p>
    <w:p w14:paraId="0F826F46" w14:textId="77777777" w:rsidR="002B2A25" w:rsidRDefault="002B2A25" w:rsidP="002B2A25">
      <w:pPr>
        <w:pStyle w:val="-3NP0"/>
      </w:pPr>
      <w:bookmarkStart w:id="130" w:name="_Toc447666847"/>
      <w:r>
        <w:lastRenderedPageBreak/>
        <w:t>Формування запитів на створення ЕН з різними типами вантажу.</w:t>
      </w:r>
      <w:bookmarkEnd w:id="128"/>
      <w:bookmarkEnd w:id="130"/>
    </w:p>
    <w:p w14:paraId="2C3262D0" w14:textId="355A4545" w:rsidR="002B2A25" w:rsidRDefault="002B2A25" w:rsidP="00F428B0">
      <w:pPr>
        <w:pStyle w:val="-4NP0"/>
      </w:pPr>
      <w:bookmarkStart w:id="131" w:name="тип_вантажу_шинидиски"/>
      <w:r>
        <w:t>Формування запиту з типом вантажу «шини-диски»</w:t>
      </w:r>
      <w:bookmarkEnd w:id="131"/>
    </w:p>
    <w:p w14:paraId="01D31CDE" w14:textId="674F41C7" w:rsidR="002B2A25" w:rsidRPr="00C56C79" w:rsidRDefault="002B2A25" w:rsidP="00F428B0">
      <w:pPr>
        <w:pStyle w:val="NP1"/>
        <w:ind w:firstLine="568"/>
      </w:pPr>
      <w:r>
        <w:t>Синім кольором виділена частина запиту (параметр методу), яка відповідає за тип вантажу «шини-диски» та його параметри.</w:t>
      </w:r>
    </w:p>
    <w:tbl>
      <w:tblPr>
        <w:tblStyle w:val="af4"/>
        <w:tblW w:w="11133" w:type="dxa"/>
        <w:tblInd w:w="-1139" w:type="dxa"/>
        <w:tblLook w:val="04A0" w:firstRow="1" w:lastRow="0" w:firstColumn="1" w:lastColumn="0" w:noHBand="0" w:noVBand="1"/>
      </w:tblPr>
      <w:tblGrid>
        <w:gridCol w:w="7319"/>
        <w:gridCol w:w="3814"/>
      </w:tblGrid>
      <w:tr w:rsidR="002B2A25" w:rsidRPr="0011435A" w14:paraId="369CA6CD" w14:textId="77777777" w:rsidTr="00C80965">
        <w:trPr>
          <w:trHeight w:val="180"/>
        </w:trPr>
        <w:tc>
          <w:tcPr>
            <w:tcW w:w="7319" w:type="dxa"/>
            <w:shd w:val="clear" w:color="auto" w:fill="C5E0B3" w:themeFill="accent6" w:themeFillTint="66"/>
            <w:vAlign w:val="center"/>
          </w:tcPr>
          <w:p w14:paraId="1B0729BF" w14:textId="77777777" w:rsidR="002B2A25" w:rsidRPr="003C2888" w:rsidRDefault="002B2A25" w:rsidP="00E6319E">
            <w:pPr>
              <w:pStyle w:val="af"/>
              <w:spacing w:after="0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типом вантажу «шини-диски»</w:t>
            </w:r>
          </w:p>
        </w:tc>
        <w:tc>
          <w:tcPr>
            <w:tcW w:w="3814" w:type="dxa"/>
            <w:shd w:val="clear" w:color="auto" w:fill="B4C6E7" w:themeFill="accent5" w:themeFillTint="66"/>
            <w:vAlign w:val="center"/>
          </w:tcPr>
          <w:p w14:paraId="7CD94799" w14:textId="77777777" w:rsidR="002B2A25" w:rsidRPr="0011435A" w:rsidRDefault="002B2A25" w:rsidP="00E6319E">
            <w:pPr>
              <w:pStyle w:val="af"/>
              <w:spacing w:line="48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14:paraId="467DEDC9" w14:textId="77777777" w:rsidTr="00C56C79">
        <w:trPr>
          <w:trHeight w:val="180"/>
        </w:trPr>
        <w:tc>
          <w:tcPr>
            <w:tcW w:w="7319" w:type="dxa"/>
          </w:tcPr>
          <w:p w14:paraId="32B7E7CE" w14:textId="77777777" w:rsidR="002B2A25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</w:p>
          <w:p w14:paraId="5444A1CD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>{</w:t>
            </w:r>
          </w:p>
          <w:p w14:paraId="680018C0" w14:textId="15D1A7E2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lang w:val="uk-UA" w:eastAsia="uk-UA"/>
              </w:rPr>
              <w:t xml:space="preserve"> Ваш ключ АРІ 2.0</w:t>
            </w:r>
            <w:r w:rsidRPr="00910184">
              <w:rPr>
                <w:lang w:val="en-US"/>
              </w:rPr>
              <w:t>",</w:t>
            </w:r>
          </w:p>
          <w:p w14:paraId="66C27170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910184">
              <w:rPr>
                <w:lang w:val="en-US"/>
              </w:rPr>
              <w:t>",</w:t>
            </w:r>
          </w:p>
          <w:p w14:paraId="4C86C0E9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910184">
              <w:rPr>
                <w:lang w:val="en-US"/>
              </w:rPr>
              <w:t>",</w:t>
            </w:r>
          </w:p>
          <w:p w14:paraId="68A381B6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"methodProperties": {</w:t>
            </w:r>
          </w:p>
          <w:p w14:paraId="63B3FF80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"PayerType": "Sender",</w:t>
            </w:r>
          </w:p>
          <w:p w14:paraId="0B5DD048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"PaymentMethod": "Cash",</w:t>
            </w:r>
          </w:p>
          <w:p w14:paraId="290C1A85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"DateTime": "04.03.2015",</w:t>
            </w:r>
          </w:p>
          <w:p w14:paraId="50623B47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lang w:val="en-US"/>
              </w:rPr>
              <w:t xml:space="preserve">        </w:t>
            </w:r>
            <w:r w:rsidRPr="00910184">
              <w:rPr>
                <w:color w:val="2E74B5" w:themeColor="accent1" w:themeShade="BF"/>
                <w:lang w:val="en-US"/>
              </w:rPr>
              <w:t>"CargoType": "TiresWheels",</w:t>
            </w:r>
          </w:p>
          <w:p w14:paraId="63890043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"CargoDetails": [</w:t>
            </w:r>
          </w:p>
          <w:p w14:paraId="19DBF2A5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    {</w:t>
            </w:r>
          </w:p>
          <w:p w14:paraId="25F8516D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        "CargoDescription": "20f7b626-9add-11e3-b441-0050568002cf",</w:t>
            </w:r>
          </w:p>
          <w:p w14:paraId="42587FE4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        "Amount": "4"</w:t>
            </w:r>
          </w:p>
          <w:p w14:paraId="582F17A2" w14:textId="77777777" w:rsidR="002B2A25" w:rsidRPr="00910184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    }</w:t>
            </w:r>
          </w:p>
          <w:p w14:paraId="21AA7879" w14:textId="77777777" w:rsidR="002B2A25" w:rsidRPr="001532DC" w:rsidRDefault="002B2A25" w:rsidP="00E6319E">
            <w:pPr>
              <w:pStyle w:val="af"/>
              <w:spacing w:after="0" w:line="240" w:lineRule="auto"/>
              <w:rPr>
                <w:color w:val="2E74B5" w:themeColor="accent1" w:themeShade="BF"/>
                <w:lang w:val="en-US"/>
              </w:rPr>
            </w:pPr>
            <w:r w:rsidRPr="00910184">
              <w:rPr>
                <w:color w:val="2E74B5" w:themeColor="accent1" w:themeShade="BF"/>
                <w:lang w:val="en-US"/>
              </w:rPr>
              <w:t xml:space="preserve">        ],</w:t>
            </w:r>
          </w:p>
          <w:p w14:paraId="23DC6C89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"Weight": "10",</w:t>
            </w:r>
          </w:p>
          <w:p w14:paraId="5A3C8E8C" w14:textId="77777777" w:rsidR="002B2A25" w:rsidRPr="001532DC" w:rsidRDefault="002B2A25" w:rsidP="00E6319E">
            <w:pPr>
              <w:pStyle w:val="af"/>
              <w:spacing w:after="0" w:line="240" w:lineRule="auto"/>
              <w:rPr>
                <w:lang w:val="uk-UA"/>
              </w:rPr>
            </w:pPr>
            <w:r w:rsidRPr="00910184">
              <w:rPr>
                <w:lang w:val="en-US"/>
              </w:rPr>
              <w:t xml:space="preserve">        "ServiceType": "WarehouseDoors",</w:t>
            </w:r>
          </w:p>
          <w:p w14:paraId="60357556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"SeatsAmount": "1",</w:t>
            </w:r>
          </w:p>
          <w:p w14:paraId="7DE35455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"Description": "",</w:t>
            </w:r>
          </w:p>
          <w:p w14:paraId="152736E5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"Cost": "2000",</w:t>
            </w:r>
          </w:p>
          <w:p w14:paraId="1C71A5F7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"CitySender": "8d5a980d-391c-11dd-90d9-001a92567626",</w:t>
            </w:r>
          </w:p>
          <w:p w14:paraId="4EF8C61A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"Sender": "5953fb16-08d8-11e4-8958-0025909b4e33",</w:t>
            </w:r>
          </w:p>
          <w:p w14:paraId="38D4B753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"SenderAddress": "0d545ecf-e1c2-11e3-8c4a-0050568002cf",</w:t>
            </w:r>
          </w:p>
          <w:p w14:paraId="5389C9DC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"ContactSender": "9b9d5f71-6e3c-11e4-ab6d-005056801329",</w:t>
            </w:r>
          </w:p>
          <w:p w14:paraId="6811ED89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"SendersPhone": "380971155109",</w:t>
            </w:r>
          </w:p>
          <w:p w14:paraId="12D2A133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"CityRecipient": "8d5a980d-391c-11dd-90d9-001a92567626",</w:t>
            </w:r>
          </w:p>
          <w:p w14:paraId="357EE1BE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"Recipient": "b9188002-c0c8-11e4-bdb5-005056801329",</w:t>
            </w:r>
          </w:p>
          <w:p w14:paraId="5FA7030C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"RecipientAddress": "1ec09d88-e1c2-11e3-8c4a-0050568002cf",</w:t>
            </w:r>
          </w:p>
          <w:p w14:paraId="252CD913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"ContactRecipient": "0fdfcde9-c0c9-11e4-bdb5-005056801329",</w:t>
            </w:r>
          </w:p>
          <w:p w14:paraId="44906F17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    "RecipientsPhone": "380997579789"</w:t>
            </w:r>
          </w:p>
          <w:p w14:paraId="7402A03E" w14:textId="77777777" w:rsidR="002B2A25" w:rsidRPr="00910184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910184">
              <w:rPr>
                <w:lang w:val="en-US"/>
              </w:rPr>
              <w:t xml:space="preserve">    }</w:t>
            </w:r>
          </w:p>
          <w:p w14:paraId="23CA510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en-US"/>
              </w:rPr>
            </w:pPr>
            <w:r w:rsidRPr="00910184">
              <w:rPr>
                <w:lang w:val="en-US"/>
              </w:rPr>
              <w:t>}</w:t>
            </w:r>
          </w:p>
          <w:p w14:paraId="23933F9A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</w:tc>
        <w:tc>
          <w:tcPr>
            <w:tcW w:w="3814" w:type="dxa"/>
          </w:tcPr>
          <w:p w14:paraId="62FBCA6A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70912BAE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0C45B6FD" w14:textId="77777777" w:rsidR="002B2A25" w:rsidRPr="005C7C24" w:rsidRDefault="002B2A25" w:rsidP="00E6319E">
            <w:pPr>
              <w:pStyle w:val="af"/>
              <w:spacing w:after="0"/>
              <w:ind w:left="0"/>
              <w:rPr>
                <w:rFonts w:asciiTheme="minorHAnsi" w:hAnsiTheme="minorHAnsi"/>
              </w:rPr>
            </w:pPr>
            <w:r w:rsidRPr="005C7C24">
              <w:rPr>
                <w:rFonts w:asciiTheme="minorHAnsi" w:hAnsiTheme="minorHAnsi"/>
              </w:rPr>
              <w:t xml:space="preserve">- ваш ключ  </w:t>
            </w:r>
            <w:r w:rsidRPr="005C7C24">
              <w:rPr>
                <w:rFonts w:asciiTheme="minorHAnsi" w:hAnsiTheme="minorHAnsi"/>
                <w:lang w:val="en-US"/>
              </w:rPr>
              <w:t>API</w:t>
            </w:r>
          </w:p>
          <w:p w14:paraId="6989B64A" w14:textId="35F7B066" w:rsidR="002B2A25" w:rsidRPr="005C7C24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 тип моделі</w:t>
            </w:r>
          </w:p>
          <w:p w14:paraId="63231F6E" w14:textId="5114F732" w:rsidR="002B2A25" w:rsidRPr="005C7C24" w:rsidRDefault="004122A8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</w:rP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 w:rsidRPr="005C7C24">
              <w:rPr>
                <w:rFonts w:asciiTheme="minorHAnsi" w:hAnsiTheme="minorHAnsi"/>
                <w:lang w:val="uk-UA"/>
              </w:rPr>
              <w:t xml:space="preserve"> </w:t>
            </w:r>
            <w:r w:rsidR="002B2A25" w:rsidRPr="005C7C24">
              <w:rPr>
                <w:rFonts w:asciiTheme="minorHAnsi" w:hAnsiTheme="minorHAnsi"/>
                <w:lang w:val="uk-UA"/>
              </w:rPr>
              <w:t>(</w:t>
            </w:r>
            <w:r w:rsidR="002B2A25" w:rsidRPr="005C7C24">
              <w:rPr>
                <w:rFonts w:asciiTheme="minorHAnsi" w:hAnsiTheme="minorHAnsi"/>
              </w:rPr>
              <w:t>створення ЕН</w:t>
            </w:r>
            <w:r w:rsidR="002B2A25" w:rsidRPr="005C7C24">
              <w:rPr>
                <w:rFonts w:asciiTheme="minorHAnsi" w:hAnsiTheme="minorHAnsi"/>
                <w:lang w:val="uk-UA"/>
              </w:rPr>
              <w:t>)</w:t>
            </w:r>
          </w:p>
          <w:p w14:paraId="5579A40A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властивості методу (нижче)</w:t>
            </w:r>
          </w:p>
          <w:p w14:paraId="3696EEB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платник відправник</w:t>
            </w:r>
          </w:p>
          <w:p w14:paraId="5751EA6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тип оплати гроші</w:t>
            </w:r>
          </w:p>
          <w:p w14:paraId="7C9B5E0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фактична дата відправлення</w:t>
            </w:r>
          </w:p>
          <w:p w14:paraId="6F72BA68" w14:textId="77777777" w:rsidR="002B2A25" w:rsidRPr="001532D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1532DC">
              <w:rPr>
                <w:rFonts w:asciiTheme="minorHAnsi" w:hAnsiTheme="minorHAnsi"/>
                <w:color w:val="2E74B5" w:themeColor="accent1" w:themeShade="BF"/>
                <w:lang w:val="uk-UA"/>
              </w:rPr>
              <w:t>- тип вантажу (шини диски)</w:t>
            </w:r>
          </w:p>
          <w:p w14:paraId="1F662AD5" w14:textId="77777777" w:rsidR="002B2A25" w:rsidRPr="001532D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1532DC">
              <w:rPr>
                <w:rFonts w:asciiTheme="minorHAnsi" w:hAnsiTheme="minorHAnsi"/>
                <w:color w:val="2E74B5" w:themeColor="accent1" w:themeShade="BF"/>
                <w:lang w:val="uk-UA"/>
              </w:rPr>
              <w:t>- параметри вантажу</w:t>
            </w:r>
          </w:p>
          <w:p w14:paraId="2D85FB61" w14:textId="77777777" w:rsidR="002B2A25" w:rsidRPr="001532D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</w:p>
          <w:p w14:paraId="08099574" w14:textId="77777777" w:rsidR="002B2A25" w:rsidRPr="001532DC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1532DC">
              <w:rPr>
                <w:color w:val="2E74B5" w:themeColor="accent1" w:themeShade="BF"/>
              </w:rPr>
              <w:t>-</w:t>
            </w:r>
            <w:r w:rsidRPr="001532DC">
              <w:rPr>
                <w:color w:val="2E74B5" w:themeColor="accent1" w:themeShade="BF"/>
                <w:lang w:val="uk-UA"/>
              </w:rPr>
              <w:t xml:space="preserve"> ідентифікатор вантажу</w:t>
            </w:r>
          </w:p>
          <w:p w14:paraId="72B7351D" w14:textId="77777777" w:rsidR="002B2A25" w:rsidRPr="001532DC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1532DC">
              <w:rPr>
                <w:color w:val="2E74B5" w:themeColor="accent1" w:themeShade="BF"/>
              </w:rPr>
              <w:t>-</w:t>
            </w:r>
            <w:r w:rsidRPr="001532DC">
              <w:rPr>
                <w:color w:val="2E74B5" w:themeColor="accent1" w:themeShade="BF"/>
                <w:lang w:val="uk-UA"/>
              </w:rPr>
              <w:t xml:space="preserve"> </w:t>
            </w:r>
          </w:p>
          <w:p w14:paraId="797D9FA7" w14:textId="77777777" w:rsidR="002B2A25" w:rsidRPr="001532DC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color w:val="2E74B5" w:themeColor="accent1" w:themeShade="BF"/>
                <w:lang w:val="uk-UA"/>
              </w:rPr>
            </w:pPr>
            <w:r w:rsidRPr="001532DC">
              <w:rPr>
                <w:color w:val="2E74B5" w:themeColor="accent1" w:themeShade="BF"/>
              </w:rPr>
              <w:t>-</w:t>
            </w:r>
            <w:r w:rsidRPr="001532DC">
              <w:rPr>
                <w:color w:val="2E74B5" w:themeColor="accent1" w:themeShade="BF"/>
                <w:lang w:val="uk-UA"/>
              </w:rPr>
              <w:t xml:space="preserve"> кількість одиниць вантажу</w:t>
            </w:r>
          </w:p>
          <w:p w14:paraId="6362CF4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60B63872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</w:p>
          <w:p w14:paraId="49A057F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фактична вага</w:t>
            </w:r>
          </w:p>
          <w:p w14:paraId="275B5D73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тип доставки (склад - двері)</w:t>
            </w:r>
          </w:p>
          <w:p w14:paraId="771CB98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кількість місць доставки</w:t>
            </w:r>
          </w:p>
          <w:p w14:paraId="2406451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опис вантажу</w:t>
            </w:r>
          </w:p>
          <w:p w14:paraId="1F953D21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оголошена вартість</w:t>
            </w:r>
          </w:p>
          <w:p w14:paraId="3B56D030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</w:rPr>
              <w:t>ідентифікатор</w:t>
            </w:r>
            <w:r w:rsidRPr="005C7C24">
              <w:rPr>
                <w:rFonts w:asciiTheme="minorHAnsi" w:hAnsiTheme="minorHAnsi"/>
                <w:lang w:val="uk-UA"/>
              </w:rPr>
              <w:t xml:space="preserve"> міста</w:t>
            </w:r>
            <w:r w:rsidRPr="005C7C24">
              <w:rPr>
                <w:rFonts w:asciiTheme="minorHAnsi" w:hAnsiTheme="minorHAnsi"/>
              </w:rPr>
              <w:t xml:space="preserve"> </w:t>
            </w:r>
            <w:r w:rsidRPr="005C7C24">
              <w:rPr>
                <w:rFonts w:asciiTheme="minorHAnsi" w:hAnsiTheme="minorHAnsi"/>
                <w:lang w:val="uk-UA"/>
              </w:rPr>
              <w:t>відправника</w:t>
            </w:r>
            <w:r w:rsidRPr="005C7C24">
              <w:rPr>
                <w:rFonts w:asciiTheme="minorHAnsi" w:hAnsiTheme="minorHAnsi"/>
              </w:rPr>
              <w:t xml:space="preserve"> </w:t>
            </w:r>
          </w:p>
          <w:p w14:paraId="0C7D99EE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ідентифікатор відправника</w:t>
            </w:r>
          </w:p>
          <w:p w14:paraId="498706CB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відправника</w:t>
            </w:r>
          </w:p>
          <w:p w14:paraId="5C1C709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відправника</w:t>
            </w:r>
          </w:p>
          <w:p w14:paraId="4A18185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 xml:space="preserve">- </w:t>
            </w:r>
            <w:r w:rsidRPr="005C7C24">
              <w:rPr>
                <w:rFonts w:asciiTheme="minorHAnsi" w:hAnsiTheme="minorHAnsi"/>
                <w:lang w:val="uk-UA"/>
              </w:rPr>
              <w:t>телефон відправника</w:t>
            </w:r>
          </w:p>
          <w:p w14:paraId="196A8006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міста отримувача</w:t>
            </w:r>
          </w:p>
          <w:p w14:paraId="25BE256C" w14:textId="139DBA06" w:rsidR="002B2A25" w:rsidRPr="005C7C24" w:rsidRDefault="0075212C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rFonts w:asciiTheme="minorHAnsi" w:hAnsiTheme="minorHAnsi"/>
                <w:lang w:val="uk-UA"/>
              </w:rPr>
              <w:t>- ідентифікатор</w:t>
            </w:r>
            <w:r w:rsidR="002B2A25" w:rsidRPr="005C7C24">
              <w:rPr>
                <w:rFonts w:asciiTheme="minorHAnsi" w:hAnsiTheme="minorHAnsi"/>
                <w:lang w:val="uk-UA"/>
              </w:rPr>
              <w:t xml:space="preserve"> отримувача</w:t>
            </w:r>
          </w:p>
          <w:p w14:paraId="0AAE5F67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адреси отримувача</w:t>
            </w:r>
          </w:p>
          <w:p w14:paraId="5E8EAA9D" w14:textId="77777777" w:rsidR="002B2A25" w:rsidRPr="005C7C24" w:rsidRDefault="002B2A25" w:rsidP="00E6319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ідентифікатор особи отримувача</w:t>
            </w:r>
          </w:p>
          <w:p w14:paraId="22342BB8" w14:textId="77777777" w:rsidR="002B2A25" w:rsidRDefault="002B2A25" w:rsidP="00E6319E">
            <w:pPr>
              <w:pStyle w:val="af"/>
              <w:spacing w:line="240" w:lineRule="auto"/>
              <w:ind w:left="0"/>
              <w:rPr>
                <w:lang w:val="uk-UA"/>
              </w:rPr>
            </w:pPr>
            <w:r w:rsidRPr="005C7C24">
              <w:rPr>
                <w:rFonts w:asciiTheme="minorHAnsi" w:hAnsiTheme="minorHAnsi"/>
                <w:lang w:val="uk-UA"/>
              </w:rPr>
              <w:t>- телефон відправника</w:t>
            </w:r>
          </w:p>
        </w:tc>
      </w:tr>
      <w:tr w:rsidR="002B2A25" w14:paraId="61102D1D" w14:textId="77777777" w:rsidTr="007C0EEF">
        <w:trPr>
          <w:trHeight w:val="688"/>
        </w:trPr>
        <w:tc>
          <w:tcPr>
            <w:tcW w:w="7319" w:type="dxa"/>
            <w:shd w:val="clear" w:color="auto" w:fill="C5E0B3" w:themeFill="accent6" w:themeFillTint="66"/>
            <w:vAlign w:val="center"/>
          </w:tcPr>
          <w:p w14:paraId="68181DD8" w14:textId="77777777" w:rsidR="002B2A25" w:rsidRPr="007C0EEF" w:rsidRDefault="002B2A25" w:rsidP="00E6319E">
            <w:pPr>
              <w:pStyle w:val="af"/>
              <w:spacing w:after="0"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Відповідь на запит</w:t>
            </w:r>
          </w:p>
        </w:tc>
        <w:tc>
          <w:tcPr>
            <w:tcW w:w="3814" w:type="dxa"/>
            <w:shd w:val="clear" w:color="auto" w:fill="B4C6E7" w:themeFill="accent5" w:themeFillTint="66"/>
            <w:vAlign w:val="center"/>
          </w:tcPr>
          <w:p w14:paraId="003DE1E8" w14:textId="77777777" w:rsidR="002B2A25" w:rsidRPr="007C0EEF" w:rsidRDefault="002B2A25" w:rsidP="00E6319E">
            <w:pPr>
              <w:pStyle w:val="af"/>
              <w:spacing w:after="0" w:line="240" w:lineRule="auto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14:paraId="252840C8" w14:textId="77777777" w:rsidTr="00850AC5">
        <w:trPr>
          <w:trHeight w:val="1960"/>
        </w:trPr>
        <w:tc>
          <w:tcPr>
            <w:tcW w:w="7319" w:type="dxa"/>
          </w:tcPr>
          <w:p w14:paraId="449F9557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93110BC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"success": true,</w:t>
            </w:r>
          </w:p>
          <w:p w14:paraId="2A5BC5E1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"data": [</w:t>
            </w:r>
          </w:p>
          <w:p w14:paraId="1DC30A74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{</w:t>
            </w:r>
          </w:p>
          <w:p w14:paraId="5E74C314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"Ref": "925aeb95-c24d-11e4-bdb5-005056801329",</w:t>
            </w:r>
          </w:p>
          <w:p w14:paraId="406CC649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"CostOnSite": 190,</w:t>
            </w:r>
          </w:p>
          <w:p w14:paraId="27FFA734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"EstimatedDeliveryDate": "05.03.2015",</w:t>
            </w:r>
          </w:p>
          <w:p w14:paraId="15BE30B6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"IntDocNumber": "20400030200726",</w:t>
            </w:r>
          </w:p>
          <w:p w14:paraId="3C5F8026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lastRenderedPageBreak/>
              <w:t xml:space="preserve">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"TypeDocument": "InternetDocument"</w:t>
            </w:r>
          </w:p>
          <w:p w14:paraId="36C3F6F7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6E62E4F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78B589B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>"errors": [],</w:t>
            </w:r>
          </w:p>
          <w:p w14:paraId="57D2E5DC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"warnings": [</w:t>
            </w:r>
          </w:p>
          <w:p w14:paraId="50C90190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"Weight is changed",</w:t>
            </w:r>
          </w:p>
          <w:p w14:paraId="4A4DC695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"SeatsAmount is changed",</w:t>
            </w:r>
          </w:p>
          <w:p w14:paraId="24C810BB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"Description is changed"</w:t>
            </w:r>
          </w:p>
          <w:p w14:paraId="2A369E2B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C5E8EFF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2A08908" w14:textId="77777777" w:rsidR="002B2A25" w:rsidRPr="00850AC5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50AC5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03B5BAD2" w14:textId="77777777" w:rsidR="002B2A25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</w:p>
        </w:tc>
        <w:tc>
          <w:tcPr>
            <w:tcW w:w="3814" w:type="dxa"/>
          </w:tcPr>
          <w:p w14:paraId="6DCCC5A1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63C6AC4B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</w:pPr>
            <w:r w:rsidRPr="00AE446C">
              <w:t>- створена ЕН (усп</w:t>
            </w:r>
            <w:r w:rsidRPr="00AE446C">
              <w:rPr>
                <w:lang w:val="uk-UA"/>
              </w:rPr>
              <w:t>іх</w:t>
            </w:r>
            <w:r w:rsidRPr="00AE446C">
              <w:t>)</w:t>
            </w:r>
          </w:p>
          <w:p w14:paraId="57CCAE5C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t xml:space="preserve">- </w:t>
            </w:r>
            <w:r w:rsidRPr="00AE446C">
              <w:rPr>
                <w:lang w:val="uk-UA"/>
              </w:rPr>
              <w:t>дані відповіді на запит</w:t>
            </w:r>
          </w:p>
          <w:p w14:paraId="6249D596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593D759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</w:pPr>
            <w:r w:rsidRPr="00AE446C">
              <w:t xml:space="preserve">- </w:t>
            </w:r>
            <w:r w:rsidRPr="00AE446C">
              <w:rPr>
                <w:lang w:val="uk-UA"/>
              </w:rPr>
              <w:t xml:space="preserve">ідентифікатор створеної ЕН в </w:t>
            </w:r>
            <w:r w:rsidRPr="00AE446C">
              <w:rPr>
                <w:lang w:val="en-US"/>
              </w:rPr>
              <w:t>API</w:t>
            </w:r>
            <w:r w:rsidRPr="00AE446C">
              <w:t xml:space="preserve"> </w:t>
            </w:r>
          </w:p>
          <w:p w14:paraId="53B954D6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вартість доставки</w:t>
            </w:r>
          </w:p>
          <w:p w14:paraId="07F877FA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приблизна дата доставки</w:t>
            </w:r>
          </w:p>
          <w:p w14:paraId="621F6A51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t>- номер ЕН (інтернет документ)</w:t>
            </w:r>
          </w:p>
          <w:p w14:paraId="6A3E7D9D" w14:textId="77777777" w:rsidR="002B2A25" w:rsidRPr="00AE446C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AE446C">
              <w:rPr>
                <w:lang w:val="uk-UA"/>
              </w:rPr>
              <w:lastRenderedPageBreak/>
              <w:t>- тип документу</w:t>
            </w:r>
          </w:p>
          <w:p w14:paraId="7A65E83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28A93A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94FF38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B3EEEF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попередження </w:t>
            </w:r>
          </w:p>
          <w:p w14:paraId="186260E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вага змінилась</w:t>
            </w:r>
          </w:p>
          <w:p w14:paraId="112C82B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к-сть місць доставки змінена</w:t>
            </w:r>
          </w:p>
          <w:p w14:paraId="739E950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 змінений</w:t>
            </w:r>
          </w:p>
          <w:p w14:paraId="25C8B18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F5006B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5C1ED041" w14:textId="77777777" w:rsidR="002B2A25" w:rsidRPr="007C0EEF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</w:tc>
      </w:tr>
    </w:tbl>
    <w:p w14:paraId="3E268567" w14:textId="27223DC7" w:rsidR="002B2A25" w:rsidRPr="00E96671" w:rsidRDefault="002B2A25" w:rsidP="00F428B0">
      <w:pPr>
        <w:pStyle w:val="-NP5"/>
        <w:jc w:val="left"/>
      </w:pPr>
    </w:p>
    <w:p w14:paraId="66D88B45" w14:textId="060AA965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вказаний тип вантажу «шини-диски» та вказані його</w:t>
      </w:r>
      <w:r w:rsidR="00DF268C">
        <w:t xml:space="preserve"> параметри і</w:t>
      </w:r>
      <w:r>
        <w:t xml:space="preserve"> кількість.</w:t>
      </w:r>
    </w:p>
    <w:p w14:paraId="1C63C184" w14:textId="77777777" w:rsidR="002B2A25" w:rsidRDefault="002B2A25" w:rsidP="002B2A25">
      <w:pPr>
        <w:rPr>
          <w:lang w:val="uk-UA" w:eastAsia="uk-UA"/>
        </w:rPr>
      </w:pPr>
    </w:p>
    <w:p w14:paraId="3A03AA90" w14:textId="2ED3A758" w:rsidR="002B2A25" w:rsidRPr="007C0EEF" w:rsidRDefault="002B2A25" w:rsidP="002B2A25">
      <w:pPr>
        <w:pStyle w:val="NP2"/>
        <w:rPr>
          <w:noProof/>
        </w:rPr>
      </w:pPr>
      <w:r>
        <w:rPr>
          <w:noProof/>
        </w:rPr>
        <w:t>Рис</w:t>
      </w:r>
      <w:r w:rsidR="00F428B0">
        <w:t>.</w:t>
      </w:r>
      <w:r>
        <w:t xml:space="preserve"> Зображення створеного інтернет документа в особистому кабінеті з типом вантажу «шини-диски».</w:t>
      </w:r>
    </w:p>
    <w:p w14:paraId="39B32656" w14:textId="77777777" w:rsidR="002B2A25" w:rsidRPr="00DD3070" w:rsidRDefault="002B2A25" w:rsidP="002B2A25">
      <w:pPr>
        <w:rPr>
          <w:lang w:val="uk-UA" w:eastAsia="uk-UA"/>
        </w:rPr>
      </w:pPr>
    </w:p>
    <w:p w14:paraId="28D28AC9" w14:textId="77777777" w:rsidR="002B2A25" w:rsidRPr="00DD3070" w:rsidRDefault="002B2A25" w:rsidP="002B2A25">
      <w:pPr>
        <w:rPr>
          <w:lang w:val="uk-UA" w:eastAsia="uk-UA"/>
        </w:rPr>
      </w:pPr>
      <w:r>
        <w:rPr>
          <w:noProof/>
        </w:rPr>
        <w:drawing>
          <wp:inline distT="0" distB="0" distL="0" distR="0" wp14:anchorId="10D3E373" wp14:editId="389369B6">
            <wp:extent cx="6125462" cy="2849674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9" b="6696"/>
                    <a:stretch/>
                  </pic:blipFill>
                  <pic:spPr bwMode="auto">
                    <a:xfrm>
                      <a:off x="0" y="0"/>
                      <a:ext cx="6126480" cy="28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F6D2" w14:textId="77777777" w:rsidR="002B2A25" w:rsidRPr="00DD3070" w:rsidRDefault="002B2A25" w:rsidP="002B2A25">
      <w:pPr>
        <w:pStyle w:val="NP"/>
      </w:pPr>
    </w:p>
    <w:p w14:paraId="486399CD" w14:textId="77777777" w:rsidR="002B2A25" w:rsidRPr="00DD3070" w:rsidRDefault="002B2A25" w:rsidP="002B2A25">
      <w:pPr>
        <w:rPr>
          <w:lang w:val="uk-UA" w:eastAsia="uk-UA"/>
        </w:rPr>
      </w:pPr>
    </w:p>
    <w:p w14:paraId="30101A33" w14:textId="77777777" w:rsidR="002B2A25" w:rsidRDefault="002B2A25" w:rsidP="002B2A25">
      <w:pPr>
        <w:rPr>
          <w:lang w:val="uk-UA" w:eastAsia="uk-UA"/>
        </w:rPr>
      </w:pPr>
    </w:p>
    <w:p w14:paraId="74C9F05D" w14:textId="77777777" w:rsidR="002B2A25" w:rsidRDefault="002B2A25" w:rsidP="002B2A25">
      <w:pPr>
        <w:rPr>
          <w:lang w:val="uk-UA" w:eastAsia="uk-UA"/>
        </w:rPr>
      </w:pPr>
      <w:r>
        <w:rPr>
          <w:lang w:val="uk-UA" w:eastAsia="uk-UA"/>
        </w:rPr>
        <w:br w:type="page"/>
      </w:r>
    </w:p>
    <w:p w14:paraId="021717D3" w14:textId="77777777" w:rsidR="002B2A25" w:rsidRDefault="002B2A25" w:rsidP="002B2A25">
      <w:pPr>
        <w:pStyle w:val="-4NP0"/>
      </w:pPr>
      <w:bookmarkStart w:id="132" w:name="тип_вантажу_палети_з_вказанням"/>
      <w:r>
        <w:lastRenderedPageBreak/>
        <w:t>Формування вантажу з типом вантажу «палети або вантаж» з вказанням параметрів кожного місця</w:t>
      </w:r>
    </w:p>
    <w:bookmarkEnd w:id="132"/>
    <w:p w14:paraId="67681D2D" w14:textId="5141FF54" w:rsidR="002B2A25" w:rsidRPr="001B3B24" w:rsidRDefault="002B2A25" w:rsidP="00F428B0">
      <w:pPr>
        <w:pStyle w:val="NP1"/>
        <w:ind w:firstLine="568"/>
      </w:pPr>
      <w:r>
        <w:t>Синім кольором виділена частина запиту (параметр методу), яка відповідає за тип вантажу «шини-диски» та його параметри.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3B608C99" w14:textId="77777777" w:rsidTr="006F19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2034483A" w14:textId="43EFA27D" w:rsidR="002B2A25" w:rsidRDefault="002B2A25" w:rsidP="00E6319E">
            <w:pPr>
              <w:pStyle w:val="af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типом вантажу «палети»</w:t>
            </w:r>
            <w:r w:rsidR="00B3213B">
              <w:rPr>
                <w:lang w:val="uk-UA"/>
              </w:rPr>
              <w:t xml:space="preserve"> або «вантаж» з ввказанням параметрів кожного місця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0C39CBC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4F0BA96F" w14:textId="77777777" w:rsidTr="006F1957">
        <w:trPr>
          <w:trHeight w:val="7487"/>
        </w:trPr>
        <w:tc>
          <w:tcPr>
            <w:tcW w:w="7343" w:type="dxa"/>
          </w:tcPr>
          <w:p w14:paraId="01FE9B2F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>{</w:t>
            </w:r>
          </w:p>
          <w:p w14:paraId="1F940622" w14:textId="0386E89A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A24361">
              <w:rPr>
                <w:sz w:val="22"/>
                <w:szCs w:val="22"/>
                <w:lang w:val="en-US"/>
              </w:rPr>
              <w:t>",</w:t>
            </w:r>
          </w:p>
          <w:p w14:paraId="0CBC18B4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A24361">
              <w:rPr>
                <w:sz w:val="22"/>
                <w:szCs w:val="22"/>
                <w:lang w:val="en-US"/>
              </w:rPr>
              <w:t>",</w:t>
            </w:r>
          </w:p>
          <w:p w14:paraId="270C6D69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A24361">
              <w:rPr>
                <w:sz w:val="22"/>
                <w:szCs w:val="22"/>
                <w:lang w:val="en-US"/>
              </w:rPr>
              <w:t>",</w:t>
            </w:r>
          </w:p>
          <w:p w14:paraId="22CE1B94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5804CCB7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4B2E5B0D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4C67E201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485629DD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</w:t>
            </w: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>"CargoType": "Pallet",</w:t>
            </w:r>
          </w:p>
          <w:p w14:paraId="2C90D389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"OptionsSeat": [</w:t>
            </w:r>
          </w:p>
          <w:p w14:paraId="4B0FF6DA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{</w:t>
            </w:r>
          </w:p>
          <w:p w14:paraId="3E7DD8FF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"volumetricVolume": "10",</w:t>
            </w:r>
          </w:p>
          <w:p w14:paraId="7CFA7345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"volumetricWidth": "10",</w:t>
            </w:r>
          </w:p>
          <w:p w14:paraId="2F250698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"volumetricLength": "10",</w:t>
            </w:r>
          </w:p>
          <w:p w14:paraId="3A7AB7AE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"volumetricHeight": "10",</w:t>
            </w:r>
          </w:p>
          <w:p w14:paraId="10E56C79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"weight": "10"</w:t>
            </w:r>
          </w:p>
          <w:p w14:paraId="4C7F24C4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},</w:t>
            </w:r>
          </w:p>
          <w:p w14:paraId="44B23FA1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{</w:t>
            </w:r>
          </w:p>
          <w:p w14:paraId="053FE7D2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"volumetricVolume": "10",</w:t>
            </w:r>
          </w:p>
          <w:p w14:paraId="7FAD1F14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"volumetricWidth": "10",</w:t>
            </w:r>
          </w:p>
          <w:p w14:paraId="2F8E4085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"volumetricLength": "10",</w:t>
            </w:r>
          </w:p>
          <w:p w14:paraId="7F4E0AB3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"volumetricHeight": "10",</w:t>
            </w:r>
          </w:p>
          <w:p w14:paraId="6FFD73CE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    "weight": "10"</w:t>
            </w:r>
          </w:p>
          <w:p w14:paraId="69508C8F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    }</w:t>
            </w:r>
          </w:p>
          <w:p w14:paraId="522D4B59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],</w:t>
            </w:r>
          </w:p>
          <w:p w14:paraId="2EB089C6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"VolumeGeneral": "",</w:t>
            </w:r>
          </w:p>
          <w:p w14:paraId="45A22EBF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"Weight": "10",</w:t>
            </w:r>
          </w:p>
          <w:p w14:paraId="79E8299A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5A90FF71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07A46DB1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"Description": "",</w:t>
            </w:r>
          </w:p>
          <w:p w14:paraId="4A10D865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34A8445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5CC0FBEB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728D50B2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325DA3D7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4D634D97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75A47591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413F221A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2E0C24F9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22F34305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695ED322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75D6A1A8" w14:textId="77777777" w:rsidR="002B2A25" w:rsidRPr="00A24361" w:rsidRDefault="002B2A25" w:rsidP="00E6319E">
            <w:pPr>
              <w:rPr>
                <w:sz w:val="22"/>
                <w:szCs w:val="22"/>
                <w:lang w:val="en-US"/>
              </w:rPr>
            </w:pPr>
            <w:r w:rsidRPr="00A24361">
              <w:rPr>
                <w:sz w:val="22"/>
                <w:szCs w:val="22"/>
                <w:lang w:val="en-US"/>
              </w:rPr>
              <w:t xml:space="preserve">    }</w:t>
            </w:r>
          </w:p>
          <w:p w14:paraId="3B85C2C8" w14:textId="77777777" w:rsidR="002B2A25" w:rsidRDefault="002B2A25" w:rsidP="00E6319E">
            <w:pPr>
              <w:pStyle w:val="af"/>
              <w:ind w:left="0"/>
              <w:rPr>
                <w:lang w:val="en-US"/>
              </w:rPr>
            </w:pPr>
            <w:r w:rsidRPr="00A24361">
              <w:rPr>
                <w:lang w:val="en-US"/>
              </w:rPr>
              <w:t>}</w:t>
            </w:r>
          </w:p>
          <w:p w14:paraId="380FBF11" w14:textId="1C9281AE" w:rsidR="00D56EF0" w:rsidRPr="00D56EF0" w:rsidRDefault="00D56EF0" w:rsidP="00E6319E">
            <w:pPr>
              <w:pStyle w:val="af"/>
              <w:ind w:left="0"/>
              <w:rPr>
                <w:lang w:val="en-US"/>
              </w:rPr>
            </w:pPr>
          </w:p>
        </w:tc>
        <w:tc>
          <w:tcPr>
            <w:tcW w:w="3827" w:type="dxa"/>
          </w:tcPr>
          <w:p w14:paraId="4F21C857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5E0F914A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6459C00" w14:textId="6A96C5E3" w:rsidR="002B2A25" w:rsidRDefault="004122A8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077E76DB" w14:textId="1E6BA6BE" w:rsidR="002B2A25" w:rsidRPr="00F07BAD" w:rsidRDefault="004122A8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 xml:space="preserve">у </w:t>
            </w:r>
            <w:r w:rsidR="002B2A25">
              <w:rPr>
                <w:lang w:val="uk-UA"/>
              </w:rPr>
              <w:t>(</w:t>
            </w:r>
            <w:r w:rsidR="002B2A25">
              <w:t>створення ЕН</w:t>
            </w:r>
            <w:r w:rsidR="002B2A25">
              <w:rPr>
                <w:lang w:val="uk-UA"/>
              </w:rPr>
              <w:t>)</w:t>
            </w:r>
          </w:p>
          <w:p w14:paraId="19A274A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861A38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24CC284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4730D26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37057BC3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тип вантажу (вантаж)</w:t>
            </w:r>
          </w:p>
          <w:p w14:paraId="6869AB59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параметр вантажу для кожного місця відправлення</w:t>
            </w:r>
          </w:p>
          <w:p w14:paraId="38DF686C" w14:textId="77777777" w:rsidR="002B2A25" w:rsidRPr="00EA491A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об</w:t>
            </w:r>
            <w:r w:rsidRPr="00EA491A">
              <w:rPr>
                <w:color w:val="2E74B5" w:themeColor="accent1" w:themeShade="BF"/>
              </w:rPr>
              <w:t>’</w:t>
            </w:r>
            <w:r w:rsidRPr="00EA491A">
              <w:rPr>
                <w:color w:val="2E74B5" w:themeColor="accent1" w:themeShade="BF"/>
                <w:lang w:val="uk-UA"/>
              </w:rPr>
              <w:t>єм одного місця відправлення</w:t>
            </w:r>
          </w:p>
          <w:p w14:paraId="6DB5D112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ширина одного місця відправлення</w:t>
            </w:r>
          </w:p>
          <w:p w14:paraId="73229792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довжина одного місця відправлення</w:t>
            </w:r>
          </w:p>
          <w:p w14:paraId="111DBBF2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висота одного місця відправлення</w:t>
            </w:r>
          </w:p>
          <w:p w14:paraId="3CBFE8CA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вага</w:t>
            </w:r>
          </w:p>
          <w:p w14:paraId="295257DD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</w:p>
          <w:p w14:paraId="570181E4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</w:p>
          <w:p w14:paraId="6FE0E20A" w14:textId="77777777" w:rsidR="002B2A25" w:rsidRPr="00EA491A" w:rsidRDefault="002B2A25" w:rsidP="00E6319E">
            <w:pPr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об</w:t>
            </w:r>
            <w:r w:rsidRPr="00EA491A">
              <w:rPr>
                <w:color w:val="2E74B5" w:themeColor="accent1" w:themeShade="BF"/>
              </w:rPr>
              <w:t>’</w:t>
            </w:r>
            <w:r w:rsidRPr="00EA491A">
              <w:rPr>
                <w:color w:val="2E74B5" w:themeColor="accent1" w:themeShade="BF"/>
                <w:lang w:val="uk-UA"/>
              </w:rPr>
              <w:t>єм одного місця відправлення</w:t>
            </w:r>
          </w:p>
          <w:p w14:paraId="214C8E26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ширина одного місця відправлення</w:t>
            </w:r>
          </w:p>
          <w:p w14:paraId="10F60CAB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довжина одного місця відправлення</w:t>
            </w:r>
          </w:p>
          <w:p w14:paraId="4A50ACD3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висота одного місця відправлення</w:t>
            </w:r>
          </w:p>
          <w:p w14:paraId="1402F70B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 xml:space="preserve">- вага </w:t>
            </w:r>
          </w:p>
          <w:p w14:paraId="50CC130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0039A1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53B18F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739361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58DDB87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4CFACDC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4CB6152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00555CC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65D5AE5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518EFEB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75CEFEB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210F51F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63C8E25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2CA14EB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4354E9FE" w14:textId="11CAAB28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</w:t>
            </w:r>
            <w:r w:rsidR="002B2A25">
              <w:rPr>
                <w:lang w:val="uk-UA"/>
              </w:rPr>
              <w:t xml:space="preserve"> отримувача</w:t>
            </w:r>
          </w:p>
          <w:p w14:paraId="2BA17B42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6D025F7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0F15B69F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отримувача</w:t>
            </w:r>
          </w:p>
        </w:tc>
      </w:tr>
      <w:tr w:rsidR="002B2A25" w:rsidRPr="0011435A" w14:paraId="4077A926" w14:textId="77777777" w:rsidTr="006F1957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0D6FDF98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lang w:val="uk-UA"/>
              </w:rPr>
              <w:lastRenderedPageBreak/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7E17CA6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35C6BB08" w14:textId="77777777" w:rsidTr="006F1957">
        <w:trPr>
          <w:trHeight w:val="4005"/>
        </w:trPr>
        <w:tc>
          <w:tcPr>
            <w:tcW w:w="7343" w:type="dxa"/>
          </w:tcPr>
          <w:p w14:paraId="49A0DD29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3B515D3D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"success": true,</w:t>
            </w:r>
          </w:p>
          <w:p w14:paraId="3B72C3DA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"data": [</w:t>
            </w:r>
          </w:p>
          <w:p w14:paraId="3CD0621B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21506C78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"Ref": "8fb7b9bf-c25a-11e4-bdb5-005056801329",</w:t>
            </w:r>
          </w:p>
          <w:p w14:paraId="255DF616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"CostOnSite": 500,</w:t>
            </w:r>
          </w:p>
          <w:p w14:paraId="20B67034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"EstimatedDeliveryDate": "05.03.2015",</w:t>
            </w:r>
          </w:p>
          <w:p w14:paraId="11FB35F0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"IntDocNumber": "20400030200732",</w:t>
            </w:r>
          </w:p>
          <w:p w14:paraId="6D50F0C2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"TypeDocument": "InternetDocument"</w:t>
            </w:r>
          </w:p>
          <w:p w14:paraId="553121A2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8E43810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647B373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"errors": [],</w:t>
            </w:r>
          </w:p>
          <w:p w14:paraId="47BC235C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"warnings": [</w:t>
            </w:r>
          </w:p>
          <w:p w14:paraId="17A55F6F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"VolumeWeight is changed",</w:t>
            </w:r>
          </w:p>
          <w:p w14:paraId="3E4AE517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"SeatsAmount is changed",</w:t>
            </w:r>
          </w:p>
          <w:p w14:paraId="5A436CEF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"VolumeGeneral is changed",</w:t>
            </w:r>
          </w:p>
          <w:p w14:paraId="67B6F4E6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"Weight is changed",</w:t>
            </w:r>
          </w:p>
          <w:p w14:paraId="70DE00DB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"Weight is changed",</w:t>
            </w:r>
          </w:p>
          <w:p w14:paraId="0FD3C194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 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"SeatsAmount is changed"</w:t>
            </w:r>
          </w:p>
          <w:p w14:paraId="49B61385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917BD77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    </w:t>
            </w:r>
            <w:r w:rsidRPr="003B327B">
              <w:rPr>
                <w:rFonts w:asciiTheme="minorHAnsi" w:hAnsiTheme="minorHAnsi"/>
                <w:sz w:val="22"/>
                <w:szCs w:val="22"/>
              </w:rPr>
              <w:t xml:space="preserve">  "info": []</w:t>
            </w:r>
          </w:p>
          <w:p w14:paraId="4ECC6A80" w14:textId="77777777" w:rsidR="002B2A25" w:rsidRPr="003B327B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B327B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131E9C66" w14:textId="77777777" w:rsidR="002B2A25" w:rsidRPr="00885CB1" w:rsidRDefault="002B2A25" w:rsidP="00E6319E">
            <w:pPr>
              <w:rPr>
                <w:sz w:val="22"/>
                <w:szCs w:val="22"/>
                <w:lang w:val="uk-UA"/>
              </w:rPr>
            </w:pPr>
          </w:p>
        </w:tc>
        <w:tc>
          <w:tcPr>
            <w:tcW w:w="3827" w:type="dxa"/>
          </w:tcPr>
          <w:p w14:paraId="1862BE1D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1F2415D6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666682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1B700A7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4A0E800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6BF11FF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1C642A0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9AC827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7A16E79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5BBFD1E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8E3F4A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C2DF9A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ACE16C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2F4C140D" w14:textId="77777777" w:rsidR="002B2A25" w:rsidRPr="003B327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ширину одного місця відпр. змінено</w:t>
            </w:r>
          </w:p>
          <w:p w14:paraId="14AA0F1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к-сть місць доставки змінена</w:t>
            </w:r>
          </w:p>
          <w:p w14:paraId="5B10B89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загальній об</w:t>
            </w:r>
            <w:r w:rsidRPr="003B327B">
              <w:rPr>
                <w:lang w:val="uk-UA"/>
              </w:rPr>
              <w:t>’</w:t>
            </w:r>
            <w:r>
              <w:rPr>
                <w:lang w:val="uk-UA"/>
              </w:rPr>
              <w:t>єм змінено</w:t>
            </w:r>
          </w:p>
          <w:p w14:paraId="2B85982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вагу змінено</w:t>
            </w:r>
          </w:p>
          <w:p w14:paraId="3F29CA5C" w14:textId="77777777" w:rsidR="002B2A25" w:rsidRPr="003B327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вагу змінено</w:t>
            </w:r>
          </w:p>
          <w:p w14:paraId="4144F0E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к-сть місць доставки змінено</w:t>
            </w:r>
          </w:p>
          <w:p w14:paraId="0CD9D03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B14A33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1C676C3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7A107B32" w14:textId="77777777" w:rsidR="002B2A25" w:rsidRDefault="002B2A25" w:rsidP="002B2A25">
      <w:pPr>
        <w:tabs>
          <w:tab w:val="left" w:pos="3983"/>
        </w:tabs>
        <w:rPr>
          <w:lang w:val="uk-UA" w:eastAsia="uk-UA"/>
        </w:rPr>
      </w:pPr>
      <w:r>
        <w:rPr>
          <w:lang w:val="uk-UA" w:eastAsia="uk-UA"/>
        </w:rPr>
        <w:tab/>
      </w:r>
    </w:p>
    <w:p w14:paraId="65532AD1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вказаний тип вантажу «палети або вантаж» з вказанням параметрів кожного місця.</w:t>
      </w:r>
    </w:p>
    <w:p w14:paraId="429E854B" w14:textId="7FAAE102" w:rsidR="002B2A25" w:rsidRDefault="002B2A25" w:rsidP="002B2A25">
      <w:pPr>
        <w:pStyle w:val="NP2"/>
      </w:pPr>
      <w:r>
        <w:rPr>
          <w:noProof/>
        </w:rPr>
        <w:t>Рис</w:t>
      </w:r>
      <w:r w:rsidR="00F428B0">
        <w:t xml:space="preserve">. </w:t>
      </w:r>
      <w:r>
        <w:t>Зображення створеного інтернет документа в особистому кабінеті з типом вантажу вантажу «палети або вантаж» з вказанням параметрів кожного місця.</w:t>
      </w:r>
    </w:p>
    <w:p w14:paraId="566C6144" w14:textId="77777777" w:rsidR="002B2A25" w:rsidRPr="00C42786" w:rsidRDefault="002B2A25" w:rsidP="002B2A25">
      <w:pPr>
        <w:pStyle w:val="-NP5"/>
      </w:pPr>
      <w:r>
        <w:rPr>
          <w:noProof/>
          <w:lang w:val="ru-RU" w:eastAsia="ru-RU"/>
        </w:rPr>
        <w:drawing>
          <wp:inline distT="0" distB="0" distL="0" distR="0" wp14:anchorId="14781DA8" wp14:editId="20D5F89E">
            <wp:extent cx="6113980" cy="282604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2" b="5525"/>
                    <a:stretch/>
                  </pic:blipFill>
                  <pic:spPr bwMode="auto">
                    <a:xfrm>
                      <a:off x="0" y="0"/>
                      <a:ext cx="6115685" cy="28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516F" w14:textId="77777777" w:rsidR="002B2A25" w:rsidRDefault="002B2A25" w:rsidP="002B2A25">
      <w:pPr>
        <w:pStyle w:val="NP2"/>
      </w:pPr>
    </w:p>
    <w:p w14:paraId="1D2CE019" w14:textId="77777777" w:rsidR="002B2A25" w:rsidRDefault="002B2A25" w:rsidP="002B2A25">
      <w:pPr>
        <w:rPr>
          <w:lang w:val="uk-UA" w:eastAsia="uk-UA"/>
        </w:rPr>
      </w:pPr>
      <w:r>
        <w:rPr>
          <w:lang w:val="uk-UA" w:eastAsia="uk-UA"/>
        </w:rPr>
        <w:br w:type="page"/>
      </w:r>
    </w:p>
    <w:p w14:paraId="5D9DF194" w14:textId="77777777" w:rsidR="002B2A25" w:rsidRDefault="002B2A25" w:rsidP="002B2A25">
      <w:pPr>
        <w:pStyle w:val="-4NP0"/>
      </w:pPr>
      <w:bookmarkStart w:id="133" w:name="тип_вантажу_документи"/>
      <w:r>
        <w:lastRenderedPageBreak/>
        <w:t>Формування вантажу з типом вантажу «документи»</w:t>
      </w:r>
    </w:p>
    <w:bookmarkEnd w:id="133"/>
    <w:p w14:paraId="14C2B0E4" w14:textId="2EF40B00" w:rsidR="002B2A25" w:rsidRPr="00E96671" w:rsidRDefault="002B2A25" w:rsidP="00F428B0">
      <w:pPr>
        <w:pStyle w:val="NP1"/>
        <w:ind w:firstLine="568"/>
      </w:pPr>
      <w:r>
        <w:t>Синім кольором виділена частина запиту (параметр методу), яка відповідає за тип вантажу «документи».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70AB1AA8" w14:textId="77777777" w:rsidTr="006F19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0C08C458" w14:textId="77777777" w:rsidR="002B2A25" w:rsidRDefault="002B2A25" w:rsidP="00E6319E">
            <w:pPr>
              <w:pStyle w:val="af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типом вантажу «документи»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7610935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66DAA192" w14:textId="77777777" w:rsidTr="006F1957">
        <w:trPr>
          <w:trHeight w:val="7487"/>
        </w:trPr>
        <w:tc>
          <w:tcPr>
            <w:tcW w:w="7343" w:type="dxa"/>
          </w:tcPr>
          <w:p w14:paraId="6F2A8827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>{</w:t>
            </w:r>
          </w:p>
          <w:p w14:paraId="4DB63A60" w14:textId="7EAAD6C3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EA491A">
              <w:rPr>
                <w:sz w:val="22"/>
                <w:szCs w:val="22"/>
                <w:lang w:val="en-US"/>
              </w:rPr>
              <w:t>",</w:t>
            </w:r>
          </w:p>
          <w:p w14:paraId="62EA589A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EA491A">
              <w:rPr>
                <w:sz w:val="22"/>
                <w:szCs w:val="22"/>
                <w:lang w:val="en-US"/>
              </w:rPr>
              <w:t>",</w:t>
            </w:r>
          </w:p>
          <w:p w14:paraId="53560315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EA491A">
              <w:rPr>
                <w:sz w:val="22"/>
                <w:szCs w:val="22"/>
                <w:lang w:val="en-US"/>
              </w:rPr>
              <w:t>",</w:t>
            </w:r>
          </w:p>
          <w:p w14:paraId="25C10F20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A6E17F0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6C993FCE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4E31B826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64725C73" w14:textId="77777777" w:rsidR="002B2A25" w:rsidRPr="00EA491A" w:rsidRDefault="002B2A2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91A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"CargoType": "Documents",</w:t>
            </w:r>
          </w:p>
          <w:p w14:paraId="12518F08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"VolumeGeneral": "",</w:t>
            </w:r>
          </w:p>
          <w:p w14:paraId="5DE8E4E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"Weight": "0.1",</w:t>
            </w:r>
          </w:p>
          <w:p w14:paraId="4AA3025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6A9E47F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553C49BD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04E5C489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7DB16C52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1A957A9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738D46AD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0DDD47CC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7D1814C7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1FE214ED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3F497AAD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00F409A1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2D22239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11BCBB0B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106049C9" w14:textId="77777777" w:rsidR="002B2A25" w:rsidRPr="00EA491A" w:rsidRDefault="002B2A25" w:rsidP="00E6319E">
            <w:pPr>
              <w:rPr>
                <w:sz w:val="22"/>
                <w:szCs w:val="22"/>
                <w:lang w:val="en-US"/>
              </w:rPr>
            </w:pPr>
            <w:r w:rsidRPr="00EA491A">
              <w:rPr>
                <w:sz w:val="22"/>
                <w:szCs w:val="22"/>
                <w:lang w:val="en-US"/>
              </w:rPr>
              <w:t xml:space="preserve">    }</w:t>
            </w:r>
          </w:p>
          <w:p w14:paraId="58FB695D" w14:textId="77777777" w:rsidR="002B2A25" w:rsidRDefault="002B2A25" w:rsidP="00E6319E">
            <w:pPr>
              <w:pStyle w:val="af"/>
              <w:ind w:left="0"/>
            </w:pPr>
            <w:r w:rsidRPr="00EA491A">
              <w:rPr>
                <w:rFonts w:asciiTheme="minorHAnsi" w:hAnsiTheme="minorHAnsi"/>
                <w:lang w:val="en-US"/>
              </w:rPr>
              <w:t>}</w:t>
            </w:r>
          </w:p>
        </w:tc>
        <w:tc>
          <w:tcPr>
            <w:tcW w:w="3827" w:type="dxa"/>
          </w:tcPr>
          <w:p w14:paraId="400605F7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421FA98D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53B85160" w14:textId="0D79D6B8" w:rsidR="002B2A25" w:rsidRDefault="0038313F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  <w:r w:rsidR="002B2A25">
              <w:t xml:space="preserve"> (ЕН)</w:t>
            </w:r>
          </w:p>
          <w:p w14:paraId="6116B0D5" w14:textId="2AA4DD2B" w:rsidR="002B2A25" w:rsidRPr="00F07BAD" w:rsidRDefault="0038313F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 xml:space="preserve">у </w:t>
            </w:r>
            <w:r w:rsidR="002B2A25">
              <w:rPr>
                <w:lang w:val="uk-UA"/>
              </w:rPr>
              <w:t>(</w:t>
            </w:r>
            <w:r w:rsidR="002B2A25">
              <w:t>створення ЕН</w:t>
            </w:r>
            <w:r w:rsidR="002B2A25">
              <w:rPr>
                <w:lang w:val="uk-UA"/>
              </w:rPr>
              <w:t>)</w:t>
            </w:r>
          </w:p>
          <w:p w14:paraId="3E8AB6D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6A96342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1F5C477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322D6A2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134E4B8A" w14:textId="77777777" w:rsidR="002B2A25" w:rsidRPr="00EA491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EA491A">
              <w:rPr>
                <w:color w:val="2E74B5" w:themeColor="accent1" w:themeShade="BF"/>
                <w:lang w:val="uk-UA"/>
              </w:rPr>
              <w:t>- тип вантажу (документи)</w:t>
            </w:r>
          </w:p>
          <w:p w14:paraId="3DB499C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547CBE1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50962F4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2CA1BC3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3BDA37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2D356CF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75A1296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42BF063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355DB70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6742917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7FD3052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5D79863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1A1F4FFD" w14:textId="658EC0CB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 w:rsidR="0075212C">
              <w:rPr>
                <w:lang w:val="uk-UA"/>
              </w:rPr>
              <w:t xml:space="preserve">ідентифікатор </w:t>
            </w:r>
            <w:r>
              <w:rPr>
                <w:lang w:val="uk-UA"/>
              </w:rPr>
              <w:t>отримувача</w:t>
            </w:r>
          </w:p>
          <w:p w14:paraId="3E4C6C7C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14EAA724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091ADE9B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356BCBE9" w14:textId="77777777" w:rsidTr="006F1957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6C753FE5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9211692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630BF68D" w14:textId="77777777" w:rsidTr="006F1957">
        <w:trPr>
          <w:trHeight w:val="4005"/>
        </w:trPr>
        <w:tc>
          <w:tcPr>
            <w:tcW w:w="7343" w:type="dxa"/>
          </w:tcPr>
          <w:p w14:paraId="037A8091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0DA2E2C4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CE2337F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CDE751D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D3FBB8B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    "Ref": "5bc1c762-c263-11e4-bdb5-005056801329",</w:t>
            </w:r>
          </w:p>
          <w:p w14:paraId="610A8D73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    "CostOnSite": 20,</w:t>
            </w:r>
          </w:p>
          <w:p w14:paraId="6CE15954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    "EstimatedDeliveryDate": "05.03.2015",</w:t>
            </w:r>
          </w:p>
          <w:p w14:paraId="1C2CE294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"20400030200733",</w:t>
            </w:r>
          </w:p>
          <w:p w14:paraId="00FD135F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07DCE18E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FC5C759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17D809B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6BB7F3E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20D4B8F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3188538" w14:textId="77777777" w:rsidR="002B2A25" w:rsidRPr="00EA491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EA491A">
              <w:rPr>
                <w:rFonts w:asciiTheme="minorHAnsi" w:hAnsiTheme="minorHAnsi"/>
                <w:sz w:val="22"/>
                <w:szCs w:val="22"/>
              </w:rPr>
              <w:t>}</w:t>
            </w:r>
          </w:p>
          <w:p w14:paraId="2EBB67C6" w14:textId="77777777" w:rsidR="002B2A25" w:rsidRPr="00885CB1" w:rsidRDefault="002B2A25" w:rsidP="00E6319E">
            <w:pPr>
              <w:rPr>
                <w:sz w:val="22"/>
                <w:szCs w:val="22"/>
                <w:lang w:val="uk-UA"/>
              </w:rPr>
            </w:pPr>
          </w:p>
        </w:tc>
        <w:tc>
          <w:tcPr>
            <w:tcW w:w="3827" w:type="dxa"/>
          </w:tcPr>
          <w:p w14:paraId="6688D3C5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A31194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38A3F4DD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04F598FB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CFA8EB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13426298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74CD1FB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7C464F5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305E04A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1E4A0D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AFAC70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1B1FB2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03FC2BE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7C2D33F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D2FEFB5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5E6AEDA1" w14:textId="74E5ED35" w:rsidR="002B2A25" w:rsidRDefault="002B2A25" w:rsidP="00F428B0">
      <w:pPr>
        <w:pStyle w:val="-NP5"/>
        <w:jc w:val="left"/>
      </w:pPr>
      <w:r>
        <w:lastRenderedPageBreak/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вказаний тип вантажу «документи».</w:t>
      </w:r>
    </w:p>
    <w:p w14:paraId="472B30B3" w14:textId="7C06B239" w:rsidR="002B2A25" w:rsidRDefault="002B2A25" w:rsidP="002B2A25">
      <w:pPr>
        <w:pStyle w:val="-NP5"/>
      </w:pPr>
      <w:r>
        <w:rPr>
          <w:noProof/>
        </w:rPr>
        <w:t>Рис</w:t>
      </w:r>
      <w:r w:rsidR="00F428B0">
        <w:t>.</w:t>
      </w:r>
      <w:r>
        <w:t xml:space="preserve"> Зображення створеного інтернет документа в особистому кабінеті з типом вантажу «палети або вантаж» з вказанням параметрів кожного місця.</w:t>
      </w:r>
    </w:p>
    <w:p w14:paraId="11266800" w14:textId="660BFE30" w:rsidR="002B2A25" w:rsidRDefault="002B2A25" w:rsidP="00F428B0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7F6F2682" wp14:editId="225BB797">
            <wp:extent cx="6124665" cy="2873482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 b="5657"/>
                    <a:stretch/>
                  </pic:blipFill>
                  <pic:spPr bwMode="auto">
                    <a:xfrm>
                      <a:off x="0" y="0"/>
                      <a:ext cx="6126480" cy="287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FF6F" w14:textId="206D06E4" w:rsidR="00F428B0" w:rsidRPr="00F428B0" w:rsidRDefault="00F428B0" w:rsidP="00F428B0">
      <w:pPr>
        <w:rPr>
          <w:color w:val="000000"/>
          <w:lang w:val="uk-UA" w:eastAsia="uk-UA"/>
        </w:rPr>
      </w:pPr>
      <w:r>
        <w:br w:type="page"/>
      </w:r>
    </w:p>
    <w:p w14:paraId="09707928" w14:textId="77777777" w:rsidR="002B2A25" w:rsidRPr="008343EE" w:rsidRDefault="002B2A25" w:rsidP="002B2A25">
      <w:pPr>
        <w:pStyle w:val="-3NP0"/>
      </w:pPr>
      <w:bookmarkStart w:id="134" w:name="_Toc414965431"/>
      <w:bookmarkStart w:id="135" w:name="_Toc447666848"/>
      <w:r w:rsidRPr="008343EE">
        <w:lastRenderedPageBreak/>
        <w:t>Формування запитів на створення «ЕН» з додатковими послугами.</w:t>
      </w:r>
      <w:bookmarkEnd w:id="134"/>
      <w:bookmarkEnd w:id="135"/>
    </w:p>
    <w:p w14:paraId="3AE4AD00" w14:textId="77777777" w:rsidR="002B2A25" w:rsidRDefault="002B2A25" w:rsidP="002B2A25">
      <w:pPr>
        <w:pStyle w:val="-4NP0"/>
      </w:pPr>
      <w:bookmarkStart w:id="136" w:name="забрати_довіреність"/>
      <w:r>
        <w:t>Формування запиту на створення «ЕН»  з послугою «забрати довіреність»</w:t>
      </w:r>
    </w:p>
    <w:bookmarkEnd w:id="136"/>
    <w:p w14:paraId="209717BF" w14:textId="1A48EBD1" w:rsidR="00F428B0" w:rsidRDefault="002B2A25" w:rsidP="00F428B0">
      <w:pPr>
        <w:pStyle w:val="NP1"/>
        <w:ind w:firstLine="568"/>
      </w:pPr>
      <w:r>
        <w:t>Синім кольором виділена частина запиту (параметр методу), яка відповідає за додатк</w:t>
      </w:r>
      <w:r w:rsidR="001C080A">
        <w:t>ову послугу «забір довіреності»</w:t>
      </w:r>
    </w:p>
    <w:p w14:paraId="4E0117E3" w14:textId="56008162" w:rsidR="001C080A" w:rsidRDefault="001C080A" w:rsidP="001C080A">
      <w:pPr>
        <w:pStyle w:val="af"/>
        <w:spacing w:after="0" w:line="240" w:lineRule="auto"/>
        <w:rPr>
          <w:color w:val="2E74B5" w:themeColor="accent1" w:themeShade="BF"/>
          <w:lang w:val="uk-UA"/>
        </w:rPr>
      </w:pPr>
      <w:r w:rsidRPr="001C080A">
        <w:rPr>
          <w:color w:val="2E74B5" w:themeColor="accent1" w:themeShade="BF"/>
          <w:lang w:val="uk-UA"/>
        </w:rPr>
        <w:t>"</w:t>
      </w:r>
      <w:r>
        <w:rPr>
          <w:color w:val="2E74B5" w:themeColor="accent1" w:themeShade="BF"/>
          <w:lang w:val="en-US"/>
        </w:rPr>
        <w:t>IsTakeAttorney</w:t>
      </w:r>
      <w:r w:rsidRPr="001C080A">
        <w:rPr>
          <w:color w:val="2E74B5" w:themeColor="accent1" w:themeShade="BF"/>
          <w:lang w:val="uk-UA"/>
        </w:rPr>
        <w:t xml:space="preserve">": </w:t>
      </w:r>
      <w:r>
        <w:rPr>
          <w:color w:val="2E74B5" w:themeColor="accent1" w:themeShade="BF"/>
          <w:lang w:val="uk-UA"/>
        </w:rPr>
        <w:t xml:space="preserve"> - забір довіреності </w:t>
      </w:r>
      <w:r w:rsidRPr="001C080A">
        <w:rPr>
          <w:color w:val="2E74B5" w:themeColor="accent1" w:themeShade="BF"/>
          <w:lang w:val="uk-UA"/>
        </w:rPr>
        <w:t>"1"</w:t>
      </w:r>
      <w:r>
        <w:rPr>
          <w:color w:val="2E74B5" w:themeColor="accent1" w:themeShade="BF"/>
          <w:lang w:val="uk-UA"/>
        </w:rPr>
        <w:t xml:space="preserve"> - так </w:t>
      </w:r>
      <w:r w:rsidRPr="001C080A">
        <w:rPr>
          <w:color w:val="FF0000"/>
          <w:lang w:val="uk-UA"/>
        </w:rPr>
        <w:t>"0" – ні</w:t>
      </w:r>
    </w:p>
    <w:p w14:paraId="4049459D" w14:textId="77777777" w:rsidR="001C080A" w:rsidRPr="001C080A" w:rsidRDefault="001C080A" w:rsidP="001C080A">
      <w:pPr>
        <w:pStyle w:val="af"/>
        <w:spacing w:after="0" w:line="240" w:lineRule="auto"/>
        <w:rPr>
          <w:lang w:val="uk-UA"/>
        </w:rPr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614A3C22" w14:textId="77777777" w:rsidTr="00727231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bottom"/>
          </w:tcPr>
          <w:p w14:paraId="659D1EEF" w14:textId="77777777" w:rsidR="002B2A25" w:rsidRDefault="002B2A25" w:rsidP="00E6319E">
            <w:pPr>
              <w:pStyle w:val="af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«забір довіреності»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57B8A2CB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30443762" w14:textId="77777777" w:rsidTr="006F1957">
        <w:trPr>
          <w:trHeight w:val="7487"/>
        </w:trPr>
        <w:tc>
          <w:tcPr>
            <w:tcW w:w="7343" w:type="dxa"/>
          </w:tcPr>
          <w:p w14:paraId="77F1BDE3" w14:textId="77777777" w:rsidR="002B2A25" w:rsidRPr="00815E25" w:rsidRDefault="002B2A25" w:rsidP="00E6319E">
            <w:pPr>
              <w:rPr>
                <w:lang w:val="en-US"/>
              </w:rPr>
            </w:pPr>
            <w:r w:rsidRPr="00815E25">
              <w:rPr>
                <w:lang w:val="en-US"/>
              </w:rPr>
              <w:t>{</w:t>
            </w:r>
          </w:p>
          <w:p w14:paraId="100EAFFE" w14:textId="07A41270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"apiKey": "</w:t>
            </w:r>
            <w:r w:rsidR="00F428B0">
              <w:rPr>
                <w:rFonts w:eastAsia="Times New Roman" w:cs="Courier New"/>
                <w:lang w:val="uk-UA" w:eastAsia="uk-UA"/>
              </w:rPr>
              <w:t xml:space="preserve"> Ваш ключ АРІ 2.0</w:t>
            </w:r>
            <w:r w:rsidRPr="0025014D">
              <w:rPr>
                <w:lang w:val="en-US"/>
              </w:rPr>
              <w:t>",</w:t>
            </w:r>
          </w:p>
          <w:p w14:paraId="1E8266F0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25014D">
              <w:rPr>
                <w:lang w:val="en-US"/>
              </w:rPr>
              <w:t>",</w:t>
            </w:r>
          </w:p>
          <w:p w14:paraId="0BB3B97E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25014D">
              <w:rPr>
                <w:lang w:val="en-US"/>
              </w:rPr>
              <w:t>",</w:t>
            </w:r>
          </w:p>
          <w:p w14:paraId="08DFC203" w14:textId="77777777" w:rsidR="002B2A25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"methodProperties": {</w:t>
            </w:r>
          </w:p>
          <w:p w14:paraId="0B229927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>
              <w:rPr>
                <w:lang w:val="uk-UA"/>
              </w:rPr>
              <w:t xml:space="preserve">        </w:t>
            </w:r>
            <w:r w:rsidRPr="00826971">
              <w:rPr>
                <w:color w:val="2E74B5" w:themeColor="accent1" w:themeShade="BF"/>
                <w:lang w:val="en-US"/>
              </w:rPr>
              <w:t>"IsTakeAttorney": "1",</w:t>
            </w:r>
          </w:p>
          <w:p w14:paraId="495A1927" w14:textId="77777777" w:rsidR="002B2A25" w:rsidRPr="0025014D" w:rsidRDefault="002B2A25" w:rsidP="00E6319E">
            <w:pPr>
              <w:pStyle w:val="af"/>
              <w:spacing w:after="0" w:line="240" w:lineRule="auto"/>
              <w:jc w:val="both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"PayerType": "Sender",</w:t>
            </w:r>
          </w:p>
          <w:p w14:paraId="2083B88C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"PaymentMethod": "Cash",</w:t>
            </w:r>
          </w:p>
          <w:p w14:paraId="784BA25B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"DateTime": "18.02.2015",</w:t>
            </w:r>
          </w:p>
          <w:p w14:paraId="08A0728D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"CargoType": "Cargo",</w:t>
            </w:r>
          </w:p>
          <w:p w14:paraId="0E573782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"VolumeGeneral": "0.1",</w:t>
            </w:r>
          </w:p>
          <w:p w14:paraId="42F9371D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"Weight": "10",</w:t>
            </w:r>
          </w:p>
          <w:p w14:paraId="6DC438E9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"ServiceType": "WarehouseDoors",</w:t>
            </w:r>
          </w:p>
          <w:p w14:paraId="1BC839A2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"SeatsAmount": "1",</w:t>
            </w:r>
          </w:p>
          <w:p w14:paraId="6B57C069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"Description": "</w:t>
            </w:r>
            <w:r>
              <w:t>абажур</w:t>
            </w:r>
            <w:r w:rsidRPr="0025014D">
              <w:rPr>
                <w:lang w:val="en-US"/>
              </w:rPr>
              <w:t>",</w:t>
            </w:r>
          </w:p>
          <w:p w14:paraId="207D5DB4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"Cost": "500",</w:t>
            </w:r>
          </w:p>
          <w:p w14:paraId="0480890D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"CitySender": "8d5a980d-391c-11dd-90d9-001a92567626",</w:t>
            </w:r>
          </w:p>
          <w:p w14:paraId="52167636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"Sender": "6e9acced-d072-11e3-95eb-0050568046cd",</w:t>
            </w:r>
          </w:p>
          <w:p w14:paraId="42C1E230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"SenderAddress": "01ae2635-e1c2-11e3-8c4a-0050568002cf",</w:t>
            </w:r>
          </w:p>
          <w:p w14:paraId="230F2CD9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"ContactSender": "d0b9f592-b600-11e4-a77a-005056887b8d",</w:t>
            </w:r>
          </w:p>
          <w:p w14:paraId="18383968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"SendersPhone": "380678734567",</w:t>
            </w:r>
          </w:p>
          <w:p w14:paraId="3FFF0394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"CityRecipient": "db5c8892-391c-11dd-90d9-001a92567626",</w:t>
            </w:r>
          </w:p>
          <w:p w14:paraId="35391278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"Recipient": "d00f2319-b743-11e4-a77a-005056887b8d",</w:t>
            </w:r>
          </w:p>
          <w:p w14:paraId="698646EE" w14:textId="77777777" w:rsidR="002B2A25" w:rsidRPr="0025014D" w:rsidRDefault="002B2A25" w:rsidP="00E6319E">
            <w:pPr>
              <w:pStyle w:val="af"/>
              <w:spacing w:after="0" w:line="240" w:lineRule="auto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"RecipientAddress": "511fcfbd-e1c2-11e3-8c4a-0050568002cf",</w:t>
            </w:r>
          </w:p>
          <w:p w14:paraId="5F5C0149" w14:textId="77777777" w:rsidR="002B2A25" w:rsidRPr="0025014D" w:rsidRDefault="002B2A25" w:rsidP="00E6319E">
            <w:pPr>
              <w:pStyle w:val="af"/>
              <w:spacing w:after="0"/>
              <w:rPr>
                <w:lang w:val="en-US"/>
              </w:rPr>
            </w:pPr>
            <w:r w:rsidRPr="0025014D">
              <w:rPr>
                <w:lang w:val="en-US"/>
              </w:rPr>
              <w:t xml:space="preserve">        "ContactRecipient": "bc7b61ea-b6eb-11e4-a77a-005056887b8d",</w:t>
            </w:r>
          </w:p>
          <w:p w14:paraId="67AA2BC7" w14:textId="77777777" w:rsidR="002B2A25" w:rsidRDefault="002B2A25" w:rsidP="00E6319E">
            <w:pPr>
              <w:pStyle w:val="af"/>
              <w:spacing w:after="0"/>
            </w:pPr>
            <w:r w:rsidRPr="0025014D">
              <w:rPr>
                <w:lang w:val="en-US"/>
              </w:rPr>
              <w:t xml:space="preserve">        </w:t>
            </w:r>
            <w:r>
              <w:t>"RecipientsPhone": "380631112223"</w:t>
            </w:r>
          </w:p>
          <w:p w14:paraId="065E5E78" w14:textId="77777777" w:rsidR="002B2A25" w:rsidRDefault="002B2A25" w:rsidP="00E6319E">
            <w:pPr>
              <w:pStyle w:val="af"/>
              <w:spacing w:after="0"/>
            </w:pPr>
            <w:r>
              <w:t xml:space="preserve">    }</w:t>
            </w:r>
          </w:p>
          <w:p w14:paraId="6D5AC7A8" w14:textId="77777777" w:rsidR="002B2A25" w:rsidRDefault="002B2A25" w:rsidP="00E6319E">
            <w:pPr>
              <w:pStyle w:val="af"/>
              <w:ind w:left="0"/>
            </w:pPr>
            <w:r>
              <w:t>}</w:t>
            </w:r>
          </w:p>
        </w:tc>
        <w:tc>
          <w:tcPr>
            <w:tcW w:w="3827" w:type="dxa"/>
          </w:tcPr>
          <w:p w14:paraId="4EAA5C5C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78A617A6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6E64088" w14:textId="16FA9312" w:rsidR="002B2A25" w:rsidRDefault="00F83121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  <w:r w:rsidR="002B2A25">
              <w:t xml:space="preserve"> (ЕН)</w:t>
            </w:r>
          </w:p>
          <w:p w14:paraId="1A465363" w14:textId="3A73862D" w:rsidR="002B2A25" w:rsidRPr="00F07BAD" w:rsidRDefault="00F8312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 xml:space="preserve">у </w:t>
            </w:r>
            <w:r w:rsidR="002B2A25">
              <w:rPr>
                <w:lang w:val="uk-UA"/>
              </w:rPr>
              <w:t>(</w:t>
            </w:r>
            <w:r w:rsidR="002B2A25">
              <w:t>створення ЕН</w:t>
            </w:r>
            <w:r w:rsidR="002B2A25">
              <w:rPr>
                <w:lang w:val="uk-UA"/>
              </w:rPr>
              <w:t>)</w:t>
            </w:r>
          </w:p>
          <w:p w14:paraId="16F9B65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4D5C683" w14:textId="77777777" w:rsidR="002B2A25" w:rsidRPr="00A9064A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A9064A">
              <w:rPr>
                <w:color w:val="2E74B5" w:themeColor="accent1" w:themeShade="BF"/>
                <w:lang w:val="uk-UA"/>
              </w:rPr>
              <w:t>- забір довіреності (1-так)</w:t>
            </w:r>
          </w:p>
          <w:p w14:paraId="182D2FF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1895B5D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426D481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7573EF3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7BAD5F7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4534E29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18E5FD9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4A3E8D4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CBECD8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1EE0CEF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1701E9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35533AD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50405D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1661FA5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47CE2D5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4BADD92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6770FE71" w14:textId="47F69144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2B2A25">
              <w:rPr>
                <w:lang w:val="uk-UA"/>
              </w:rPr>
              <w:t>отримувача</w:t>
            </w:r>
          </w:p>
          <w:p w14:paraId="74DE1B40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07C85D2A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2CAAD1ED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49106D5E" w14:textId="77777777" w:rsidTr="006F1957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440D6C9D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520C9DD9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25EDBBC5" w14:textId="77777777" w:rsidTr="00A9064A">
        <w:trPr>
          <w:trHeight w:val="545"/>
        </w:trPr>
        <w:tc>
          <w:tcPr>
            <w:tcW w:w="7343" w:type="dxa"/>
          </w:tcPr>
          <w:p w14:paraId="16407955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>{</w:t>
            </w:r>
          </w:p>
          <w:p w14:paraId="427B5E9C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"success": true,</w:t>
            </w:r>
          </w:p>
          <w:p w14:paraId="11E9715F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"data": [</w:t>
            </w:r>
          </w:p>
          <w:p w14:paraId="43AF162A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  {</w:t>
            </w:r>
          </w:p>
          <w:p w14:paraId="2EF21C21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"Ref": "</w:t>
            </w:r>
            <w:r w:rsidRPr="00A9064A">
              <w:rPr>
                <w:color w:val="000000" w:themeColor="text1"/>
                <w:sz w:val="22"/>
                <w:szCs w:val="22"/>
                <w:lang w:val="uk-UA"/>
              </w:rPr>
              <w:t>55</w:t>
            </w:r>
            <w:r w:rsidRPr="00A9064A">
              <w:rPr>
                <w:color w:val="000000" w:themeColor="text1"/>
                <w:sz w:val="22"/>
                <w:szCs w:val="22"/>
                <w:lang w:val="en-US"/>
              </w:rPr>
              <w:t>babc0d-c279-11e4-bdb5-005056801329</w:t>
            </w:r>
            <w:r w:rsidRPr="004877C0">
              <w:rPr>
                <w:sz w:val="22"/>
                <w:szCs w:val="22"/>
                <w:lang w:val="uk-UA"/>
              </w:rPr>
              <w:t>",</w:t>
            </w:r>
          </w:p>
          <w:p w14:paraId="192DF3C9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>
              <w:rPr>
                <w:sz w:val="22"/>
                <w:szCs w:val="22"/>
                <w:lang w:val="uk-UA"/>
              </w:rPr>
              <w:t xml:space="preserve"> "CostOnSite": 55</w:t>
            </w:r>
            <w:r w:rsidRPr="004877C0">
              <w:rPr>
                <w:sz w:val="22"/>
                <w:szCs w:val="22"/>
                <w:lang w:val="uk-UA"/>
              </w:rPr>
              <w:t>,</w:t>
            </w:r>
          </w:p>
          <w:p w14:paraId="12EE18AD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  "EstimatedDeliveryDate": "19.02.2015",</w:t>
            </w:r>
          </w:p>
          <w:p w14:paraId="5335503B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 xml:space="preserve"> "IntDocNumber": "20600000002368",</w:t>
            </w:r>
          </w:p>
          <w:p w14:paraId="3F53C7CB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      </w:t>
            </w:r>
            <w:r>
              <w:rPr>
                <w:sz w:val="22"/>
                <w:szCs w:val="22"/>
                <w:lang w:val="en-US"/>
              </w:rPr>
              <w:t xml:space="preserve">          </w:t>
            </w:r>
            <w:r w:rsidRPr="004877C0">
              <w:rPr>
                <w:sz w:val="22"/>
                <w:szCs w:val="22"/>
                <w:lang w:val="uk-UA"/>
              </w:rPr>
              <w:t>"TypeDocument": "InternetDocument"</w:t>
            </w:r>
          </w:p>
          <w:p w14:paraId="0C2480DB" w14:textId="77777777" w:rsidR="002B2A25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 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 }</w:t>
            </w:r>
          </w:p>
          <w:p w14:paraId="6F6FF752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</w:p>
          <w:p w14:paraId="356FF39C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</w:t>
            </w:r>
            <w:r w:rsidRPr="004877C0">
              <w:rPr>
                <w:sz w:val="22"/>
                <w:szCs w:val="22"/>
                <w:lang w:val="uk-UA"/>
              </w:rPr>
              <w:t xml:space="preserve"> </w:t>
            </w:r>
            <w:r>
              <w:rPr>
                <w:sz w:val="22"/>
                <w:szCs w:val="22"/>
                <w:lang w:val="en-US"/>
              </w:rPr>
              <w:t xml:space="preserve">     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],</w:t>
            </w:r>
          </w:p>
          <w:p w14:paraId="22E17407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 "errors": [],</w:t>
            </w:r>
          </w:p>
          <w:p w14:paraId="3E2CE78A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           </w:t>
            </w:r>
            <w:r w:rsidRPr="004877C0">
              <w:rPr>
                <w:sz w:val="22"/>
                <w:szCs w:val="22"/>
                <w:lang w:val="uk-UA"/>
              </w:rPr>
              <w:t>"warnings": [],</w:t>
            </w:r>
          </w:p>
          <w:p w14:paraId="5BBB7F69" w14:textId="77777777" w:rsidR="002B2A25" w:rsidRPr="004877C0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4877C0">
              <w:rPr>
                <w:sz w:val="22"/>
                <w:szCs w:val="22"/>
                <w:lang w:val="uk-UA"/>
              </w:rPr>
              <w:t xml:space="preserve">  "info": []</w:t>
            </w:r>
          </w:p>
          <w:p w14:paraId="4313B6A9" w14:textId="77777777" w:rsidR="002B2A25" w:rsidRPr="00885CB1" w:rsidRDefault="002B2A25" w:rsidP="00E6319E">
            <w:pPr>
              <w:rPr>
                <w:sz w:val="22"/>
                <w:szCs w:val="22"/>
                <w:lang w:val="uk-UA"/>
              </w:rPr>
            </w:pPr>
            <w:r w:rsidRPr="004877C0">
              <w:rPr>
                <w:sz w:val="22"/>
                <w:szCs w:val="22"/>
                <w:lang w:val="uk-UA"/>
              </w:rPr>
              <w:t>}</w:t>
            </w:r>
          </w:p>
        </w:tc>
        <w:tc>
          <w:tcPr>
            <w:tcW w:w="3827" w:type="dxa"/>
          </w:tcPr>
          <w:p w14:paraId="6653513A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5600420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6F8B023C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2E1A3FE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55D2C33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42759411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33BE2D7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21E2E72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8CB84F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52B9970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4E2EAF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5BD06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D56E9B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A51EE3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42BEA0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3BDDDAC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0F948886" w14:textId="27F02B05" w:rsidR="002B2A25" w:rsidRPr="008E187D" w:rsidRDefault="002B2A25" w:rsidP="00F428B0">
      <w:pPr>
        <w:pStyle w:val="-NP5"/>
        <w:jc w:val="left"/>
      </w:pPr>
    </w:p>
    <w:p w14:paraId="504626F0" w14:textId="77777777" w:rsidR="002B2A25" w:rsidRDefault="002B2A25" w:rsidP="002B2A25">
      <w:pPr>
        <w:pStyle w:val="NP1"/>
        <w:ind w:firstLine="0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«забір довіреності»</w:t>
      </w:r>
    </w:p>
    <w:p w14:paraId="2E50B01D" w14:textId="77777777" w:rsidR="002B2A25" w:rsidRDefault="002B2A25" w:rsidP="002B2A25">
      <w:pPr>
        <w:pStyle w:val="-NP5"/>
      </w:pPr>
    </w:p>
    <w:p w14:paraId="688103BA" w14:textId="3309631F" w:rsidR="002B2A25" w:rsidRPr="00592D83" w:rsidRDefault="002B2A25" w:rsidP="002B2A25">
      <w:pPr>
        <w:pStyle w:val="-NP5"/>
      </w:pPr>
      <w:r>
        <w:rPr>
          <w:noProof/>
        </w:rPr>
        <w:t>Рис</w:t>
      </w:r>
      <w:r w:rsidR="00F428B0">
        <w:t>.</w:t>
      </w:r>
      <w:r>
        <w:t xml:space="preserve"> Зображення створеного інтернет документа в особистому кабінеті з додатковою послугою «забір довіреності».</w:t>
      </w:r>
    </w:p>
    <w:p w14:paraId="3878E371" w14:textId="77777777" w:rsidR="002B2A25" w:rsidRDefault="002B2A25" w:rsidP="002B2A25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2B2CDDC9" wp14:editId="6DABD8B6">
            <wp:extent cx="6114800" cy="2861673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9" b="5191"/>
                    <a:stretch/>
                  </pic:blipFill>
                  <pic:spPr bwMode="auto">
                    <a:xfrm>
                      <a:off x="0" y="0"/>
                      <a:ext cx="6115685" cy="28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A3CF9" w14:textId="77777777" w:rsidR="002B2A25" w:rsidRDefault="002B2A25" w:rsidP="002B2A25">
      <w:pPr>
        <w:rPr>
          <w:lang w:val="uk-UA" w:eastAsia="uk-UA"/>
        </w:rPr>
      </w:pPr>
      <w:r>
        <w:br w:type="page"/>
      </w:r>
    </w:p>
    <w:p w14:paraId="53C1C48B" w14:textId="77777777" w:rsidR="002B2A25" w:rsidRDefault="002B2A25" w:rsidP="002B2A25">
      <w:pPr>
        <w:pStyle w:val="-4NP0"/>
      </w:pPr>
      <w:bookmarkStart w:id="137" w:name="суботня_доставка"/>
      <w:r w:rsidRPr="00592D83">
        <w:lastRenderedPageBreak/>
        <w:t>Формування запиту на створення «ЕН»  з послугою «</w:t>
      </w:r>
      <w:r>
        <w:t>суботня доставка</w:t>
      </w:r>
      <w:r w:rsidRPr="00592D83">
        <w:t>»</w:t>
      </w:r>
      <w:r>
        <w:t xml:space="preserve">   </w:t>
      </w:r>
    </w:p>
    <w:bookmarkEnd w:id="137"/>
    <w:p w14:paraId="04066326" w14:textId="62B6836A" w:rsidR="002B2A25" w:rsidRDefault="002B2A25" w:rsidP="00F428B0">
      <w:pPr>
        <w:pStyle w:val="NP"/>
      </w:pPr>
      <w:r>
        <w:t>Синім кольором виділена частина запиту (параметр методу), яка відповідає за додаткову послугу «суботня доставка».</w:t>
      </w:r>
    </w:p>
    <w:p w14:paraId="31599095" w14:textId="3F27528B" w:rsidR="001C080A" w:rsidRDefault="001C080A" w:rsidP="001C080A">
      <w:pPr>
        <w:pStyle w:val="af"/>
        <w:spacing w:after="0" w:line="240" w:lineRule="auto"/>
        <w:rPr>
          <w:color w:val="FF0000"/>
          <w:lang w:val="uk-UA"/>
        </w:rPr>
      </w:pPr>
      <w:r w:rsidRPr="001C080A">
        <w:rPr>
          <w:color w:val="2E74B5" w:themeColor="accent1" w:themeShade="BF"/>
          <w:lang w:val="uk-UA"/>
        </w:rPr>
        <w:t>"</w:t>
      </w:r>
      <w:r w:rsidRPr="005F052E">
        <w:rPr>
          <w:color w:val="2E74B5" w:themeColor="accent1" w:themeShade="BF"/>
          <w:lang w:val="en-US"/>
        </w:rPr>
        <w:t>SaturdayDelivery</w:t>
      </w:r>
      <w:r w:rsidRPr="001C080A">
        <w:rPr>
          <w:color w:val="2E74B5" w:themeColor="accent1" w:themeShade="BF"/>
          <w:lang w:val="uk-UA"/>
        </w:rPr>
        <w:t xml:space="preserve"> ": </w:t>
      </w:r>
      <w:r>
        <w:rPr>
          <w:color w:val="2E74B5" w:themeColor="accent1" w:themeShade="BF"/>
          <w:lang w:val="uk-UA"/>
        </w:rPr>
        <w:t xml:space="preserve"> - </w:t>
      </w:r>
      <w:r w:rsidRPr="001C080A">
        <w:rPr>
          <w:rStyle w:val="af7"/>
        </w:rPr>
        <w:t>суботня доставка</w:t>
      </w:r>
      <w:r>
        <w:rPr>
          <w:color w:val="2E74B5" w:themeColor="accent1" w:themeShade="BF"/>
          <w:lang w:val="uk-UA"/>
        </w:rPr>
        <w:t xml:space="preserve"> </w:t>
      </w:r>
      <w:r w:rsidRPr="001C080A">
        <w:rPr>
          <w:color w:val="2E74B5" w:themeColor="accent1" w:themeShade="BF"/>
          <w:lang w:val="uk-UA"/>
        </w:rPr>
        <w:t>"1"</w:t>
      </w:r>
      <w:r>
        <w:rPr>
          <w:color w:val="2E74B5" w:themeColor="accent1" w:themeShade="BF"/>
          <w:lang w:val="uk-UA"/>
        </w:rPr>
        <w:t xml:space="preserve"> - так </w:t>
      </w:r>
      <w:r w:rsidRPr="001C080A">
        <w:rPr>
          <w:color w:val="FF0000"/>
          <w:lang w:val="uk-UA"/>
        </w:rPr>
        <w:t>"0" – ні</w:t>
      </w:r>
    </w:p>
    <w:p w14:paraId="72A35CEA" w14:textId="77777777" w:rsidR="001C080A" w:rsidRPr="001C080A" w:rsidRDefault="001C080A" w:rsidP="001C080A">
      <w:pPr>
        <w:pStyle w:val="af"/>
        <w:spacing w:after="0" w:line="240" w:lineRule="auto"/>
        <w:rPr>
          <w:color w:val="2E74B5" w:themeColor="accent1" w:themeShade="BF"/>
          <w:lang w:val="uk-UA"/>
        </w:rPr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43373F7D" w14:textId="77777777" w:rsidTr="00A52F7E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4166474" w14:textId="77777777" w:rsidR="002B2A25" w:rsidRDefault="002B2A25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«суботня доставка»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A1859BB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1EA58CC4" w14:textId="77777777" w:rsidTr="006F1957">
        <w:trPr>
          <w:trHeight w:val="7487"/>
        </w:trPr>
        <w:tc>
          <w:tcPr>
            <w:tcW w:w="7343" w:type="dxa"/>
          </w:tcPr>
          <w:p w14:paraId="398B6F1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>{</w:t>
            </w:r>
          </w:p>
          <w:p w14:paraId="353250B3" w14:textId="4D7801D3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664EC07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763A5C1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37EC97E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0A8D65B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</w:t>
            </w:r>
            <w:r w:rsidRPr="005F052E">
              <w:rPr>
                <w:color w:val="2E74B5" w:themeColor="accent1" w:themeShade="BF"/>
                <w:sz w:val="22"/>
                <w:szCs w:val="22"/>
                <w:lang w:val="en-US"/>
              </w:rPr>
              <w:t>"SaturdayDelivery": "1",</w:t>
            </w:r>
          </w:p>
          <w:p w14:paraId="6D851385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254ACBE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417E319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2142512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08309F23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4C55C440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"Weight": "10",</w:t>
            </w:r>
          </w:p>
          <w:p w14:paraId="1156B07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45BD215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03B6065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791D0BD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6A5D378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1529692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70B3CED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3D12E77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1947C17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70D4B86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2BB35C0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1ADD4D5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36EC8DD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2C0A7AC0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2913E51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}</w:t>
            </w:r>
          </w:p>
          <w:p w14:paraId="7B47F51F" w14:textId="77777777" w:rsidR="002B2A25" w:rsidRDefault="002B2A25" w:rsidP="00E6319E">
            <w:pPr>
              <w:pStyle w:val="af"/>
              <w:ind w:left="0"/>
            </w:pPr>
            <w:r w:rsidRPr="005F052E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1293A3B2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44FB99D6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3498D19" w14:textId="3EEE89DE" w:rsidR="002B2A25" w:rsidRDefault="00F83121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  <w:r w:rsidR="002B2A25">
              <w:t xml:space="preserve"> (ЕН)</w:t>
            </w:r>
          </w:p>
          <w:p w14:paraId="37B6B034" w14:textId="3D8AD27B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F83121">
              <w:rPr>
                <w:lang w:val="uk-UA"/>
              </w:rPr>
              <w:t xml:space="preserve">тип </w:t>
            </w:r>
            <w:r w:rsidR="00F83121">
              <w:t>метод</w:t>
            </w:r>
            <w:r w:rsidR="00F83121">
              <w:rPr>
                <w:lang w:val="uk-UA"/>
              </w:rPr>
              <w:t xml:space="preserve">у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7692969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70A88F5F" w14:textId="77777777" w:rsidR="002B2A25" w:rsidRPr="005F052E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 w:rsidRPr="005F052E">
              <w:rPr>
                <w:color w:val="2E74B5" w:themeColor="accent1" w:themeShade="BF"/>
                <w:lang w:val="uk-UA"/>
              </w:rPr>
              <w:t>- суботня доставка (1-так)</w:t>
            </w:r>
          </w:p>
          <w:p w14:paraId="0D91326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1647CC9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5B7FE27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5420D35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0A597D9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633C56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2B29A99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785BA1C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6E5B2C2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3AB9EFF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0A36E2A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76A2861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3FF4DF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045ED15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449139C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1261DB2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4F218E42" w14:textId="173C5A30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2B2A25">
              <w:rPr>
                <w:lang w:val="uk-UA"/>
              </w:rPr>
              <w:t>отримувача</w:t>
            </w:r>
          </w:p>
          <w:p w14:paraId="555B5610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2C0186B8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519A11B1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39DB8C4A" w14:textId="77777777" w:rsidTr="006F1957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50161065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797FE0AF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15EB36E5" w14:textId="77777777" w:rsidTr="006F1957">
        <w:trPr>
          <w:trHeight w:val="4005"/>
        </w:trPr>
        <w:tc>
          <w:tcPr>
            <w:tcW w:w="7343" w:type="dxa"/>
          </w:tcPr>
          <w:p w14:paraId="36A1D052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78C1A0AB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373DB9E1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610CD05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D962250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    "Ref": "21296062-c282-11e4-bdb5-005056801329",</w:t>
            </w:r>
          </w:p>
          <w:p w14:paraId="63AF4DAC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    "CostOnSite": 55,</w:t>
            </w:r>
          </w:p>
          <w:p w14:paraId="5743ADED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    "EstimatedDeliveryDate": "07.03.2015",</w:t>
            </w:r>
          </w:p>
          <w:p w14:paraId="5A745342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"20400030200739",</w:t>
            </w:r>
          </w:p>
          <w:p w14:paraId="3BAAF5FA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28AB39FC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4BDC3AEF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5ACDBA1D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169DBD4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5232011" w14:textId="77777777" w:rsidR="002B2A25" w:rsidRPr="005F052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5F921406" w14:textId="77777777" w:rsidR="002B2A25" w:rsidRPr="008343E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5F052E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02172118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4C5D534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3351E361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78CDD5F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2157D40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2D72BDC5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25E6E6E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2635694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6A14096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DB99AF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47BF5A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28C4A1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6B03D56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D1FE52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1BA7F83F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38EC97B0" w14:textId="77777777" w:rsidR="002B2A25" w:rsidRDefault="002B2A25" w:rsidP="00F428B0">
      <w:pPr>
        <w:pStyle w:val="NP"/>
        <w:ind w:firstLine="0"/>
      </w:pPr>
    </w:p>
    <w:p w14:paraId="67840EEE" w14:textId="77777777" w:rsidR="002B2A25" w:rsidRDefault="002B2A25" w:rsidP="002B2A25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«суботня доставка».</w:t>
      </w:r>
    </w:p>
    <w:p w14:paraId="503DB20D" w14:textId="77777777" w:rsidR="002B2A25" w:rsidRDefault="002B2A25" w:rsidP="002B2A25">
      <w:pPr>
        <w:pStyle w:val="NP"/>
      </w:pPr>
    </w:p>
    <w:p w14:paraId="69E484A5" w14:textId="271C1112" w:rsidR="002B2A25" w:rsidRDefault="002B2A25" w:rsidP="002B2A25">
      <w:pPr>
        <w:pStyle w:val="-NP5"/>
      </w:pPr>
      <w:r>
        <w:rPr>
          <w:noProof/>
        </w:rPr>
        <w:t>Рис</w:t>
      </w:r>
      <w:r w:rsidR="00F428B0">
        <w:t xml:space="preserve">. </w:t>
      </w:r>
      <w:r>
        <w:t xml:space="preserve"> Зображення створеного інтернет документа в особистому кабінеті з додатковою послугою «суботня доставка».</w:t>
      </w:r>
    </w:p>
    <w:p w14:paraId="7EC1ABAB" w14:textId="77777777" w:rsidR="002B2A25" w:rsidRPr="005F052E" w:rsidRDefault="002B2A25" w:rsidP="002B2A25">
      <w:pPr>
        <w:pStyle w:val="-NP5"/>
      </w:pPr>
      <w:r>
        <w:rPr>
          <w:noProof/>
          <w:lang w:val="ru-RU" w:eastAsia="ru-RU"/>
        </w:rPr>
        <w:drawing>
          <wp:inline distT="0" distB="0" distL="0" distR="0" wp14:anchorId="685787EB" wp14:editId="48F7E784">
            <wp:extent cx="6114423" cy="2861483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b="5537"/>
                    <a:stretch/>
                  </pic:blipFill>
                  <pic:spPr bwMode="auto">
                    <a:xfrm>
                      <a:off x="0" y="0"/>
                      <a:ext cx="6115685" cy="286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B761" w14:textId="77777777" w:rsidR="002B2A25" w:rsidRPr="005F052E" w:rsidRDefault="002B2A25" w:rsidP="002B2A25">
      <w:pPr>
        <w:pStyle w:val="NP2"/>
      </w:pPr>
    </w:p>
    <w:p w14:paraId="48FEF29C" w14:textId="77777777" w:rsidR="002B2A25" w:rsidRDefault="002B2A25" w:rsidP="002B2A25">
      <w:pPr>
        <w:rPr>
          <w:color w:val="000000"/>
          <w:lang w:val="uk-UA" w:eastAsia="uk-UA"/>
        </w:rPr>
      </w:pPr>
      <w:r>
        <w:rPr>
          <w:b/>
        </w:rPr>
        <w:br w:type="page"/>
      </w:r>
    </w:p>
    <w:p w14:paraId="77AE1380" w14:textId="77777777" w:rsidR="002B2A25" w:rsidRPr="00FD4FB8" w:rsidRDefault="002B2A25" w:rsidP="002B2A25">
      <w:pPr>
        <w:pStyle w:val="-4NP0"/>
      </w:pPr>
      <w:bookmarkStart w:id="138" w:name="контроль_оплати"/>
      <w:r w:rsidRPr="00FD4FB8">
        <w:lastRenderedPageBreak/>
        <w:t>Формування запиту на створення «Е</w:t>
      </w:r>
      <w:r>
        <w:t>Н»  з послугою «</w:t>
      </w:r>
      <w:r>
        <w:rPr>
          <w:lang w:val="ru-RU"/>
        </w:rPr>
        <w:t>контроль оплати</w:t>
      </w:r>
      <w:r w:rsidRPr="00FD4FB8">
        <w:t xml:space="preserve">»   </w:t>
      </w:r>
    </w:p>
    <w:bookmarkEnd w:id="138"/>
    <w:p w14:paraId="5BFFA8A3" w14:textId="6A177FE4" w:rsidR="001C080A" w:rsidRPr="009B2641" w:rsidRDefault="002B2A25" w:rsidP="009B2641">
      <w:pPr>
        <w:pStyle w:val="NP"/>
      </w:pPr>
      <w:r>
        <w:t>Синім кольором виділена частина запиту (параметр методу), яка відповідає за додаткову послугу «контроль оплати».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5F535C9D" w14:textId="77777777" w:rsidTr="006F19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86B0C14" w14:textId="77777777" w:rsidR="002B2A25" w:rsidRDefault="002B2A25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«контроль оплати»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DBB23A6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0008FE5D" w14:textId="77777777" w:rsidTr="006F1957">
        <w:trPr>
          <w:trHeight w:val="7487"/>
        </w:trPr>
        <w:tc>
          <w:tcPr>
            <w:tcW w:w="7343" w:type="dxa"/>
          </w:tcPr>
          <w:p w14:paraId="1C14CD8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>{</w:t>
            </w:r>
          </w:p>
          <w:p w14:paraId="651E5DE2" w14:textId="1DB23ABE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590481C3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"modelName": "</w:t>
            </w:r>
            <w:r w:rsidRPr="00141608">
              <w:rPr>
                <w:rStyle w:val="afb"/>
              </w:rPr>
              <w:t>InternetDocument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1CF30DC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"calledMethod": "</w:t>
            </w:r>
            <w:r w:rsidRPr="00141608">
              <w:rPr>
                <w:rStyle w:val="af9"/>
              </w:rPr>
              <w:t>save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336543E5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4EEA7A89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</w:t>
            </w:r>
            <w:r w:rsidRPr="00FD4FB8">
              <w:rPr>
                <w:color w:val="2E74B5" w:themeColor="accent1" w:themeShade="BF"/>
                <w:sz w:val="22"/>
                <w:szCs w:val="22"/>
                <w:lang w:val="en-US"/>
              </w:rPr>
              <w:t>"AfterpaymentOnGoodsCost": "1005",</w:t>
            </w:r>
          </w:p>
          <w:p w14:paraId="146BCB83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066B301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5920B17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56458E5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457213C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446D2B95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"Weight": "10",</w:t>
            </w:r>
          </w:p>
          <w:p w14:paraId="2B2DC3C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15BB87A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5650B30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70F17380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79E8F2C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78B6B11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13B5398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2A6D502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3EA8CD0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6CCE2563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3B7D285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4B82A372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6DC52B92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4025741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77E3F13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}</w:t>
            </w:r>
          </w:p>
          <w:p w14:paraId="7EA9E122" w14:textId="77777777" w:rsidR="002B2A25" w:rsidRDefault="002B2A25" w:rsidP="00E6319E">
            <w:pPr>
              <w:pStyle w:val="af"/>
              <w:ind w:left="0"/>
            </w:pPr>
            <w:r w:rsidRPr="005F052E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562ED5DA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5DCEF9D0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85296CC" w14:textId="46FEB364" w:rsidR="002B2A25" w:rsidRPr="001C080A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тип </w:t>
            </w:r>
            <w:r w:rsidR="001C080A">
              <w:rPr>
                <w:lang w:val="uk-UA"/>
              </w:rPr>
              <w:t>моделі</w:t>
            </w:r>
          </w:p>
          <w:p w14:paraId="43700213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метод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3B0C774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6849D475" w14:textId="77777777" w:rsidR="002B2A25" w:rsidRPr="005F052E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>- контроль оплати (сума)</w:t>
            </w:r>
          </w:p>
          <w:p w14:paraId="736886A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0C01F7E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429026E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2F31E29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27CE467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F72495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4E74E0C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74E01F6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52104C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6EC17B8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0FAD6C4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0B1E845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2CC7636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783C6A6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40CB26B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4C9A36B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5332EA31" w14:textId="592A5443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2B2A25">
              <w:rPr>
                <w:lang w:val="uk-UA"/>
              </w:rPr>
              <w:t>отримувача</w:t>
            </w:r>
          </w:p>
          <w:p w14:paraId="634F4B77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740F031F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7EF7B5DE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1211CC43" w14:textId="77777777" w:rsidTr="006F1957">
        <w:trPr>
          <w:trHeight w:val="645"/>
        </w:trPr>
        <w:tc>
          <w:tcPr>
            <w:tcW w:w="7343" w:type="dxa"/>
            <w:shd w:val="clear" w:color="auto" w:fill="C5E0B3" w:themeFill="accent6" w:themeFillTint="66"/>
            <w:vAlign w:val="center"/>
          </w:tcPr>
          <w:p w14:paraId="7412DADF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126399D9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0A129482" w14:textId="77777777" w:rsidTr="006F1957">
        <w:trPr>
          <w:trHeight w:val="4005"/>
        </w:trPr>
        <w:tc>
          <w:tcPr>
            <w:tcW w:w="7343" w:type="dxa"/>
          </w:tcPr>
          <w:p w14:paraId="4FD5E32E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>{</w:t>
            </w:r>
          </w:p>
          <w:p w14:paraId="5B79486E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6DC934E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670BEE07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FB76273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    "Ref": "439bbdc4-c286-11e4-bdb5-005056801329",</w:t>
            </w:r>
          </w:p>
          <w:p w14:paraId="4948C2CC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    "CostOnSite": 75,</w:t>
            </w:r>
          </w:p>
          <w:p w14:paraId="0765F0F7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    "EstimatedDeliveryDate": "05.03.2015",</w:t>
            </w:r>
          </w:p>
          <w:p w14:paraId="6CD9F9F0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"20400030200741",</w:t>
            </w:r>
          </w:p>
          <w:p w14:paraId="01564D99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66EB9F27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8457A53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C72C1AF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797D100B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DDD5C0C" w14:textId="77777777" w:rsidR="002B2A25" w:rsidRPr="00FD4FB8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021217C" w14:textId="77777777" w:rsidR="002B2A25" w:rsidRPr="008343EE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D4FB8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520E65D1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0D64DF9E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71E357F5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9B24E9C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87E9336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7AE23E9A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54889EC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1840AD8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044E27C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4559C4C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FDFEAC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6C3F9DC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F93C27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2972DE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CC91AB6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64B3A543" w14:textId="77777777" w:rsidR="002B2A25" w:rsidRDefault="002B2A25" w:rsidP="002B2A25">
      <w:pPr>
        <w:rPr>
          <w:lang w:val="uk-UA" w:eastAsia="uk-UA"/>
        </w:rPr>
      </w:pPr>
    </w:p>
    <w:p w14:paraId="5AD7E3A4" w14:textId="77777777" w:rsidR="002B2A25" w:rsidRDefault="002B2A25" w:rsidP="002B2A25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«контроль оплати».</w:t>
      </w:r>
    </w:p>
    <w:p w14:paraId="2744DE6D" w14:textId="2898E647" w:rsidR="002B2A25" w:rsidRPr="006F1957" w:rsidRDefault="002B2A25" w:rsidP="002B2A25">
      <w:pPr>
        <w:pStyle w:val="-NP5"/>
      </w:pPr>
      <w:r w:rsidRPr="006F1957">
        <w:t>Рис</w:t>
      </w:r>
      <w:r w:rsidR="00F428B0">
        <w:t>.</w:t>
      </w:r>
      <w:r w:rsidRPr="006F1957">
        <w:t xml:space="preserve"> Зображення створеного інтернет документа в особистому кабінеті з додат</w:t>
      </w:r>
      <w:r>
        <w:t>ковою послугою «контроль оплати</w:t>
      </w:r>
      <w:r w:rsidRPr="006F1957">
        <w:t>».</w:t>
      </w:r>
    </w:p>
    <w:p w14:paraId="1815B8E4" w14:textId="77777777" w:rsidR="002B2A25" w:rsidRDefault="002B2A25" w:rsidP="002B2A25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0022C4F9" wp14:editId="7F001D9F">
            <wp:extent cx="6125210" cy="2873527"/>
            <wp:effectExtent l="0" t="0" r="889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0" b="5663"/>
                    <a:stretch/>
                  </pic:blipFill>
                  <pic:spPr bwMode="auto">
                    <a:xfrm>
                      <a:off x="0" y="0"/>
                      <a:ext cx="6126480" cy="287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2CCA3" w14:textId="77777777" w:rsidR="002B2A25" w:rsidRDefault="002B2A25" w:rsidP="002B2A25">
      <w:pPr>
        <w:tabs>
          <w:tab w:val="left" w:pos="7929"/>
        </w:tabs>
        <w:rPr>
          <w:lang w:val="uk-UA" w:eastAsia="uk-UA"/>
        </w:rPr>
      </w:pPr>
      <w:r>
        <w:rPr>
          <w:lang w:val="uk-UA" w:eastAsia="uk-UA"/>
        </w:rPr>
        <w:tab/>
      </w:r>
    </w:p>
    <w:p w14:paraId="2D513978" w14:textId="77777777" w:rsidR="002B2A25" w:rsidRDefault="002B2A25" w:rsidP="002B2A25">
      <w:pPr>
        <w:rPr>
          <w:lang w:val="uk-UA" w:eastAsia="uk-UA"/>
        </w:rPr>
      </w:pPr>
      <w:r>
        <w:rPr>
          <w:lang w:val="uk-UA" w:eastAsia="uk-UA"/>
        </w:rPr>
        <w:br w:type="page"/>
      </w:r>
    </w:p>
    <w:p w14:paraId="20168989" w14:textId="77777777" w:rsidR="002B2A25" w:rsidRDefault="002B2A25" w:rsidP="002B2A25">
      <w:pPr>
        <w:pStyle w:val="-4NP0"/>
        <w:rPr>
          <w:lang w:val="ru-RU"/>
        </w:rPr>
      </w:pPr>
      <w:bookmarkStart w:id="139" w:name="день_в_день"/>
      <w:r w:rsidRPr="00FD4FB8">
        <w:lastRenderedPageBreak/>
        <w:t>Формування запиту на створення «Е</w:t>
      </w:r>
      <w:r>
        <w:t>Н»  з послугою «</w:t>
      </w:r>
      <w:r>
        <w:rPr>
          <w:lang w:val="ru-RU"/>
        </w:rPr>
        <w:t>доставка день в день»</w:t>
      </w:r>
    </w:p>
    <w:bookmarkEnd w:id="139"/>
    <w:p w14:paraId="743F3A56" w14:textId="4A1EE2A5" w:rsidR="002B2A25" w:rsidRDefault="002B2A25" w:rsidP="00F428B0">
      <w:pPr>
        <w:pStyle w:val="NP"/>
      </w:pPr>
      <w:r>
        <w:t>Синім кольором виділена частина запиту (параметр методу), яка відповідає за додаткову послугу «доставка день в день».</w:t>
      </w:r>
    </w:p>
    <w:p w14:paraId="5F4FF707" w14:textId="1107BC3F" w:rsidR="009B2641" w:rsidRDefault="009B2641" w:rsidP="009B2641">
      <w:pPr>
        <w:rPr>
          <w:color w:val="2E74B5" w:themeColor="accent1" w:themeShade="BF"/>
          <w:sz w:val="22"/>
          <w:szCs w:val="22"/>
          <w:lang w:val="uk-UA"/>
        </w:rPr>
      </w:pPr>
      <w:r w:rsidRPr="000526BE">
        <w:rPr>
          <w:rFonts w:asciiTheme="minorHAnsi" w:hAnsiTheme="minorHAnsi"/>
          <w:color w:val="2E74B5" w:themeColor="accent1" w:themeShade="BF"/>
          <w:sz w:val="22"/>
          <w:szCs w:val="22"/>
        </w:rPr>
        <w:t>"</w:t>
      </w:r>
      <w:r w:rsidRPr="000526BE">
        <w:rPr>
          <w:rFonts w:asciiTheme="minorHAnsi" w:hAnsiTheme="minorHAnsi"/>
          <w:color w:val="2E74B5" w:themeColor="accent1" w:themeShade="BF"/>
          <w:lang w:val="en-US"/>
        </w:rPr>
        <w:t>SameDayDelivery</w:t>
      </w:r>
      <w:r w:rsidRPr="000526BE">
        <w:rPr>
          <w:rFonts w:asciiTheme="minorHAnsi" w:hAnsiTheme="minorHAnsi"/>
          <w:color w:val="2E74B5" w:themeColor="accent1" w:themeShade="BF"/>
          <w:sz w:val="22"/>
          <w:szCs w:val="22"/>
        </w:rPr>
        <w:t>":</w:t>
      </w:r>
      <w:r w:rsidRPr="009B2641">
        <w:rPr>
          <w:color w:val="2E74B5" w:themeColor="accent1" w:themeShade="BF"/>
          <w:sz w:val="22"/>
          <w:szCs w:val="22"/>
        </w:rPr>
        <w:t xml:space="preserve"> </w:t>
      </w:r>
      <w:r>
        <w:rPr>
          <w:color w:val="2E74B5" w:themeColor="accent1" w:themeShade="BF"/>
          <w:sz w:val="22"/>
          <w:szCs w:val="22"/>
          <w:lang w:val="uk-UA"/>
        </w:rPr>
        <w:t xml:space="preserve">- </w:t>
      </w:r>
      <w:r w:rsidRPr="00970084">
        <w:rPr>
          <w:rStyle w:val="af7"/>
          <w:rFonts w:ascii="Times New Roman" w:hAnsi="Times New Roman" w:cs="Times New Roman"/>
          <w:lang w:val="ru-RU"/>
        </w:rPr>
        <w:t>доставка день в день</w:t>
      </w:r>
      <w:r>
        <w:rPr>
          <w:color w:val="2E74B5" w:themeColor="accent1" w:themeShade="BF"/>
          <w:sz w:val="22"/>
          <w:szCs w:val="22"/>
          <w:lang w:val="uk-UA"/>
        </w:rPr>
        <w:t xml:space="preserve"> </w:t>
      </w:r>
      <w:r w:rsidRPr="009B2641">
        <w:rPr>
          <w:color w:val="2E74B5" w:themeColor="accent1" w:themeShade="BF"/>
          <w:sz w:val="22"/>
          <w:szCs w:val="22"/>
        </w:rPr>
        <w:t>"</w:t>
      </w:r>
      <w:r w:rsidRPr="009B2641">
        <w:rPr>
          <w:color w:val="2E74B5" w:themeColor="accent1" w:themeShade="BF"/>
        </w:rPr>
        <w:t>1</w:t>
      </w:r>
      <w:r w:rsidRPr="009B2641">
        <w:rPr>
          <w:color w:val="2E74B5" w:themeColor="accent1" w:themeShade="BF"/>
          <w:sz w:val="22"/>
          <w:szCs w:val="22"/>
        </w:rPr>
        <w:t>"</w:t>
      </w:r>
      <w:r>
        <w:rPr>
          <w:color w:val="2E74B5" w:themeColor="accent1" w:themeShade="BF"/>
          <w:sz w:val="22"/>
          <w:szCs w:val="22"/>
          <w:lang w:val="uk-UA"/>
        </w:rPr>
        <w:t xml:space="preserve"> – так  </w:t>
      </w:r>
      <w:r w:rsidRPr="009B2641">
        <w:rPr>
          <w:color w:val="FF0000"/>
          <w:sz w:val="22"/>
          <w:szCs w:val="22"/>
        </w:rPr>
        <w:t>"</w:t>
      </w:r>
      <w:r w:rsidRPr="009B2641">
        <w:rPr>
          <w:color w:val="FF0000"/>
        </w:rPr>
        <w:t>0</w:t>
      </w:r>
      <w:r w:rsidRPr="009B2641">
        <w:rPr>
          <w:color w:val="FF0000"/>
          <w:sz w:val="22"/>
          <w:szCs w:val="22"/>
        </w:rPr>
        <w:t>"</w:t>
      </w:r>
      <w:r w:rsidRPr="009B2641">
        <w:rPr>
          <w:color w:val="FF0000"/>
          <w:sz w:val="22"/>
          <w:szCs w:val="22"/>
          <w:lang w:val="uk-UA"/>
        </w:rPr>
        <w:t xml:space="preserve"> – ні</w:t>
      </w:r>
    </w:p>
    <w:p w14:paraId="4CA9A0F9" w14:textId="77777777" w:rsidR="009B2641" w:rsidRPr="009B2641" w:rsidRDefault="009B2641" w:rsidP="009B2641">
      <w:pPr>
        <w:rPr>
          <w:sz w:val="22"/>
          <w:szCs w:val="22"/>
          <w:lang w:val="uk-UA"/>
        </w:rPr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018A7EE5" w14:textId="77777777" w:rsidTr="006F1957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8ADE556" w14:textId="7581E13E" w:rsidR="002B2A25" w:rsidRDefault="002B2A25" w:rsidP="001F6BBB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</w:t>
            </w:r>
            <w:r w:rsidR="001F6BBB">
              <w:rPr>
                <w:lang w:val="uk-UA"/>
              </w:rPr>
              <w:t>атковою послугою «доставка день в день</w:t>
            </w:r>
            <w:r>
              <w:rPr>
                <w:lang w:val="uk-UA"/>
              </w:rPr>
              <w:t>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243E3E5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00779FE5" w14:textId="77777777" w:rsidTr="006F1957">
        <w:trPr>
          <w:trHeight w:val="7487"/>
        </w:trPr>
        <w:tc>
          <w:tcPr>
            <w:tcW w:w="7343" w:type="dxa"/>
          </w:tcPr>
          <w:p w14:paraId="3932BB3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>{</w:t>
            </w:r>
          </w:p>
          <w:p w14:paraId="6A45C56E" w14:textId="5FBAA238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"apiKey": "</w:t>
            </w:r>
            <w:r w:rsidR="00F428B0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11B3F57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3FDD7EC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2F562F6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18654D59" w14:textId="77777777" w:rsidR="002B2A25" w:rsidRPr="0034493F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"</w:t>
            </w:r>
            <w:r w:rsidRPr="0034493F">
              <w:rPr>
                <w:color w:val="2E74B5" w:themeColor="accent1" w:themeShade="BF"/>
                <w:lang w:val="en-US"/>
              </w:rPr>
              <w:t>SameDayDelivery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: 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 w:rsidRPr="0034493F">
              <w:rPr>
                <w:color w:val="2E74B5" w:themeColor="accent1" w:themeShade="BF"/>
                <w:lang w:val="en-US"/>
              </w:rPr>
              <w:t>1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 w:rsidRPr="0034493F">
              <w:rPr>
                <w:color w:val="2E74B5" w:themeColor="accent1" w:themeShade="BF"/>
                <w:sz w:val="22"/>
                <w:szCs w:val="22"/>
                <w:lang w:val="en-US"/>
              </w:rPr>
              <w:t>,</w:t>
            </w:r>
          </w:p>
          <w:p w14:paraId="01551B63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3908667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124F408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056BCF9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14089FF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29EC953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"Weight": "10",</w:t>
            </w:r>
          </w:p>
          <w:p w14:paraId="7425A025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627D8F9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05FB9B0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20784F3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4282BBE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2C6E7F9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2622211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065D648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47E54BD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429BE3B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717C483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47EC14B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46E29D8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7EC2D62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139D9AC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}</w:t>
            </w:r>
          </w:p>
          <w:p w14:paraId="2046FE89" w14:textId="77777777" w:rsidR="002B2A25" w:rsidRDefault="002B2A25" w:rsidP="00E6319E">
            <w:pPr>
              <w:pStyle w:val="af"/>
              <w:ind w:left="0"/>
            </w:pPr>
            <w:r w:rsidRPr="005F052E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5E9FA37C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2D4FC475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6830925F" w14:textId="155D066F" w:rsidR="002B2A25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тип </w:t>
            </w:r>
            <w:r w:rsidR="00F83121">
              <w:rPr>
                <w:lang w:val="uk-UA"/>
              </w:rPr>
              <w:t>моделі</w:t>
            </w:r>
            <w:r>
              <w:t xml:space="preserve"> (ЕН)</w:t>
            </w:r>
          </w:p>
          <w:p w14:paraId="2A6C267F" w14:textId="63DEEC60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F83121">
              <w:rPr>
                <w:lang w:val="uk-UA"/>
              </w:rPr>
              <w:t xml:space="preserve">тип </w:t>
            </w:r>
            <w:r w:rsidR="00F83121">
              <w:t>метод</w:t>
            </w:r>
            <w:r w:rsidR="00F83121"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120DA3C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30505093" w14:textId="77777777" w:rsidR="002B2A25" w:rsidRPr="005F052E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>- доставка день в день</w:t>
            </w:r>
          </w:p>
          <w:p w14:paraId="142FDDF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0B63EA7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13256EA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1E12DDB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54CFFE7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4A62A87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45E50F9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7F94804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7F091A5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1B45A9E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5A947C8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0D793C6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7F0FFA1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22FA0BB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6D9F35C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0FDF012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793B80A4" w14:textId="4A5F1D1A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</w:t>
            </w:r>
            <w:r w:rsidR="002B2A25">
              <w:rPr>
                <w:lang w:val="uk-UA"/>
              </w:rPr>
              <w:t xml:space="preserve"> отримувача</w:t>
            </w:r>
          </w:p>
          <w:p w14:paraId="7AC3071D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26F4E756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1C5B9534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2695055C" w14:textId="77777777" w:rsidTr="006F1957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083DC9EB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577F8EA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407C0A21" w14:textId="77777777" w:rsidTr="006F1957">
        <w:trPr>
          <w:trHeight w:val="4120"/>
        </w:trPr>
        <w:tc>
          <w:tcPr>
            <w:tcW w:w="7343" w:type="dxa"/>
            <w:tcBorders>
              <w:bottom w:val="single" w:sz="4" w:space="0" w:color="auto"/>
            </w:tcBorders>
          </w:tcPr>
          <w:p w14:paraId="3DFB5C36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6F0D4986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BCA8593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37347D2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8972107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"Ref": "5fc033cc-c30c-11e4-bdb5-005056801329",</w:t>
            </w:r>
          </w:p>
          <w:p w14:paraId="28DAC5F0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"CostOnSite": 55,</w:t>
            </w:r>
          </w:p>
          <w:p w14:paraId="6BE84B19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"EstimatedDeliveryDate": "05.03.2015",</w:t>
            </w:r>
          </w:p>
          <w:p w14:paraId="4995DFCA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"20400030200742",</w:t>
            </w:r>
          </w:p>
          <w:p w14:paraId="15B71CD4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2CD9BFB1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89BB880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901E01D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7FF9BAA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403AE82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C4AA4B1" w14:textId="77777777" w:rsidR="002B2A25" w:rsidRPr="003738B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469CF09E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0DC7C0D5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33D6047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24A366C6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BAA91B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49A621BB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0568D88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224690F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08347E9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60E85FE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DB4425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760DAA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9B0AEC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A2DE30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1D6B828D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3DDC0316" w14:textId="15EE3808" w:rsidR="002B2A25" w:rsidRPr="003738BA" w:rsidRDefault="002B2A25" w:rsidP="00F428B0">
      <w:pPr>
        <w:pStyle w:val="NP2"/>
        <w:jc w:val="left"/>
      </w:pPr>
    </w:p>
    <w:p w14:paraId="3C6F40BA" w14:textId="77777777" w:rsidR="002B2A25" w:rsidRDefault="002B2A25" w:rsidP="002B2A25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«доставка день в день».</w:t>
      </w:r>
    </w:p>
    <w:p w14:paraId="13130254" w14:textId="2C0841CB" w:rsidR="002B2A25" w:rsidRDefault="002B2A25" w:rsidP="002B2A25">
      <w:pPr>
        <w:pStyle w:val="-NP5"/>
      </w:pPr>
      <w:r w:rsidRPr="003738BA">
        <w:t>Рис</w:t>
      </w:r>
      <w:r w:rsidR="00861BCA">
        <w:t>.</w:t>
      </w:r>
      <w:r w:rsidRPr="003738BA">
        <w:t xml:space="preserve"> Зображення створеного інтернет документа в особистому кабінеті з дода</w:t>
      </w:r>
      <w:r w:rsidR="00EF0FA4">
        <w:t>тковою послугою «доставка день в день</w:t>
      </w:r>
      <w:r w:rsidRPr="003738BA">
        <w:t>».</w:t>
      </w:r>
    </w:p>
    <w:p w14:paraId="36EF1E4E" w14:textId="760A64D3" w:rsidR="00861BCA" w:rsidRDefault="002B2A25" w:rsidP="00861BCA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0B593402" wp14:editId="7464A06D">
            <wp:extent cx="6114415" cy="2861841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9" b="5181"/>
                    <a:stretch/>
                  </pic:blipFill>
                  <pic:spPr bwMode="auto">
                    <a:xfrm>
                      <a:off x="0" y="0"/>
                      <a:ext cx="6115685" cy="28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31E9" w14:textId="3EC8910B" w:rsidR="002B2A25" w:rsidRDefault="00861BCA" w:rsidP="00861BCA">
      <w:pPr>
        <w:rPr>
          <w:color w:val="000000"/>
          <w:lang w:val="uk-UA" w:eastAsia="uk-UA"/>
        </w:rPr>
      </w:pPr>
      <w:r>
        <w:br w:type="page"/>
      </w:r>
    </w:p>
    <w:p w14:paraId="0E6A6AC9" w14:textId="77777777" w:rsidR="002B2A25" w:rsidRDefault="002B2A25" w:rsidP="002B2A25">
      <w:pPr>
        <w:pStyle w:val="-4NP0"/>
        <w:rPr>
          <w:lang w:val="ru-RU"/>
        </w:rPr>
      </w:pPr>
      <w:bookmarkStart w:id="140" w:name="підйом_на_поверх"/>
      <w:r w:rsidRPr="00FD4FB8">
        <w:lastRenderedPageBreak/>
        <w:t>Формування запиту на створення «Е</w:t>
      </w:r>
      <w:r>
        <w:t>Н»  з послугою «</w:t>
      </w:r>
      <w:r>
        <w:rPr>
          <w:lang w:val="ru-RU"/>
        </w:rPr>
        <w:t>під</w:t>
      </w:r>
      <w:r>
        <w:rPr>
          <w:lang w:val="en-US"/>
        </w:rPr>
        <w:t>’</w:t>
      </w:r>
      <w:r>
        <w:t>йом на поверх</w:t>
      </w:r>
      <w:r>
        <w:rPr>
          <w:lang w:val="ru-RU"/>
        </w:rPr>
        <w:t>»</w:t>
      </w:r>
    </w:p>
    <w:bookmarkEnd w:id="140"/>
    <w:p w14:paraId="4AFD1114" w14:textId="2447BA1D" w:rsidR="002B2A25" w:rsidRDefault="002B2A25" w:rsidP="00861BCA">
      <w:pPr>
        <w:pStyle w:val="NP"/>
      </w:pPr>
      <w:r>
        <w:t>Синім кольором виділена частина запиту (параметр методу), яка відповідає за додаткову послугу «під</w:t>
      </w:r>
      <w:r w:rsidRPr="003738BA">
        <w:rPr>
          <w:lang w:val="ru-RU"/>
        </w:rPr>
        <w:t>’</w:t>
      </w:r>
      <w:r>
        <w:t>йом на поверх».</w:t>
      </w:r>
    </w:p>
    <w:p w14:paraId="0F2086FB" w14:textId="067FA137" w:rsidR="00416CF4" w:rsidRPr="000526BE" w:rsidRDefault="00416CF4" w:rsidP="00861BCA">
      <w:pPr>
        <w:pStyle w:val="NP"/>
        <w:rPr>
          <w:rFonts w:cs="Times New Roman"/>
        </w:rPr>
      </w:pPr>
      <w:r w:rsidRPr="000526BE">
        <w:rPr>
          <w:rFonts w:asciiTheme="minorHAnsi" w:hAnsiTheme="minorHAnsi" w:cs="Times New Roman"/>
          <w:color w:val="2E74B5" w:themeColor="accent1" w:themeShade="BF"/>
          <w:sz w:val="22"/>
          <w:szCs w:val="22"/>
          <w:lang w:val="ru-RU"/>
        </w:rPr>
        <w:t>"</w:t>
      </w:r>
      <w:r w:rsidRPr="000526BE">
        <w:rPr>
          <w:rFonts w:asciiTheme="minorHAnsi" w:hAnsiTheme="minorHAnsi" w:cs="Times New Roman"/>
          <w:color w:val="2E74B5" w:themeColor="accent1" w:themeShade="BF"/>
          <w:sz w:val="22"/>
          <w:szCs w:val="22"/>
          <w:lang w:val="en-US"/>
        </w:rPr>
        <w:t>NumberOfFloorsLifting</w:t>
      </w:r>
      <w:r w:rsidRPr="000526BE">
        <w:rPr>
          <w:rFonts w:asciiTheme="minorHAnsi" w:hAnsiTheme="minorHAnsi" w:cs="Times New Roman"/>
          <w:color w:val="2E74B5" w:themeColor="accent1" w:themeShade="BF"/>
          <w:sz w:val="22"/>
          <w:szCs w:val="22"/>
          <w:lang w:val="ru-RU"/>
        </w:rPr>
        <w:t>"</w:t>
      </w:r>
      <w:r w:rsidRPr="000526BE">
        <w:rPr>
          <w:rFonts w:asciiTheme="minorHAnsi" w:hAnsiTheme="minorHAnsi" w:cs="Times New Roman"/>
          <w:color w:val="2E74B5" w:themeColor="accent1" w:themeShade="BF"/>
          <w:sz w:val="22"/>
          <w:szCs w:val="22"/>
        </w:rPr>
        <w:t>:</w:t>
      </w:r>
      <w:r w:rsidRPr="000526BE">
        <w:rPr>
          <w:rFonts w:cs="Times New Roman"/>
          <w:color w:val="2E74B5" w:themeColor="accent1" w:themeShade="BF"/>
          <w:sz w:val="22"/>
          <w:szCs w:val="22"/>
        </w:rPr>
        <w:t xml:space="preserve"> - </w:t>
      </w:r>
      <w:r w:rsidRPr="00970084">
        <w:rPr>
          <w:rStyle w:val="af7"/>
          <w:rFonts w:ascii="Times New Roman" w:hAnsi="Times New Roman" w:cs="Times New Roman"/>
          <w:lang w:val="ru-RU"/>
        </w:rPr>
        <w:t>під</w:t>
      </w:r>
      <w:r w:rsidRPr="000526BE">
        <w:rPr>
          <w:rStyle w:val="af7"/>
          <w:rFonts w:ascii="Times New Roman" w:hAnsi="Times New Roman" w:cs="Times New Roman"/>
          <w:lang w:val="ru-RU"/>
        </w:rPr>
        <w:t>’</w:t>
      </w:r>
      <w:r w:rsidRPr="00970084">
        <w:rPr>
          <w:rStyle w:val="af7"/>
          <w:rFonts w:ascii="Times New Roman" w:hAnsi="Times New Roman" w:cs="Times New Roman"/>
          <w:lang w:val="ru-RU"/>
        </w:rPr>
        <w:t>йом на поверх</w:t>
      </w:r>
      <w:r w:rsidRPr="000526BE">
        <w:rPr>
          <w:rFonts w:cs="Times New Roman"/>
          <w:color w:val="2E74B5" w:themeColor="accent1" w:themeShade="BF"/>
          <w:sz w:val="22"/>
          <w:szCs w:val="22"/>
        </w:rPr>
        <w:t xml:space="preserve"> </w:t>
      </w:r>
      <w:r w:rsidRPr="000526BE">
        <w:rPr>
          <w:rFonts w:cs="Times New Roman"/>
          <w:color w:val="2E74B5" w:themeColor="accent1" w:themeShade="BF"/>
          <w:sz w:val="22"/>
          <w:szCs w:val="22"/>
          <w:lang w:val="ru-RU"/>
        </w:rPr>
        <w:t>"</w:t>
      </w:r>
      <w:r w:rsidRPr="000526BE">
        <w:rPr>
          <w:rFonts w:cs="Times New Roman"/>
          <w:color w:val="2E74B5" w:themeColor="accent1" w:themeShade="BF"/>
          <w:sz w:val="22"/>
          <w:szCs w:val="22"/>
        </w:rPr>
        <w:t>3</w:t>
      </w:r>
      <w:r w:rsidRPr="000526BE">
        <w:rPr>
          <w:rFonts w:cs="Times New Roman"/>
          <w:color w:val="2E74B5" w:themeColor="accent1" w:themeShade="BF"/>
          <w:sz w:val="22"/>
          <w:szCs w:val="22"/>
          <w:lang w:val="ru-RU"/>
        </w:rPr>
        <w:t>" –</w:t>
      </w:r>
      <w:r w:rsidRPr="000526BE">
        <w:rPr>
          <w:rFonts w:cs="Times New Roman"/>
          <w:color w:val="2E74B5" w:themeColor="accent1" w:themeShade="BF"/>
          <w:sz w:val="22"/>
          <w:szCs w:val="22"/>
        </w:rPr>
        <w:t xml:space="preserve"> </w:t>
      </w:r>
      <w:r w:rsidRPr="00970084">
        <w:rPr>
          <w:rStyle w:val="af7"/>
          <w:rFonts w:ascii="Times New Roman" w:hAnsi="Times New Roman" w:cs="Times New Roman"/>
          <w:lang w:val="ru-RU"/>
        </w:rPr>
        <w:t>номер поверху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2F1A0967" w14:textId="77777777" w:rsidTr="0034493F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98505E1" w14:textId="0733A43B" w:rsidR="002B2A25" w:rsidRDefault="002B2A25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</w:t>
            </w:r>
            <w:r w:rsidR="001F6BBB">
              <w:rPr>
                <w:lang w:val="uk-UA"/>
              </w:rPr>
              <w:t>тковою послугою «під</w:t>
            </w:r>
            <w:r w:rsidR="001F6BBB">
              <w:rPr>
                <w:lang w:val="en-US"/>
              </w:rPr>
              <w:t>’</w:t>
            </w:r>
            <w:r w:rsidR="001F6BBB">
              <w:rPr>
                <w:lang w:val="uk-UA"/>
              </w:rPr>
              <w:t>йом на поверх</w:t>
            </w:r>
            <w:r>
              <w:rPr>
                <w:lang w:val="uk-UA"/>
              </w:rPr>
              <w:t>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F3F6BDF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6170F02F" w14:textId="77777777" w:rsidTr="0034493F">
        <w:trPr>
          <w:trHeight w:val="7487"/>
        </w:trPr>
        <w:tc>
          <w:tcPr>
            <w:tcW w:w="7343" w:type="dxa"/>
          </w:tcPr>
          <w:p w14:paraId="14E7818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>{</w:t>
            </w:r>
          </w:p>
          <w:p w14:paraId="1060A1A3" w14:textId="0A46819E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"apiKey": "</w:t>
            </w:r>
            <w:r w:rsidR="00861BCA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6625A74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4D8F506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0E0CFBD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2326B203" w14:textId="77777777" w:rsidR="002B2A25" w:rsidRPr="0034493F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"</w:t>
            </w:r>
            <w:r>
              <w:rPr>
                <w:color w:val="2E74B5" w:themeColor="accent1" w:themeShade="BF"/>
                <w:sz w:val="22"/>
                <w:szCs w:val="22"/>
                <w:lang w:val="en-US"/>
              </w:rPr>
              <w:t>NumberOfFloorsLifting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: 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>
              <w:rPr>
                <w:color w:val="2E74B5" w:themeColor="accent1" w:themeShade="BF"/>
                <w:sz w:val="22"/>
                <w:szCs w:val="22"/>
                <w:lang w:val="uk-UA"/>
              </w:rPr>
              <w:t>3</w:t>
            </w:r>
            <w:r w:rsidRPr="006F1957">
              <w:rPr>
                <w:color w:val="2E74B5" w:themeColor="accent1" w:themeShade="BF"/>
                <w:sz w:val="22"/>
                <w:szCs w:val="22"/>
                <w:lang w:val="en-US"/>
              </w:rPr>
              <w:t>"</w:t>
            </w:r>
            <w:r w:rsidRPr="0034493F">
              <w:rPr>
                <w:color w:val="2E74B5" w:themeColor="accent1" w:themeShade="BF"/>
                <w:sz w:val="22"/>
                <w:szCs w:val="22"/>
                <w:lang w:val="en-US"/>
              </w:rPr>
              <w:t>,</w:t>
            </w:r>
          </w:p>
          <w:p w14:paraId="1E87F26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606C61E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38F4524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1006321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58BC2ED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465EA8F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  "Weight": "50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38847C39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4D9E598B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4EDE043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36554A5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112A01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42943EB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4C36BA5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6A9761F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4C9609B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32FF61C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0A58221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722152D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037373E0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7F30F85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14B51D7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}</w:t>
            </w:r>
          </w:p>
          <w:p w14:paraId="0339419F" w14:textId="77777777" w:rsidR="002B2A25" w:rsidRDefault="002B2A25" w:rsidP="00E6319E">
            <w:pPr>
              <w:pStyle w:val="af"/>
              <w:ind w:left="0"/>
            </w:pPr>
            <w:r w:rsidRPr="005F052E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469711E1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2C95C985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960C990" w14:textId="00B6C3BA" w:rsidR="002B2A25" w:rsidRDefault="00F83121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61214F69" w14:textId="7A61910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F83121">
              <w:rPr>
                <w:lang w:val="uk-UA"/>
              </w:rPr>
              <w:t xml:space="preserve">тип </w:t>
            </w:r>
            <w:r>
              <w:t>метод</w:t>
            </w:r>
            <w:r w:rsidR="00F83121"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55F04E8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7F0173A5" w14:textId="77777777" w:rsidR="002B2A25" w:rsidRPr="005F052E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 xml:space="preserve">- </w:t>
            </w:r>
            <w:r w:rsidRPr="004E7306">
              <w:rPr>
                <w:color w:val="2E74B5" w:themeColor="accent1" w:themeShade="BF"/>
              </w:rPr>
              <w:t>під’йом на поверх</w:t>
            </w:r>
          </w:p>
          <w:p w14:paraId="75BE82A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28A6B79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1EDE69B0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5589372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0C152E6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3A111F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753AD23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6C9FB5F6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461495E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1EC6A7C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461FBC0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4A7E76D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70A13B4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746C806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0186559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198D826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64D08461" w14:textId="2A61E3EE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2B2A25">
              <w:rPr>
                <w:lang w:val="uk-UA"/>
              </w:rPr>
              <w:t>отримувача</w:t>
            </w:r>
          </w:p>
          <w:p w14:paraId="2E737636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1E8AC63E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4CE3FD15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019BCAD5" w14:textId="77777777" w:rsidTr="0034493F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4BB27F2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5AF845D4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17482E43" w14:textId="77777777" w:rsidTr="004E7306">
        <w:trPr>
          <w:trHeight w:val="4515"/>
        </w:trPr>
        <w:tc>
          <w:tcPr>
            <w:tcW w:w="7343" w:type="dxa"/>
            <w:tcBorders>
              <w:bottom w:val="single" w:sz="4" w:space="0" w:color="auto"/>
            </w:tcBorders>
          </w:tcPr>
          <w:p w14:paraId="50C107AC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lastRenderedPageBreak/>
              <w:t>{</w:t>
            </w:r>
          </w:p>
          <w:p w14:paraId="18503777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86C9756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58F6A68B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95FF658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"Ref": "5fc033cc-c30c-11e4-bdb5-005056801329",</w:t>
            </w:r>
          </w:p>
          <w:p w14:paraId="417A4B43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"CostOnSite": 55,</w:t>
            </w:r>
          </w:p>
          <w:p w14:paraId="0BA61326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"EstimatedDeliveryDate": "05.03.2015",</w:t>
            </w:r>
          </w:p>
          <w:p w14:paraId="7D39490E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"20400030200742",</w:t>
            </w:r>
          </w:p>
          <w:p w14:paraId="19B49D64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4106D02F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3D6D6029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280ECA81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5A7B86E3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4FF28C01" w14:textId="77777777" w:rsidR="002B2A25" w:rsidRPr="006F1957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6F1DE87" w14:textId="77777777" w:rsidR="002B2A25" w:rsidRPr="003738B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F1957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27F2A48E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29FA851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6208DEE6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095C1598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CB51B3F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3AE30E1D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33A13A4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B45F4D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55CF7CC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3F3BF5C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900DBB5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0F9537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7803FC9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BFDBFB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60B19258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0F4DBCF4" w14:textId="64DDE702" w:rsidR="002B2A25" w:rsidRPr="00861BCA" w:rsidRDefault="002B2A25" w:rsidP="00861BCA">
      <w:pPr>
        <w:pStyle w:val="NP"/>
        <w:rPr>
          <w:color w:val="FF0000"/>
        </w:rPr>
      </w:pPr>
      <w:r w:rsidRPr="004E7306">
        <w:rPr>
          <w:color w:val="FF0000"/>
        </w:rPr>
        <w:t xml:space="preserve">Послуга під’йом на поверх замовляється тільки якщо вага відправлення більше 30 кг., якщо вага відправлення </w:t>
      </w:r>
      <w:r>
        <w:rPr>
          <w:color w:val="FF0000"/>
        </w:rPr>
        <w:t xml:space="preserve">рівно </w:t>
      </w:r>
      <w:r w:rsidRPr="004E7306">
        <w:rPr>
          <w:color w:val="FF0000"/>
        </w:rPr>
        <w:t>30 кг. та</w:t>
      </w:r>
      <w:r>
        <w:rPr>
          <w:color w:val="FF0000"/>
        </w:rPr>
        <w:t xml:space="preserve"> менше</w:t>
      </w:r>
      <w:r w:rsidRPr="004E7306">
        <w:rPr>
          <w:color w:val="FF0000"/>
        </w:rPr>
        <w:t>, то послуга безкоштовна.</w:t>
      </w:r>
    </w:p>
    <w:p w14:paraId="6F25C050" w14:textId="740FB655" w:rsidR="002B2A25" w:rsidRDefault="002B2A25" w:rsidP="00234F60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«під</w:t>
      </w:r>
      <w:r w:rsidRPr="00302A4F">
        <w:rPr>
          <w:lang w:val="ru-RU"/>
        </w:rPr>
        <w:t>’</w:t>
      </w:r>
      <w:r>
        <w:t>йом на поверх».</w:t>
      </w:r>
    </w:p>
    <w:p w14:paraId="06A60193" w14:textId="232E736A" w:rsidR="00234F60" w:rsidRDefault="00234F60" w:rsidP="00234F60"/>
    <w:p w14:paraId="480E6E38" w14:textId="77777777" w:rsidR="00234F60" w:rsidRDefault="00234F60" w:rsidP="00234F60"/>
    <w:p w14:paraId="615DFB3B" w14:textId="6D7BFB2B" w:rsidR="00234F60" w:rsidRPr="00234F60" w:rsidRDefault="00234F60" w:rsidP="00234F60">
      <w:r>
        <w:br w:type="page"/>
      </w:r>
    </w:p>
    <w:p w14:paraId="164FBC72" w14:textId="77777777" w:rsidR="002B2A25" w:rsidRDefault="002B2A25" w:rsidP="002B2A25">
      <w:pPr>
        <w:pStyle w:val="-4NP0"/>
        <w:rPr>
          <w:lang w:val="ru-RU"/>
        </w:rPr>
      </w:pPr>
      <w:r w:rsidRPr="00FD4FB8">
        <w:lastRenderedPageBreak/>
        <w:t>Ф</w:t>
      </w:r>
      <w:bookmarkStart w:id="141" w:name="бажана_дата_доставки"/>
      <w:r w:rsidRPr="00FD4FB8">
        <w:t>ормування запиту на створення «Е</w:t>
      </w:r>
      <w:r>
        <w:t>Н»  з послугою «</w:t>
      </w:r>
      <w:r>
        <w:rPr>
          <w:lang w:val="ru-RU"/>
        </w:rPr>
        <w:t>бажана дата доставки</w:t>
      </w:r>
      <w:r w:rsidRPr="00A34194">
        <w:rPr>
          <w:lang w:val="ru-RU"/>
        </w:rPr>
        <w:t>»</w:t>
      </w:r>
    </w:p>
    <w:bookmarkEnd w:id="141"/>
    <w:p w14:paraId="05E0CE79" w14:textId="454C4B91" w:rsidR="002B2A25" w:rsidRDefault="002B2A25" w:rsidP="00861BCA">
      <w:pPr>
        <w:pStyle w:val="NP"/>
      </w:pPr>
      <w:r>
        <w:t>Синім кольором виділена частина запиту (параметр методу), яка відповідає за додаткову послугу «бажана дата доставки».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2B2A25" w:rsidRPr="0011435A" w14:paraId="5FFF3CFC" w14:textId="77777777" w:rsidTr="0034493F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C5D9BB3" w14:textId="77777777" w:rsidR="002B2A25" w:rsidRDefault="002B2A25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«бажана дата доставки»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4E2AEE27" w14:textId="77777777" w:rsidR="002B2A25" w:rsidRPr="0011435A" w:rsidRDefault="002B2A25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2B2A25" w:rsidRPr="00F07BAD" w14:paraId="47B584B5" w14:textId="77777777" w:rsidTr="0034493F">
        <w:trPr>
          <w:trHeight w:val="7487"/>
        </w:trPr>
        <w:tc>
          <w:tcPr>
            <w:tcW w:w="7343" w:type="dxa"/>
          </w:tcPr>
          <w:p w14:paraId="5DD38230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>{</w:t>
            </w:r>
          </w:p>
          <w:p w14:paraId="163641D5" w14:textId="36B1CDB4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"apiKey": "</w:t>
            </w:r>
            <w:r w:rsidR="00861BCA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3A884C6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19E855A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012AA4A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5BFBBBB0" w14:textId="77777777" w:rsidR="002B2A25" w:rsidRPr="00A34194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</w:t>
            </w:r>
            <w:r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</w:t>
            </w:r>
            <w:r w:rsidRPr="00761F29">
              <w:rPr>
                <w:color w:val="2E74B5" w:themeColor="accent1" w:themeShade="BF"/>
                <w:sz w:val="22"/>
                <w:szCs w:val="22"/>
                <w:lang w:val="en-US"/>
              </w:rPr>
              <w:t>"PreferredDeliveryDate": "07.03.2015",</w:t>
            </w:r>
          </w:p>
          <w:p w14:paraId="635C360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63920089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732B7EFA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"DateTime": "04.03.2015",</w:t>
            </w:r>
          </w:p>
          <w:p w14:paraId="66B33CA5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052A81A7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4ABC92DF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  "Weight": "50</w:t>
            </w:r>
            <w:r w:rsidRPr="005F052E">
              <w:rPr>
                <w:sz w:val="22"/>
                <w:szCs w:val="22"/>
                <w:lang w:val="en-US"/>
              </w:rPr>
              <w:t>",</w:t>
            </w:r>
          </w:p>
          <w:p w14:paraId="3F5B5F7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2F6AF62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35723BC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7A6BA2DE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E54289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4DA6122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77125DB1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16A14A1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44A4E2EC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04A24DE8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61936C69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6FB2DBA6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3BA15189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36C1D3B4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44E37F8D" w14:textId="77777777" w:rsidR="002B2A25" w:rsidRPr="005F052E" w:rsidRDefault="002B2A25" w:rsidP="00E6319E">
            <w:pPr>
              <w:rPr>
                <w:sz w:val="22"/>
                <w:szCs w:val="22"/>
                <w:lang w:val="en-US"/>
              </w:rPr>
            </w:pPr>
            <w:r w:rsidRPr="005F052E">
              <w:rPr>
                <w:sz w:val="22"/>
                <w:szCs w:val="22"/>
                <w:lang w:val="en-US"/>
              </w:rPr>
              <w:t xml:space="preserve">    }</w:t>
            </w:r>
          </w:p>
          <w:p w14:paraId="66A111EC" w14:textId="77777777" w:rsidR="002B2A25" w:rsidRDefault="002B2A25" w:rsidP="00E6319E">
            <w:pPr>
              <w:pStyle w:val="af"/>
              <w:ind w:left="0"/>
            </w:pPr>
            <w:r w:rsidRPr="005F052E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4C39726F" w14:textId="77777777" w:rsidR="002B2A25" w:rsidRDefault="002B2A25" w:rsidP="00E6319E">
            <w:pPr>
              <w:pStyle w:val="af"/>
              <w:spacing w:after="0" w:line="240" w:lineRule="auto"/>
              <w:ind w:left="0"/>
            </w:pPr>
          </w:p>
          <w:p w14:paraId="52E7F526" w14:textId="77777777" w:rsidR="002B2A25" w:rsidRPr="00983FBD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27B49111" w14:textId="2585D8A1" w:rsidR="002B2A25" w:rsidRDefault="0005540E" w:rsidP="00E6319E">
            <w:pPr>
              <w:pStyle w:val="af"/>
              <w:spacing w:after="0" w:line="240" w:lineRule="auto"/>
              <w:ind w:left="0"/>
            </w:pPr>
            <w:r>
              <w:t xml:space="preserve">- тип моделі </w:t>
            </w:r>
          </w:p>
          <w:p w14:paraId="552DFFFB" w14:textId="618C4532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05540E">
              <w:rPr>
                <w:lang w:val="uk-UA"/>
              </w:rPr>
              <w:t xml:space="preserve">тип </w:t>
            </w:r>
            <w:r>
              <w:t>метод</w:t>
            </w:r>
            <w:r w:rsidR="0005540E"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60C232F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152A5ECA" w14:textId="77777777" w:rsidR="002B2A25" w:rsidRPr="005F052E" w:rsidRDefault="002B2A25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</w:rPr>
              <w:t>бажана дата доставки</w:t>
            </w:r>
          </w:p>
          <w:p w14:paraId="1583272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платник відправник</w:t>
            </w:r>
          </w:p>
          <w:p w14:paraId="6382C13D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2A3C1D7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5F437C67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3B08664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4C48194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04FF1CE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4A0393EB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064E7059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0A38AEDF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B995EC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05D4DF5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289D70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0D0B75D3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0BB3D54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0D0AC6EA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717DAD9C" w14:textId="141C54AE" w:rsidR="002B2A25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2B2A25">
              <w:rPr>
                <w:lang w:val="uk-UA"/>
              </w:rPr>
              <w:t>отримувача</w:t>
            </w:r>
          </w:p>
          <w:p w14:paraId="7D7A391F" w14:textId="77777777" w:rsidR="002B2A25" w:rsidRPr="00815E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54EE596A" w14:textId="77777777" w:rsidR="002B2A25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56E91AC9" w14:textId="77777777" w:rsidR="002B2A25" w:rsidRPr="00F07BAD" w:rsidRDefault="002B2A25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2B2A25" w:rsidRPr="0011435A" w14:paraId="4D6047DA" w14:textId="77777777" w:rsidTr="0034493F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9B0FEFB" w14:textId="77777777" w:rsidR="002B2A25" w:rsidRPr="00885CB1" w:rsidRDefault="002B2A25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63293E3" w14:textId="77777777" w:rsidR="002B2A25" w:rsidRPr="0011435A" w:rsidRDefault="002B2A25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2B2A25" w:rsidRPr="002A2B8B" w14:paraId="712A6395" w14:textId="77777777" w:rsidTr="00761F29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01B14E9D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lastRenderedPageBreak/>
              <w:t>{</w:t>
            </w:r>
          </w:p>
          <w:p w14:paraId="0A219D67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46A02D05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09EBF6EC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3C6C6552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2577CD5D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000E22B5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39563CE4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3C6AC714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67641FFB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072BD899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38211516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6832CCF9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FEE6071" w14:textId="77777777" w:rsidR="002B2A25" w:rsidRPr="00761F29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76F6D625" w14:textId="77777777" w:rsidR="002B2A25" w:rsidRPr="003738BA" w:rsidRDefault="002B2A25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76823676" w14:textId="77777777" w:rsidR="002B2A25" w:rsidRDefault="002B2A25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7C7031CB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77332C5B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0139A9C1" w14:textId="77777777" w:rsidR="002B2A25" w:rsidRPr="00F07BAD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C320CFC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4728D80B" w14:textId="77777777" w:rsidR="002B2A25" w:rsidRPr="002A2B8B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04F501B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464E9D72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50FAF67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46CDAA64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B0E878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7725801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58A6F1E8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179B3F6E" w14:textId="77777777" w:rsidR="002B2A25" w:rsidRDefault="002B2A25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39DD12E3" w14:textId="77777777" w:rsidR="002B2A25" w:rsidRPr="002A2B8B" w:rsidRDefault="002B2A25" w:rsidP="00E6319E">
            <w:pPr>
              <w:rPr>
                <w:lang w:val="uk-UA"/>
              </w:rPr>
            </w:pPr>
          </w:p>
        </w:tc>
      </w:tr>
    </w:tbl>
    <w:p w14:paraId="7E035838" w14:textId="77777777" w:rsidR="002B2A25" w:rsidRPr="00A34194" w:rsidRDefault="002B2A25" w:rsidP="00861BCA">
      <w:pPr>
        <w:pStyle w:val="NP1"/>
        <w:ind w:firstLine="0"/>
        <w:rPr>
          <w:lang w:val="ru-RU"/>
        </w:rPr>
      </w:pPr>
    </w:p>
    <w:p w14:paraId="615C5906" w14:textId="77777777" w:rsidR="002B2A25" w:rsidRDefault="002B2A25" w:rsidP="002B2A25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«бажана дата доставки».</w:t>
      </w:r>
    </w:p>
    <w:p w14:paraId="2ED01E9C" w14:textId="77777777" w:rsidR="002B2A25" w:rsidRDefault="002B2A25" w:rsidP="002B2A25">
      <w:pPr>
        <w:pStyle w:val="NP"/>
      </w:pPr>
    </w:p>
    <w:p w14:paraId="013321F0" w14:textId="4FA4C0C5" w:rsidR="002B2A25" w:rsidRPr="00C03C01" w:rsidRDefault="002B2A25" w:rsidP="002B2A25">
      <w:pPr>
        <w:pStyle w:val="-NP5"/>
      </w:pPr>
      <w:r w:rsidRPr="003738BA">
        <w:t>Рис</w:t>
      </w:r>
      <w:r w:rsidR="00861BCA">
        <w:t>.</w:t>
      </w:r>
      <w:r w:rsidRPr="003738BA">
        <w:t xml:space="preserve"> Зображення створеного інтернет документа в особистому кабінеті з додатковою послугою «</w:t>
      </w:r>
      <w:r>
        <w:t>бажана дата доставки</w:t>
      </w:r>
      <w:r w:rsidRPr="003738BA">
        <w:t>».</w:t>
      </w:r>
    </w:p>
    <w:p w14:paraId="21A9B0CF" w14:textId="77777777" w:rsidR="002B2A25" w:rsidRDefault="002B2A25" w:rsidP="002B2A25">
      <w:pPr>
        <w:pStyle w:val="-NP5"/>
      </w:pPr>
      <w:r>
        <w:rPr>
          <w:noProof/>
          <w:lang w:val="ru-RU" w:eastAsia="ru-RU"/>
        </w:rPr>
        <w:drawing>
          <wp:inline distT="0" distB="0" distL="0" distR="0" wp14:anchorId="156A0ED7" wp14:editId="7C62AC6B">
            <wp:extent cx="6125477" cy="28853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1" b="5327"/>
                    <a:stretch/>
                  </pic:blipFill>
                  <pic:spPr bwMode="auto">
                    <a:xfrm>
                      <a:off x="0" y="0"/>
                      <a:ext cx="6126480" cy="28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8A5A3" w14:textId="4F470135" w:rsidR="00234F60" w:rsidRPr="00234F60" w:rsidRDefault="00234F60" w:rsidP="00234F60">
      <w:pPr>
        <w:rPr>
          <w:b/>
          <w:color w:val="000000"/>
          <w:lang w:val="uk-UA" w:eastAsia="uk-UA"/>
        </w:rPr>
      </w:pPr>
      <w:bookmarkStart w:id="142" w:name="часові_інтервали"/>
      <w:r>
        <w:br w:type="page"/>
      </w:r>
    </w:p>
    <w:p w14:paraId="03DA9D72" w14:textId="77777777" w:rsidR="00E612D1" w:rsidRPr="002B6505" w:rsidRDefault="00E612D1" w:rsidP="00E612D1">
      <w:pPr>
        <w:pStyle w:val="-4NP0"/>
        <w:numPr>
          <w:ilvl w:val="3"/>
          <w:numId w:val="17"/>
        </w:numPr>
      </w:pPr>
      <w:r w:rsidRPr="002B6505">
        <w:lastRenderedPageBreak/>
        <w:t>Формування запиту на створення «ЕН»  з послугою «доставка в часові інтервали»</w:t>
      </w:r>
    </w:p>
    <w:bookmarkEnd w:id="142"/>
    <w:p w14:paraId="74D6DD47" w14:textId="77777777" w:rsidR="00E612D1" w:rsidRDefault="00E612D1" w:rsidP="00E612D1">
      <w:pPr>
        <w:pStyle w:val="NP"/>
      </w:pPr>
      <w:r>
        <w:t>Синім кольором виділена частина запиту (параметр методу), яка відповідає за додаткову послугу «доставка в часові інтервали».</w:t>
      </w:r>
    </w:p>
    <w:p w14:paraId="71F3D5D7" w14:textId="30997262" w:rsidR="00E612D1" w:rsidRDefault="00E612D1" w:rsidP="00E612D1">
      <w:pPr>
        <w:pStyle w:val="NP"/>
        <w:rPr>
          <w:rStyle w:val="af2"/>
          <w:b w:val="0"/>
          <w:bCs w:val="0"/>
          <w:color w:val="FF0000"/>
        </w:rPr>
      </w:pPr>
      <w:r w:rsidRPr="00DF10D3">
        <w:rPr>
          <w:rStyle w:val="af2"/>
          <w:color w:val="FF0000"/>
        </w:rPr>
        <w:t xml:space="preserve">Послуга «достака в часові інтервали» можлива лише при замовленні послуги </w:t>
      </w:r>
      <w:hyperlink w:anchor="бажана_дата_доставки" w:history="1">
        <w:r w:rsidRPr="00861BCA">
          <w:rPr>
            <w:rStyle w:val="ae"/>
          </w:rPr>
          <w:t>«бажана дата доставки»</w:t>
        </w:r>
      </w:hyperlink>
    </w:p>
    <w:p w14:paraId="325F8C6C" w14:textId="77777777" w:rsidR="00E612D1" w:rsidRDefault="00E612D1" w:rsidP="00E612D1">
      <w:pPr>
        <w:pStyle w:val="NP"/>
        <w:ind w:firstLine="0"/>
        <w:rPr>
          <w:rStyle w:val="af2"/>
          <w:b w:val="0"/>
          <w:bCs w:val="0"/>
        </w:rPr>
      </w:pPr>
      <w:r>
        <w:rPr>
          <w:rStyle w:val="af2"/>
          <w:b w:val="0"/>
          <w:bCs w:val="0"/>
        </w:rPr>
        <w:t>Як з</w:t>
      </w:r>
      <w:r w:rsidRPr="00BA2E28">
        <w:rPr>
          <w:rStyle w:val="af2"/>
          <w:b w:val="0"/>
          <w:bCs w:val="0"/>
        </w:rPr>
        <w:t>ава</w:t>
      </w:r>
      <w:r>
        <w:rPr>
          <w:rStyle w:val="af2"/>
          <w:b w:val="0"/>
          <w:bCs w:val="0"/>
        </w:rPr>
        <w:t>нтажити список видів часових інтервалів можна побачити в пункті 3.9.</w:t>
      </w:r>
    </w:p>
    <w:p w14:paraId="169AD3B1" w14:textId="77777777" w:rsidR="00E612D1" w:rsidRDefault="00E612D1" w:rsidP="00E612D1">
      <w:pPr>
        <w:pStyle w:val="NP"/>
        <w:ind w:firstLine="0"/>
        <w:rPr>
          <w:rStyle w:val="af2"/>
          <w:b w:val="0"/>
          <w:bCs w:val="0"/>
        </w:rPr>
      </w:pPr>
      <w:r>
        <w:rPr>
          <w:rStyle w:val="af2"/>
          <w:b w:val="0"/>
          <w:bCs w:val="0"/>
        </w:rPr>
        <w:t xml:space="preserve">Список видів часових інтервалів: </w:t>
      </w:r>
    </w:p>
    <w:p w14:paraId="4CB7F994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</w:t>
      </w:r>
      <w:r>
        <w:rPr>
          <w:rFonts w:asciiTheme="minorHAnsi" w:hAnsiTheme="minorHAnsi"/>
          <w:sz w:val="22"/>
          <w:szCs w:val="22"/>
        </w:rPr>
        <w:t xml:space="preserve">      </w:t>
      </w:r>
      <w:r w:rsidRPr="003761A3">
        <w:rPr>
          <w:rFonts w:asciiTheme="minorHAnsi" w:hAnsiTheme="minorHAnsi"/>
          <w:sz w:val="22"/>
          <w:szCs w:val="22"/>
        </w:rPr>
        <w:t xml:space="preserve">  "Number": "CityDeliveryTimeInterval1",</w:t>
      </w:r>
    </w:p>
    <w:p w14:paraId="48EE7928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"Start": "06:00",</w:t>
      </w:r>
    </w:p>
    <w:p w14:paraId="7FAADDED" w14:textId="77777777" w:rsidR="00E612D1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"End": "09:00"</w:t>
      </w:r>
    </w:p>
    <w:p w14:paraId="5910CA9A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</w:p>
    <w:p w14:paraId="7439595F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"Number": "CityDeliveryTimeInterval2",</w:t>
      </w:r>
    </w:p>
    <w:p w14:paraId="57269323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"Start": "09:00",</w:t>
      </w:r>
    </w:p>
    <w:p w14:paraId="7DE788D7" w14:textId="77777777" w:rsidR="00E612D1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"End": "12:00"</w:t>
      </w:r>
    </w:p>
    <w:p w14:paraId="3679AC39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</w:p>
    <w:p w14:paraId="74D0D3F5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"Number": "CityDeliveryTimeInterval3",</w:t>
      </w:r>
    </w:p>
    <w:p w14:paraId="0A604243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"Start": "12:00",</w:t>
      </w:r>
    </w:p>
    <w:p w14:paraId="29DAB951" w14:textId="77777777" w:rsidR="00E612D1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"End": "15:00"</w:t>
      </w:r>
    </w:p>
    <w:p w14:paraId="47041C03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</w:p>
    <w:p w14:paraId="03B372CA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"Number": "CityDeliveryTimeInterval4",</w:t>
      </w:r>
    </w:p>
    <w:p w14:paraId="16475EBE" w14:textId="77777777" w:rsidR="00E612D1" w:rsidRPr="003761A3" w:rsidRDefault="00E612D1" w:rsidP="00E612D1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"Start": "15:00",</w:t>
      </w:r>
    </w:p>
    <w:p w14:paraId="64E0D79F" w14:textId="312B029F" w:rsidR="00E612D1" w:rsidRDefault="00E612D1" w:rsidP="00861BCA">
      <w:pPr>
        <w:pStyle w:val="HTML"/>
        <w:rPr>
          <w:rFonts w:asciiTheme="minorHAnsi" w:hAnsiTheme="minorHAnsi"/>
          <w:sz w:val="22"/>
          <w:szCs w:val="22"/>
        </w:rPr>
      </w:pPr>
      <w:r w:rsidRPr="003761A3">
        <w:rPr>
          <w:rFonts w:asciiTheme="minorHAnsi" w:hAnsiTheme="minorHAnsi"/>
          <w:sz w:val="22"/>
          <w:szCs w:val="22"/>
        </w:rPr>
        <w:t xml:space="preserve">            "End": "20:00"</w:t>
      </w:r>
    </w:p>
    <w:p w14:paraId="5A106401" w14:textId="77777777" w:rsidR="00861BCA" w:rsidRPr="00861BCA" w:rsidRDefault="00861BCA" w:rsidP="00861BCA">
      <w:pPr>
        <w:pStyle w:val="HTML"/>
        <w:rPr>
          <w:rFonts w:asciiTheme="minorHAnsi" w:hAnsiTheme="minorHAnsi"/>
          <w:sz w:val="22"/>
          <w:szCs w:val="22"/>
        </w:rPr>
      </w:pP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E612D1" w:rsidRPr="0011435A" w14:paraId="699BAAD2" w14:textId="77777777" w:rsidTr="006353E9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0BCCEBF" w14:textId="77777777" w:rsidR="00E612D1" w:rsidRDefault="00E612D1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«доставка в часові інтервали»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6544304" w14:textId="77777777" w:rsidR="00E612D1" w:rsidRPr="0011435A" w:rsidRDefault="00E612D1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E612D1" w:rsidRPr="00F07BAD" w14:paraId="39B348BA" w14:textId="77777777" w:rsidTr="00BA2E28">
        <w:trPr>
          <w:trHeight w:val="404"/>
        </w:trPr>
        <w:tc>
          <w:tcPr>
            <w:tcW w:w="7343" w:type="dxa"/>
          </w:tcPr>
          <w:p w14:paraId="13F5273D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>{</w:t>
            </w:r>
          </w:p>
          <w:p w14:paraId="3EEF06AF" w14:textId="7F501EC4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"apiKey": "</w:t>
            </w:r>
            <w:r w:rsidR="00861BCA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10D3">
              <w:rPr>
                <w:sz w:val="22"/>
                <w:szCs w:val="22"/>
                <w:lang w:val="en-US"/>
              </w:rPr>
              <w:t>",</w:t>
            </w:r>
          </w:p>
          <w:p w14:paraId="72E031E6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1DE74BF4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4D598BCF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F555891" w14:textId="77777777" w:rsidR="00E612D1" w:rsidRPr="00DF10D3" w:rsidRDefault="00E612D1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DF10D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"PreferredDeliveryDate": "25.03.2015",</w:t>
            </w:r>
          </w:p>
          <w:p w14:paraId="0833A0C0" w14:textId="77777777" w:rsidR="00E612D1" w:rsidRPr="00DF10D3" w:rsidRDefault="00E612D1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DF10D3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"TimeInterval": "CityDeliveryTimeInterval3",</w:t>
            </w:r>
          </w:p>
          <w:p w14:paraId="3FAA92C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"PayerType": "Sender",</w:t>
            </w:r>
          </w:p>
          <w:p w14:paraId="0DCDE2D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2E851AD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"DateTime": "24.03.2015",</w:t>
            </w:r>
          </w:p>
          <w:p w14:paraId="4362984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3879635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23E3EDC0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"Weight": "50",</w:t>
            </w:r>
          </w:p>
          <w:p w14:paraId="7A2491A0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67F38DC6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0592DF7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6E92A4D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ACB1EE2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2D6C75E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34F4FD49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35A59A7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2D244D0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64ABF86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34659914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38AE724D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1763CC3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lastRenderedPageBreak/>
              <w:t xml:space="preserve">        "ContactRecipient": "0fdfcde9-c0c9-11e4-bdb5-005056801329",</w:t>
            </w:r>
          </w:p>
          <w:p w14:paraId="6A9F18F3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748D057B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}</w:t>
            </w:r>
          </w:p>
          <w:p w14:paraId="61182C67" w14:textId="77777777" w:rsidR="00E612D1" w:rsidRDefault="00E612D1" w:rsidP="00E6319E">
            <w:pPr>
              <w:pStyle w:val="af"/>
              <w:ind w:left="0"/>
            </w:pPr>
            <w:r w:rsidRPr="00DF10D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776C5AD5" w14:textId="77777777" w:rsidR="00E612D1" w:rsidRDefault="00E612D1" w:rsidP="00E6319E">
            <w:pPr>
              <w:pStyle w:val="af"/>
              <w:spacing w:after="0" w:line="240" w:lineRule="auto"/>
              <w:ind w:left="0"/>
            </w:pPr>
          </w:p>
          <w:p w14:paraId="12E5A168" w14:textId="77777777" w:rsidR="00E612D1" w:rsidRPr="00983FBD" w:rsidRDefault="00E612D1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0E6DC85C" w14:textId="3522B1CA" w:rsidR="00E612D1" w:rsidRDefault="00BD1A1B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  <w:r w:rsidR="00E612D1">
              <w:t xml:space="preserve"> (ЕН)</w:t>
            </w:r>
          </w:p>
          <w:p w14:paraId="24AC2007" w14:textId="42524EC1" w:rsidR="00E612D1" w:rsidRPr="00F07BAD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BD1A1B">
              <w:rPr>
                <w:lang w:val="uk-UA"/>
              </w:rPr>
              <w:t xml:space="preserve">тип </w:t>
            </w:r>
            <w:r>
              <w:t>метод</w:t>
            </w:r>
            <w:r w:rsidR="00BD1A1B">
              <w:rPr>
                <w:lang w:val="uk-UA"/>
              </w:rPr>
              <w:t xml:space="preserve">у 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7A5585A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3DF4709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  <w:lang w:val="uk-UA"/>
              </w:rPr>
              <w:t xml:space="preserve">- </w:t>
            </w:r>
            <w:r>
              <w:rPr>
                <w:color w:val="2E74B5" w:themeColor="accent1" w:themeShade="BF"/>
              </w:rPr>
              <w:t>бажана дата доставки</w:t>
            </w:r>
          </w:p>
          <w:p w14:paraId="658F46E9" w14:textId="77777777" w:rsidR="00E612D1" w:rsidRPr="001E394E" w:rsidRDefault="00E612D1" w:rsidP="00E6319E">
            <w:pPr>
              <w:pStyle w:val="af"/>
              <w:spacing w:after="0" w:line="240" w:lineRule="auto"/>
              <w:ind w:left="0"/>
              <w:rPr>
                <w:color w:val="2E74B5" w:themeColor="accent1" w:themeShade="BF"/>
                <w:lang w:val="uk-UA"/>
              </w:rPr>
            </w:pPr>
            <w:r>
              <w:rPr>
                <w:color w:val="2E74B5" w:themeColor="accent1" w:themeShade="BF"/>
                <w:lang w:val="uk-UA"/>
              </w:rPr>
              <w:t>- часовий інтервал</w:t>
            </w:r>
          </w:p>
          <w:p w14:paraId="44A0497D" w14:textId="77777777" w:rsidR="00E612D1" w:rsidRPr="00292097" w:rsidRDefault="00E612D1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BA2E28">
              <w:rPr>
                <w:color w:val="2E74B5" w:themeColor="accent1" w:themeShade="BF"/>
                <w:lang w:val="uk-UA"/>
              </w:rPr>
              <w:t>-</w:t>
            </w:r>
            <w:r w:rsidRPr="00292097">
              <w:rPr>
                <w:color w:val="000000" w:themeColor="text1"/>
                <w:lang w:val="uk-UA"/>
              </w:rPr>
              <w:t xml:space="preserve"> платник відправник</w:t>
            </w:r>
          </w:p>
          <w:p w14:paraId="54300904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51D6B8AB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35774646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3BCFB037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9A7FE15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2CCB25C6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0874F4F9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09E6B858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733AD12C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2777095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2B26D7AD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0C2CCFA2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2E262DC7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09B7006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4C97A32C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705B9F74" w14:textId="19507A35" w:rsidR="00E612D1" w:rsidRDefault="0075212C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ідентифікатор </w:t>
            </w:r>
            <w:r w:rsidR="00E612D1">
              <w:rPr>
                <w:lang w:val="uk-UA"/>
              </w:rPr>
              <w:t>отримувача</w:t>
            </w:r>
          </w:p>
          <w:p w14:paraId="0601287E" w14:textId="77777777" w:rsidR="00E612D1" w:rsidRPr="00815E25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757B2D48" w14:textId="77777777" w:rsidR="00E612D1" w:rsidRDefault="00E612D1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lastRenderedPageBreak/>
              <w:t>- ідентифікатор особи отримувача</w:t>
            </w:r>
          </w:p>
          <w:p w14:paraId="11851640" w14:textId="77777777" w:rsidR="00E612D1" w:rsidRPr="00F07BAD" w:rsidRDefault="00E612D1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E612D1" w:rsidRPr="0011435A" w14:paraId="30CCF73C" w14:textId="77777777" w:rsidTr="006353E9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DF9D93E" w14:textId="77777777" w:rsidR="00E612D1" w:rsidRPr="00885CB1" w:rsidRDefault="00E612D1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lastRenderedPageBreak/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650FF8E9" w14:textId="77777777" w:rsidR="00E612D1" w:rsidRPr="0011435A" w:rsidRDefault="00E612D1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E612D1" w:rsidRPr="002A2B8B" w14:paraId="5582B22F" w14:textId="77777777" w:rsidTr="006353E9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4235848D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t>{</w:t>
            </w:r>
          </w:p>
          <w:p w14:paraId="1A2AE134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7A0E4268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10168AAB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4BD27167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6355477F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59A4AD20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1D92843C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18E7C2F2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0E2E8CE4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2ADFCB8A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66903643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57E8CF8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22F2DDC3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5A32493F" w14:textId="77777777" w:rsidR="00E612D1" w:rsidRPr="003738BA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5630D3B2" w14:textId="77777777" w:rsidR="00E612D1" w:rsidRDefault="00E612D1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2A363D64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7DDDE41D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48534FB" w14:textId="77777777" w:rsidR="00E612D1" w:rsidRPr="00F07BAD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454E522E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68B3961C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4C92A37C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3096BACB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2188C30F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6AFCA9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0FC399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73AC9F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45632734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7E3D64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4A9F1F5B" w14:textId="77777777" w:rsidR="00E612D1" w:rsidRPr="002A2B8B" w:rsidRDefault="00E612D1" w:rsidP="00E6319E">
            <w:pPr>
              <w:rPr>
                <w:lang w:val="uk-UA"/>
              </w:rPr>
            </w:pPr>
          </w:p>
        </w:tc>
      </w:tr>
    </w:tbl>
    <w:p w14:paraId="1F8EB10F" w14:textId="77777777" w:rsidR="00E612D1" w:rsidRDefault="00E612D1" w:rsidP="00E612D1">
      <w:pPr>
        <w:rPr>
          <w:lang w:val="uk-UA" w:eastAsia="uk-UA"/>
        </w:rPr>
      </w:pPr>
    </w:p>
    <w:p w14:paraId="50296CFB" w14:textId="3E4A1F54" w:rsidR="00E612D1" w:rsidRDefault="00E612D1" w:rsidP="00861BCA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«доставка в часові інтервали».</w:t>
      </w:r>
    </w:p>
    <w:p w14:paraId="6046B20C" w14:textId="789543B0" w:rsidR="00E612D1" w:rsidRDefault="00E612D1" w:rsidP="00E612D1">
      <w:pPr>
        <w:pStyle w:val="-NP5"/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 wp14:anchorId="5174875B" wp14:editId="4F18D82A">
            <wp:simplePos x="0" y="0"/>
            <wp:positionH relativeFrom="margin">
              <wp:posOffset>0</wp:posOffset>
            </wp:positionH>
            <wp:positionV relativeFrom="paragraph">
              <wp:posOffset>895985</wp:posOffset>
            </wp:positionV>
            <wp:extent cx="6115685" cy="2813685"/>
            <wp:effectExtent l="0" t="0" r="0" b="5715"/>
            <wp:wrapSquare wrapText="bothSides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6570"/>
                    <a:stretch/>
                  </pic:blipFill>
                  <pic:spPr bwMode="auto">
                    <a:xfrm>
                      <a:off x="0" y="0"/>
                      <a:ext cx="61156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738BA">
        <w:t>Рис</w:t>
      </w:r>
      <w:r w:rsidR="00861BCA">
        <w:t>.</w:t>
      </w:r>
      <w:r w:rsidRPr="003738BA">
        <w:t xml:space="preserve"> Зображення створеного інтернет документа в особистому кабінеті з додатковою послугою «</w:t>
      </w:r>
      <w:r>
        <w:t>доставка в часові інтервали</w:t>
      </w:r>
      <w:r w:rsidRPr="003738BA">
        <w:t>».</w:t>
      </w:r>
    </w:p>
    <w:p w14:paraId="13296089" w14:textId="77777777" w:rsidR="00E612D1" w:rsidRDefault="00E612D1" w:rsidP="00E612D1">
      <w:pPr>
        <w:rPr>
          <w:lang w:val="uk-UA" w:eastAsia="uk-UA"/>
        </w:rPr>
      </w:pPr>
      <w:r>
        <w:rPr>
          <w:lang w:val="uk-UA" w:eastAsia="uk-UA"/>
        </w:rPr>
        <w:br w:type="textWrapping" w:clear="all"/>
      </w:r>
    </w:p>
    <w:p w14:paraId="1152BE1C" w14:textId="77777777" w:rsidR="00861BCA" w:rsidRDefault="00861BCA" w:rsidP="00E612D1">
      <w:pPr>
        <w:rPr>
          <w:lang w:val="uk-UA" w:eastAsia="uk-UA"/>
        </w:rPr>
      </w:pPr>
    </w:p>
    <w:p w14:paraId="006F0099" w14:textId="77777777" w:rsidR="00234F60" w:rsidRDefault="00234F60" w:rsidP="00E612D1">
      <w:pPr>
        <w:rPr>
          <w:lang w:val="uk-UA" w:eastAsia="uk-UA"/>
        </w:rPr>
      </w:pPr>
    </w:p>
    <w:p w14:paraId="35692A02" w14:textId="77777777" w:rsidR="00E612D1" w:rsidRDefault="00E612D1" w:rsidP="00E612D1">
      <w:pPr>
        <w:pStyle w:val="-4NP0"/>
      </w:pPr>
      <w:bookmarkStart w:id="143" w:name="вказати_номер_пакування"/>
      <w:r w:rsidRPr="00222CD8">
        <w:lastRenderedPageBreak/>
        <w:t>Формування запиту на створення «ЕН»  з послугою «</w:t>
      </w:r>
      <w:r>
        <w:t>вказати номера пакування</w:t>
      </w:r>
      <w:r w:rsidRPr="00222CD8">
        <w:t>»</w:t>
      </w:r>
    </w:p>
    <w:bookmarkEnd w:id="143"/>
    <w:p w14:paraId="49A8F0CD" w14:textId="7ED9CD42" w:rsidR="00E612D1" w:rsidRDefault="00E612D1" w:rsidP="00861BCA">
      <w:pPr>
        <w:pStyle w:val="NP"/>
      </w:pPr>
      <w:r>
        <w:t>Синім кольором виділена частина запиту (параметр методу), яка відповідає за додаткову послугу «вказати номер пакування».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E612D1" w:rsidRPr="0011435A" w14:paraId="3A2FEEE6" w14:textId="77777777" w:rsidTr="001721C8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712AB3C6" w14:textId="77777777" w:rsidR="00E612D1" w:rsidRDefault="00E612D1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«вказати номер пакування»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E3FA1D4" w14:textId="77777777" w:rsidR="00E612D1" w:rsidRPr="0011435A" w:rsidRDefault="00E612D1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E612D1" w:rsidRPr="00F07BAD" w14:paraId="5E1A42E7" w14:textId="77777777" w:rsidTr="002F55A5">
        <w:trPr>
          <w:trHeight w:val="7125"/>
        </w:trPr>
        <w:tc>
          <w:tcPr>
            <w:tcW w:w="7343" w:type="dxa"/>
          </w:tcPr>
          <w:p w14:paraId="5BECBFD3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>{</w:t>
            </w:r>
          </w:p>
          <w:p w14:paraId="2487EC6D" w14:textId="641D61EE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"apiKey": "</w:t>
            </w:r>
            <w:r w:rsidR="00861BCA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10D3">
              <w:rPr>
                <w:sz w:val="22"/>
                <w:szCs w:val="22"/>
                <w:lang w:val="en-US"/>
              </w:rPr>
              <w:t>",</w:t>
            </w:r>
          </w:p>
          <w:p w14:paraId="0D85E539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64B76417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6A87C2E2" w14:textId="77777777" w:rsidR="00E612D1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54C53F5" w14:textId="77777777" w:rsidR="00E612D1" w:rsidRDefault="00E612D1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2D6C2B">
              <w:rPr>
                <w:color w:val="2E74B5" w:themeColor="accent1" w:themeShade="BF"/>
                <w:sz w:val="22"/>
                <w:szCs w:val="22"/>
                <w:lang w:val="uk-UA"/>
              </w:rPr>
              <w:t xml:space="preserve">        "PackingNumber": "4545",</w:t>
            </w:r>
            <w:r w:rsidRPr="002D6C2B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</w:t>
            </w:r>
          </w:p>
          <w:p w14:paraId="5700C62E" w14:textId="7C8D6068" w:rsidR="002F55A5" w:rsidRPr="002D6C2B" w:rsidRDefault="002F55A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18C">
              <w:rPr>
                <w:sz w:val="22"/>
                <w:szCs w:val="22"/>
                <w:lang w:val="en-US"/>
              </w:rPr>
              <w:t xml:space="preserve">        </w:t>
            </w:r>
            <w:r w:rsidRPr="00DF10D3">
              <w:rPr>
                <w:sz w:val="22"/>
                <w:szCs w:val="22"/>
                <w:lang w:val="en-US"/>
              </w:rPr>
              <w:t>"PayerType": "Sender",</w:t>
            </w:r>
          </w:p>
          <w:p w14:paraId="0C3DC183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38357A75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"DateTime": "24.03.2015",</w:t>
            </w:r>
          </w:p>
          <w:p w14:paraId="76A7B95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1B7EFCF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71BBD4B7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"Weight": "50",</w:t>
            </w:r>
          </w:p>
          <w:p w14:paraId="4DDC5EC6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1A2CBA2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40EE5D6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1382468F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7D9A562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43AA546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7873D46B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0EA8FC25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03DDC0E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6D3D3C5F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6141F109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39C8CF1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67BDA9F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722EC8FD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07E184B4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}</w:t>
            </w:r>
          </w:p>
          <w:p w14:paraId="71ACAB5B" w14:textId="77777777" w:rsidR="00E612D1" w:rsidRDefault="00E612D1" w:rsidP="00E6319E">
            <w:pPr>
              <w:pStyle w:val="af"/>
              <w:ind w:left="0"/>
            </w:pPr>
            <w:r w:rsidRPr="00DF10D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0836A438" w14:textId="77777777" w:rsidR="00E612D1" w:rsidRDefault="00E612D1" w:rsidP="00E6319E">
            <w:pPr>
              <w:pStyle w:val="af"/>
              <w:spacing w:after="0" w:line="240" w:lineRule="auto"/>
              <w:ind w:left="0"/>
            </w:pPr>
          </w:p>
          <w:p w14:paraId="3D356881" w14:textId="0428F967" w:rsidR="002F55A5" w:rsidRPr="00983FBD" w:rsidRDefault="002F55A5" w:rsidP="002F55A5">
            <w:pPr>
              <w:pStyle w:val="af"/>
              <w:spacing w:after="0" w:line="240" w:lineRule="auto"/>
              <w:ind w:left="0"/>
            </w:pPr>
            <w:r w:rsidRPr="00EA418C">
              <w:t xml:space="preserve">- </w:t>
            </w:r>
            <w:r>
              <w:t xml:space="preserve">ваш ключ  </w:t>
            </w:r>
            <w:r>
              <w:rPr>
                <w:lang w:val="en-US"/>
              </w:rPr>
              <w:t>API</w:t>
            </w:r>
          </w:p>
          <w:p w14:paraId="44F703BD" w14:textId="7BFC615E" w:rsidR="002F55A5" w:rsidRDefault="00BD1A1B" w:rsidP="002F55A5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5357528F" w14:textId="04BB384B" w:rsidR="002F55A5" w:rsidRPr="00F07BAD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BD1A1B">
              <w:rPr>
                <w:lang w:val="uk-UA"/>
              </w:rPr>
              <w:t xml:space="preserve">тип </w:t>
            </w:r>
            <w:r>
              <w:t>метод</w:t>
            </w:r>
            <w:r w:rsidR="00BD1A1B"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58071D2D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5D0885DB" w14:textId="6EF7E0E4" w:rsidR="002F55A5" w:rsidRDefault="002F55A5" w:rsidP="002F55A5">
            <w:pPr>
              <w:pStyle w:val="af"/>
              <w:spacing w:after="0" w:line="240" w:lineRule="auto"/>
              <w:ind w:left="0"/>
            </w:pPr>
            <w:r>
              <w:rPr>
                <w:lang w:val="uk-UA"/>
              </w:rPr>
              <w:t xml:space="preserve">- </w:t>
            </w:r>
            <w:r>
              <w:t>номер пакування</w:t>
            </w:r>
          </w:p>
          <w:p w14:paraId="14BE0203" w14:textId="735ED384" w:rsidR="002F55A5" w:rsidRPr="002F55A5" w:rsidRDefault="002F55A5" w:rsidP="002F55A5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BA2E28">
              <w:rPr>
                <w:color w:val="2E74B5" w:themeColor="accent1" w:themeShade="BF"/>
                <w:lang w:val="uk-UA"/>
              </w:rPr>
              <w:t>-</w:t>
            </w:r>
            <w:r w:rsidRPr="00292097">
              <w:rPr>
                <w:color w:val="000000" w:themeColor="text1"/>
                <w:lang w:val="uk-UA"/>
              </w:rPr>
              <w:t xml:space="preserve"> платник відправник</w:t>
            </w:r>
          </w:p>
          <w:p w14:paraId="2B04035E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5401FAB3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6AFB7ECA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4D3BFC73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1150A55E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5DE4B59A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2A17C677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6D257DD2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5258E324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70EADAD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49299845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BC36169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717CEAE2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604BD5F6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585C33EE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64410B13" w14:textId="77777777" w:rsidR="002F55A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отримувача</w:t>
            </w:r>
          </w:p>
          <w:p w14:paraId="2E52BB09" w14:textId="77777777" w:rsidR="002F55A5" w:rsidRPr="00815E25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36DE07A9" w14:textId="77777777" w:rsidR="002F55A5" w:rsidRDefault="002F55A5" w:rsidP="002F55A5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2BBF1F23" w14:textId="7ED8AB7E" w:rsidR="00E612D1" w:rsidRPr="00F07BAD" w:rsidRDefault="002F55A5" w:rsidP="002F55A5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E612D1" w:rsidRPr="0011435A" w14:paraId="252EE2AA" w14:textId="77777777" w:rsidTr="001721C8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08572CF" w14:textId="77777777" w:rsidR="00E612D1" w:rsidRPr="00885CB1" w:rsidRDefault="00E612D1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A922F57" w14:textId="77777777" w:rsidR="00E612D1" w:rsidRPr="0011435A" w:rsidRDefault="00E612D1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E612D1" w:rsidRPr="002A2B8B" w14:paraId="7DC47D9F" w14:textId="77777777" w:rsidTr="001721C8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12BA673B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lastRenderedPageBreak/>
              <w:t>{</w:t>
            </w:r>
          </w:p>
          <w:p w14:paraId="14170340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51E4664C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235465A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10D8D53F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69799099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77AD3F0E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4C58F77E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0C1B7CE9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1593ABD9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5D3455F5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3BD285B3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165FFADF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B28047D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49413A8D" w14:textId="77777777" w:rsidR="00E612D1" w:rsidRPr="003738BA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667018E6" w14:textId="77777777" w:rsidR="00E612D1" w:rsidRDefault="00E612D1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75781C0C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1BD8F92A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6DDB7D06" w14:textId="77777777" w:rsidR="00E612D1" w:rsidRPr="00F07BAD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185834EF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0AF38214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3AD1F728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240394B9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386D32DB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5044D77F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C0BF81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239FCE5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5A7DC58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03BCFF4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04990794" w14:textId="77777777" w:rsidR="00E612D1" w:rsidRPr="002A2B8B" w:rsidRDefault="00E612D1" w:rsidP="00E6319E">
            <w:pPr>
              <w:rPr>
                <w:lang w:val="uk-UA"/>
              </w:rPr>
            </w:pPr>
          </w:p>
        </w:tc>
      </w:tr>
    </w:tbl>
    <w:p w14:paraId="5BDC37AB" w14:textId="5642C8A4" w:rsidR="00E612D1" w:rsidRDefault="00E612D1" w:rsidP="00861BCA">
      <w:pPr>
        <w:pStyle w:val="NP2"/>
        <w:jc w:val="left"/>
      </w:pPr>
    </w:p>
    <w:p w14:paraId="4F428897" w14:textId="5B182BF8" w:rsidR="00E612D1" w:rsidRDefault="00E612D1" w:rsidP="00861BCA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«вказати номер пакування».</w:t>
      </w:r>
    </w:p>
    <w:p w14:paraId="467EF919" w14:textId="5E2CDDF9" w:rsidR="00E612D1" w:rsidRDefault="00E612D1" w:rsidP="00E612D1">
      <w:pPr>
        <w:pStyle w:val="-NP5"/>
      </w:pPr>
      <w:r w:rsidRPr="003738BA">
        <w:t>Рис</w:t>
      </w:r>
      <w:r w:rsidR="00861BCA">
        <w:t>.</w:t>
      </w:r>
      <w:r w:rsidRPr="003738BA">
        <w:t xml:space="preserve"> Зображення створеного інтернет документа в особистому кабінеті з додатковою послугою «</w:t>
      </w:r>
      <w:r>
        <w:t>вказати номер пакування</w:t>
      </w:r>
      <w:r w:rsidRPr="003738BA">
        <w:t>».</w:t>
      </w:r>
    </w:p>
    <w:p w14:paraId="102711AC" w14:textId="77777777" w:rsidR="00E612D1" w:rsidRPr="000F5492" w:rsidRDefault="00E612D1" w:rsidP="00E612D1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7C3B8A6D" wp14:editId="109B70A4">
            <wp:extent cx="6114423" cy="2837733"/>
            <wp:effectExtent l="0" t="0" r="635" b="12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6" b="5537"/>
                    <a:stretch/>
                  </pic:blipFill>
                  <pic:spPr bwMode="auto">
                    <a:xfrm>
                      <a:off x="0" y="0"/>
                      <a:ext cx="6115685" cy="28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D5837" w14:textId="089DDCA6" w:rsidR="00E612D1" w:rsidRPr="00234F60" w:rsidRDefault="00234F60" w:rsidP="00234F60">
      <w:pPr>
        <w:rPr>
          <w:lang w:val="uk-UA"/>
        </w:rPr>
      </w:pPr>
      <w:r>
        <w:rPr>
          <w:b/>
        </w:rPr>
        <w:br w:type="page"/>
      </w:r>
    </w:p>
    <w:p w14:paraId="583C8B59" w14:textId="6DE0BD05" w:rsidR="00E612D1" w:rsidRDefault="00E612D1" w:rsidP="00861BCA">
      <w:pPr>
        <w:pStyle w:val="-4NP0"/>
      </w:pPr>
      <w:bookmarkStart w:id="144" w:name="вказати_номер_внутрішній"/>
      <w:r w:rsidRPr="000F5492">
        <w:lastRenderedPageBreak/>
        <w:t>Формування запиту на створення «ЕН»  з послугою «</w:t>
      </w:r>
      <w:r>
        <w:t xml:space="preserve">вказати </w:t>
      </w:r>
      <w:r w:rsidRPr="000F5492">
        <w:t>в</w:t>
      </w:r>
      <w:r>
        <w:t>нутрішній номер замовлення Клієнта</w:t>
      </w:r>
      <w:r w:rsidRPr="000F5492">
        <w:t>»</w:t>
      </w:r>
      <w:bookmarkEnd w:id="144"/>
    </w:p>
    <w:p w14:paraId="46C1AF58" w14:textId="25D4553B" w:rsidR="009A2A52" w:rsidRPr="009A2A52" w:rsidRDefault="009A2A52" w:rsidP="009A2A52">
      <w:pPr>
        <w:pStyle w:val="NP1"/>
      </w:pPr>
      <w:r>
        <w:t>Синім кольором виділена частина запиту (параметр методу), яка відповідає за додаткову послугу «внутрішній номер замовлення».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E612D1" w:rsidRPr="0011435A" w14:paraId="509CAC04" w14:textId="77777777" w:rsidTr="001721C8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5BAB0D2" w14:textId="77777777" w:rsidR="00E612D1" w:rsidRDefault="00E612D1" w:rsidP="00E6319E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</w:t>
            </w:r>
            <w:r>
              <w:t xml:space="preserve">вказати </w:t>
            </w:r>
            <w:r w:rsidRPr="000F5492">
              <w:t>в</w:t>
            </w:r>
            <w:r>
              <w:t>нутрішній номер замовлення Клієнта</w:t>
            </w:r>
            <w:r>
              <w:rPr>
                <w:lang w:val="uk-UA"/>
              </w:rPr>
              <w:t>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61E39D1" w14:textId="77777777" w:rsidR="00E612D1" w:rsidRPr="0011435A" w:rsidRDefault="00E612D1" w:rsidP="00E6319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E612D1" w:rsidRPr="00F07BAD" w14:paraId="7CBCBDDE" w14:textId="77777777" w:rsidTr="001721C8">
        <w:trPr>
          <w:trHeight w:val="404"/>
        </w:trPr>
        <w:tc>
          <w:tcPr>
            <w:tcW w:w="7343" w:type="dxa"/>
          </w:tcPr>
          <w:p w14:paraId="257FEBE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>{</w:t>
            </w:r>
          </w:p>
          <w:p w14:paraId="378A87BD" w14:textId="4D17E383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"apiKey": "</w:t>
            </w:r>
            <w:r w:rsidR="00861BCA"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10D3">
              <w:rPr>
                <w:sz w:val="22"/>
                <w:szCs w:val="22"/>
                <w:lang w:val="en-US"/>
              </w:rPr>
              <w:t>",</w:t>
            </w:r>
          </w:p>
          <w:p w14:paraId="588630A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2F0666F1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23A7FC53" w14:textId="77777777" w:rsidR="00E612D1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E87CEA5" w14:textId="77777777" w:rsidR="00E612D1" w:rsidRPr="000F5492" w:rsidRDefault="00E612D1" w:rsidP="00E6319E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F5492">
              <w:rPr>
                <w:color w:val="000000" w:themeColor="text1"/>
                <w:sz w:val="22"/>
                <w:szCs w:val="22"/>
                <w:lang w:val="uk-UA"/>
              </w:rPr>
              <w:t xml:space="preserve">        "PackingNumber": "4545",</w:t>
            </w:r>
            <w:r w:rsidRPr="000F5492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</w:p>
          <w:p w14:paraId="3B0F8F9F" w14:textId="77777777" w:rsidR="00E612D1" w:rsidRDefault="00E612D1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0F5492">
              <w:rPr>
                <w:color w:val="2E74B5" w:themeColor="accent1" w:themeShade="BF"/>
                <w:sz w:val="22"/>
                <w:szCs w:val="22"/>
                <w:lang w:val="en-US"/>
              </w:rPr>
              <w:t xml:space="preserve">        "InfoRegClientBarcodes": "121212",</w:t>
            </w:r>
          </w:p>
          <w:p w14:paraId="5F058E04" w14:textId="77777777" w:rsidR="00E612D1" w:rsidRDefault="00E612D1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</w:p>
          <w:p w14:paraId="543D0D70" w14:textId="458FEF2C" w:rsidR="002F55A5" w:rsidRPr="002D6C2B" w:rsidRDefault="002F55A5" w:rsidP="00E6319E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18C">
              <w:rPr>
                <w:sz w:val="22"/>
                <w:szCs w:val="22"/>
                <w:lang w:val="en-US"/>
              </w:rPr>
              <w:t xml:space="preserve">        </w:t>
            </w:r>
            <w:r w:rsidRPr="00DF10D3">
              <w:rPr>
                <w:sz w:val="22"/>
                <w:szCs w:val="22"/>
                <w:lang w:val="en-US"/>
              </w:rPr>
              <w:t>"PayerType": "Sender",</w:t>
            </w:r>
          </w:p>
          <w:p w14:paraId="732625B0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1980C2E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"DateTime": "24.03.2015",</w:t>
            </w:r>
          </w:p>
          <w:p w14:paraId="7BC1FC65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5BFC9EC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056454A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"Weight": "50",</w:t>
            </w:r>
          </w:p>
          <w:p w14:paraId="7511012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2867327B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1A085A66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4D80B9FE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5E6C354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784546E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14BED34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77BC3B42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0B3A4578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5587D50C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57052000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7AA97664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522FC4B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0D9AEAB7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0B2B2B7A" w14:textId="77777777" w:rsidR="00E612D1" w:rsidRPr="00DF10D3" w:rsidRDefault="00E612D1" w:rsidP="00E6319E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}</w:t>
            </w:r>
          </w:p>
          <w:p w14:paraId="122F9541" w14:textId="77777777" w:rsidR="00E612D1" w:rsidRDefault="00E612D1" w:rsidP="00E6319E">
            <w:pPr>
              <w:pStyle w:val="af"/>
              <w:ind w:left="0"/>
            </w:pPr>
            <w:r w:rsidRPr="00DF10D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467D9F5A" w14:textId="77777777" w:rsidR="00E612D1" w:rsidRDefault="00E612D1" w:rsidP="00E6319E">
            <w:pPr>
              <w:pStyle w:val="af"/>
              <w:spacing w:after="0" w:line="240" w:lineRule="auto"/>
              <w:ind w:left="0"/>
            </w:pPr>
          </w:p>
          <w:p w14:paraId="5C571723" w14:textId="77777777" w:rsidR="00E612D1" w:rsidRPr="00983FBD" w:rsidRDefault="00E612D1" w:rsidP="00E6319E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41F7295" w14:textId="728544BB" w:rsidR="00E612D1" w:rsidRDefault="00AF2C3F" w:rsidP="00E6319E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157B81F1" w14:textId="4A36DABC" w:rsidR="00E612D1" w:rsidRPr="00F07BAD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 w:rsidR="00AF2C3F">
              <w:rPr>
                <w:lang w:val="uk-UA"/>
              </w:rPr>
              <w:t xml:space="preserve">тип </w:t>
            </w:r>
            <w:r>
              <w:t>метод</w:t>
            </w:r>
            <w:r w:rsidR="00AF2C3F"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 w:rsidR="00AF2C3F">
              <w:rPr>
                <w:lang w:val="uk-UA"/>
              </w:rPr>
              <w:t>)</w:t>
            </w:r>
          </w:p>
          <w:p w14:paraId="3E34BCC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083B5ABE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0F5492">
              <w:rPr>
                <w:color w:val="000000" w:themeColor="text1"/>
                <w:lang w:val="uk-UA"/>
              </w:rPr>
              <w:t xml:space="preserve">- номер пакування </w:t>
            </w:r>
          </w:p>
          <w:p w14:paraId="6814D7D4" w14:textId="77777777" w:rsidR="00E612D1" w:rsidRPr="000F5492" w:rsidRDefault="00E612D1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- внутріний номер замовлення Клієнта</w:t>
            </w:r>
          </w:p>
          <w:p w14:paraId="02A8D1B0" w14:textId="77777777" w:rsidR="00E612D1" w:rsidRPr="00F30A60" w:rsidRDefault="00E612D1" w:rsidP="00E6319E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F30A60">
              <w:rPr>
                <w:color w:val="000000" w:themeColor="text1"/>
                <w:lang w:val="uk-UA"/>
              </w:rPr>
              <w:t>- платник відправник</w:t>
            </w:r>
          </w:p>
          <w:p w14:paraId="2180EF1B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6A61B20E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40F8AC5C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1EF9272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575EF16E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7060FDFF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53FD1533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2F231F38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71716B14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2725BFE6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6E3FA81A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1B20ED93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5946EB4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10BC0810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188E136C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1D8BE643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1B0D4B85" w14:textId="77777777" w:rsidR="00E612D1" w:rsidRPr="00815E25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6816E31D" w14:textId="77777777" w:rsidR="00E612D1" w:rsidRDefault="00E612D1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5113B968" w14:textId="77777777" w:rsidR="00E612D1" w:rsidRPr="00F07BAD" w:rsidRDefault="00E612D1" w:rsidP="00E6319E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E612D1" w:rsidRPr="0011435A" w14:paraId="20FE1EFC" w14:textId="77777777" w:rsidTr="001721C8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6FCCEDD9" w14:textId="77777777" w:rsidR="00E612D1" w:rsidRPr="00885CB1" w:rsidRDefault="00E612D1" w:rsidP="00E6319E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3CD95F2" w14:textId="77777777" w:rsidR="00E612D1" w:rsidRPr="0011435A" w:rsidRDefault="00E612D1" w:rsidP="00E6319E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E612D1" w:rsidRPr="002A2B8B" w14:paraId="1DF9E278" w14:textId="77777777" w:rsidTr="001721C8">
        <w:trPr>
          <w:trHeight w:val="4231"/>
        </w:trPr>
        <w:tc>
          <w:tcPr>
            <w:tcW w:w="7343" w:type="dxa"/>
            <w:tcBorders>
              <w:bottom w:val="single" w:sz="4" w:space="0" w:color="auto"/>
            </w:tcBorders>
          </w:tcPr>
          <w:p w14:paraId="4FF77A9E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lastRenderedPageBreak/>
              <w:t>{</w:t>
            </w:r>
          </w:p>
          <w:p w14:paraId="6427EDC4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AD96765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31607CD0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5DA0F96C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038D977A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69F8E4BB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0C6BC9BB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1E26BEB6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4F6F134C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34439E0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1B6D3C77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48B55EE5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710663D6" w14:textId="77777777" w:rsidR="00E612D1" w:rsidRPr="00761F29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1D30F11F" w14:textId="77777777" w:rsidR="00E612D1" w:rsidRPr="003738BA" w:rsidRDefault="00E612D1" w:rsidP="00E6319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799EE6C9" w14:textId="77777777" w:rsidR="00E612D1" w:rsidRDefault="00E612D1" w:rsidP="00E6319E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60089385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41041BD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3EB6C321" w14:textId="77777777" w:rsidR="00E612D1" w:rsidRPr="00F07BAD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468B02B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3F3B19AB" w14:textId="77777777" w:rsidR="00E612D1" w:rsidRPr="002A2B8B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595489DD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1B39CDD6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139A4976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2100E89E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3AE8CA7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0FAB311D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3587D3C4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36D3E2D1" w14:textId="77777777" w:rsidR="00E612D1" w:rsidRDefault="00E612D1" w:rsidP="00E6319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79B132E1" w14:textId="77777777" w:rsidR="00E612D1" w:rsidRPr="002A2B8B" w:rsidRDefault="00E612D1" w:rsidP="00E6319E">
            <w:pPr>
              <w:rPr>
                <w:lang w:val="uk-UA"/>
              </w:rPr>
            </w:pPr>
          </w:p>
        </w:tc>
      </w:tr>
    </w:tbl>
    <w:p w14:paraId="1DD8F283" w14:textId="287FE4CB" w:rsidR="00E612D1" w:rsidRPr="00F30A60" w:rsidRDefault="00E612D1" w:rsidP="00861BCA">
      <w:pPr>
        <w:pStyle w:val="-NP5"/>
        <w:jc w:val="left"/>
      </w:pPr>
    </w:p>
    <w:p w14:paraId="10163713" w14:textId="4D790F2B" w:rsidR="00E612D1" w:rsidRDefault="00E612D1" w:rsidP="00861BCA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 xml:space="preserve">являється в списку ЕН в особистому кабінеті. Відкривши документ бачимо вказану додаткову послугу «вказати </w:t>
      </w:r>
      <w:r w:rsidRPr="000F5492">
        <w:t>в</w:t>
      </w:r>
      <w:r>
        <w:t>нутрішній номер замовлення Клієнта».</w:t>
      </w:r>
    </w:p>
    <w:p w14:paraId="3F4B85C4" w14:textId="367BE2D9" w:rsidR="00E612D1" w:rsidRDefault="00E612D1" w:rsidP="00E612D1">
      <w:pPr>
        <w:pStyle w:val="-NP5"/>
      </w:pPr>
      <w:r w:rsidRPr="003738BA">
        <w:t>Рис</w:t>
      </w:r>
      <w:r w:rsidR="00861BCA">
        <w:t>.</w:t>
      </w:r>
      <w:r w:rsidRPr="003738BA">
        <w:t xml:space="preserve"> Зображення створеного інтернет документа в особистому кабінеті з додатковою послугою «</w:t>
      </w:r>
      <w:r>
        <w:t xml:space="preserve">вказати </w:t>
      </w:r>
      <w:r w:rsidRPr="000F5492">
        <w:t>в</w:t>
      </w:r>
      <w:r>
        <w:t>нутрішній номер замовлення Клієнта</w:t>
      </w:r>
      <w:r w:rsidRPr="003738BA">
        <w:t>».</w:t>
      </w:r>
    </w:p>
    <w:p w14:paraId="4F5798B1" w14:textId="77777777" w:rsidR="00E612D1" w:rsidRDefault="00E612D1" w:rsidP="00E612D1">
      <w:pPr>
        <w:pStyle w:val="NP2"/>
      </w:pPr>
      <w:r>
        <w:rPr>
          <w:noProof/>
          <w:lang w:val="ru-RU" w:eastAsia="ru-RU"/>
        </w:rPr>
        <w:drawing>
          <wp:inline distT="0" distB="0" distL="0" distR="0" wp14:anchorId="401C3E60" wp14:editId="49E7BE89">
            <wp:extent cx="6114425" cy="2861483"/>
            <wp:effectExtent l="0" t="0" r="63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3" b="5537"/>
                    <a:stretch/>
                  </pic:blipFill>
                  <pic:spPr bwMode="auto">
                    <a:xfrm>
                      <a:off x="0" y="0"/>
                      <a:ext cx="6115685" cy="286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906B" w14:textId="77777777" w:rsidR="00E612D1" w:rsidRDefault="00E612D1" w:rsidP="00E612D1"/>
    <w:p w14:paraId="4D2C4010" w14:textId="77777777" w:rsidR="00D53580" w:rsidRDefault="00D53580" w:rsidP="00E612D1"/>
    <w:p w14:paraId="35A27C95" w14:textId="77777777" w:rsidR="00D53580" w:rsidRDefault="00D53580" w:rsidP="00E612D1"/>
    <w:p w14:paraId="359220A5" w14:textId="77777777" w:rsidR="00D53580" w:rsidRDefault="00D53580" w:rsidP="00E612D1"/>
    <w:p w14:paraId="41FB1C7A" w14:textId="77777777" w:rsidR="00D53580" w:rsidRDefault="00D53580" w:rsidP="00E612D1"/>
    <w:p w14:paraId="5980598C" w14:textId="77777777" w:rsidR="00D53580" w:rsidRDefault="00D53580" w:rsidP="00E612D1"/>
    <w:p w14:paraId="2BF838E9" w14:textId="77777777" w:rsidR="00D53580" w:rsidRDefault="00D53580" w:rsidP="00E612D1"/>
    <w:p w14:paraId="6CAC0F72" w14:textId="77777777" w:rsidR="00D53580" w:rsidRDefault="00D53580" w:rsidP="00E612D1"/>
    <w:p w14:paraId="1FD96939" w14:textId="77777777" w:rsidR="00D53580" w:rsidRDefault="00D53580" w:rsidP="00E612D1"/>
    <w:p w14:paraId="72A67D41" w14:textId="77777777" w:rsidR="00D53580" w:rsidRDefault="00D53580" w:rsidP="00E612D1"/>
    <w:p w14:paraId="782026BD" w14:textId="77777777" w:rsidR="00D53580" w:rsidRDefault="00D53580" w:rsidP="00E612D1"/>
    <w:p w14:paraId="047B11E1" w14:textId="77777777" w:rsidR="00D53580" w:rsidRDefault="00D53580" w:rsidP="00E612D1"/>
    <w:p w14:paraId="2E765C12" w14:textId="77777777" w:rsidR="00E612D1" w:rsidRDefault="00E612D1" w:rsidP="00E612D1"/>
    <w:p w14:paraId="1D1CC4D6" w14:textId="416A4D62" w:rsidR="00D53580" w:rsidRDefault="00D53580" w:rsidP="008D0E7D">
      <w:pPr>
        <w:pStyle w:val="-4NP0"/>
      </w:pPr>
      <w:r w:rsidRPr="00D53580">
        <w:lastRenderedPageBreak/>
        <w:t>Формування запит</w:t>
      </w:r>
      <w:r w:rsidR="008D0E7D">
        <w:t xml:space="preserve">у на створення «ЕН»  з </w:t>
      </w:r>
      <w:r>
        <w:t>описа</w:t>
      </w:r>
      <w:r w:rsidR="008D0E7D">
        <w:t xml:space="preserve">нням </w:t>
      </w:r>
      <w:r>
        <w:t>«Супроводжуючі документи»</w:t>
      </w:r>
    </w:p>
    <w:p w14:paraId="5DD6842F" w14:textId="399B100E" w:rsidR="009A2A52" w:rsidRPr="009A2A52" w:rsidRDefault="009A2A52" w:rsidP="009A2A52">
      <w:pPr>
        <w:pStyle w:val="NP1"/>
      </w:pPr>
      <w:r>
        <w:t>Синім кольором виділена частина запиту (параметр методу), яка відповідає за додаткову послугу «супроводжуючі документи».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D53580" w:rsidRPr="0011435A" w14:paraId="1A75A901" w14:textId="77777777" w:rsidTr="00D53580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1277A76" w14:textId="2305E419" w:rsidR="00D53580" w:rsidRDefault="00D53580" w:rsidP="00D53580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</w:t>
            </w:r>
            <w:r w:rsidR="00C71BBE">
              <w:t>Супроводжуючі документи</w:t>
            </w:r>
            <w:r>
              <w:rPr>
                <w:lang w:val="uk-UA"/>
              </w:rPr>
              <w:t>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3291B265" w14:textId="77777777" w:rsidR="00D53580" w:rsidRPr="0011435A" w:rsidRDefault="00D53580" w:rsidP="00D53580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D53580" w:rsidRPr="00F07BAD" w14:paraId="157E1B5C" w14:textId="77777777" w:rsidTr="00D53580">
        <w:trPr>
          <w:trHeight w:val="404"/>
        </w:trPr>
        <w:tc>
          <w:tcPr>
            <w:tcW w:w="7343" w:type="dxa"/>
          </w:tcPr>
          <w:p w14:paraId="2EE15CD0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>{</w:t>
            </w:r>
          </w:p>
          <w:p w14:paraId="16B25C0D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10D3">
              <w:rPr>
                <w:sz w:val="22"/>
                <w:szCs w:val="22"/>
                <w:lang w:val="en-US"/>
              </w:rPr>
              <w:t>",</w:t>
            </w:r>
          </w:p>
          <w:p w14:paraId="538212F2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401DBEE8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5031A0D3" w14:textId="77777777" w:rsidR="00D53580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1AF390A0" w14:textId="77777777" w:rsidR="00D53580" w:rsidRPr="000F5492" w:rsidRDefault="00D53580" w:rsidP="00D53580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F5492">
              <w:rPr>
                <w:color w:val="000000" w:themeColor="text1"/>
                <w:sz w:val="22"/>
                <w:szCs w:val="22"/>
                <w:lang w:val="uk-UA"/>
              </w:rPr>
              <w:t xml:space="preserve">        "PackingNumber": "4545",</w:t>
            </w:r>
            <w:r w:rsidRPr="000F5492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</w:p>
          <w:p w14:paraId="0D001907" w14:textId="13AA5BFD" w:rsidR="00D53580" w:rsidRPr="008D0E7D" w:rsidRDefault="00D53580" w:rsidP="00D53580">
            <w:pPr>
              <w:rPr>
                <w:color w:val="0070C0"/>
                <w:sz w:val="22"/>
                <w:szCs w:val="22"/>
                <w:lang w:val="en-US"/>
              </w:rPr>
            </w:pPr>
            <w:r w:rsidRPr="008D0E7D">
              <w:rPr>
                <w:color w:val="0070C0"/>
                <w:sz w:val="22"/>
                <w:szCs w:val="22"/>
                <w:lang w:val="en-US"/>
              </w:rPr>
              <w:t xml:space="preserve">        </w:t>
            </w:r>
            <w:r w:rsidRPr="008D0E7D">
              <w:rPr>
                <w:color w:val="0070C0"/>
                <w:sz w:val="22"/>
                <w:szCs w:val="22"/>
                <w:lang w:val="uk-UA"/>
              </w:rPr>
              <w:t>"</w:t>
            </w:r>
            <w:r w:rsidRPr="0034460F">
              <w:rPr>
                <w:rFonts w:cs="Consolas"/>
                <w:color w:val="0070C0"/>
                <w:sz w:val="22"/>
                <w:szCs w:val="22"/>
                <w:shd w:val="clear" w:color="auto" w:fill="FFFFFF"/>
                <w:lang w:val="en-US"/>
              </w:rPr>
              <w:t>AccompanyingDocuments</w:t>
            </w:r>
            <w:r w:rsidRPr="008D0E7D">
              <w:rPr>
                <w:color w:val="0070C0"/>
                <w:sz w:val="22"/>
                <w:szCs w:val="22"/>
                <w:lang w:val="uk-UA"/>
              </w:rPr>
              <w:t>" : "</w:t>
            </w:r>
            <w:r w:rsidRPr="008D0E7D">
              <w:rPr>
                <w:color w:val="0070C0"/>
                <w:sz w:val="22"/>
                <w:szCs w:val="22"/>
              </w:rPr>
              <w:t>Договори</w:t>
            </w:r>
            <w:r w:rsidRPr="008D0E7D">
              <w:rPr>
                <w:color w:val="0070C0"/>
                <w:sz w:val="22"/>
                <w:szCs w:val="22"/>
                <w:lang w:val="uk-UA"/>
              </w:rPr>
              <w:t>"</w:t>
            </w:r>
            <w:r w:rsidRPr="008D0E7D">
              <w:rPr>
                <w:color w:val="0070C0"/>
                <w:sz w:val="22"/>
                <w:szCs w:val="22"/>
                <w:lang w:val="en-US"/>
              </w:rPr>
              <w:t>;</w:t>
            </w:r>
          </w:p>
          <w:p w14:paraId="57CCDF48" w14:textId="77777777" w:rsidR="00D53580" w:rsidRDefault="00D53580" w:rsidP="00D53580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</w:p>
          <w:p w14:paraId="699EC0C5" w14:textId="77777777" w:rsidR="00D53580" w:rsidRPr="002D6C2B" w:rsidRDefault="00D53580" w:rsidP="00D53580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18C">
              <w:rPr>
                <w:sz w:val="22"/>
                <w:szCs w:val="22"/>
                <w:lang w:val="en-US"/>
              </w:rPr>
              <w:t xml:space="preserve">        </w:t>
            </w:r>
            <w:r w:rsidRPr="00DF10D3">
              <w:rPr>
                <w:sz w:val="22"/>
                <w:szCs w:val="22"/>
                <w:lang w:val="en-US"/>
              </w:rPr>
              <w:t>"PayerType": "Sender",</w:t>
            </w:r>
          </w:p>
          <w:p w14:paraId="0A5629D3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268F387B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"DateTime": "24.03.2015",</w:t>
            </w:r>
          </w:p>
          <w:p w14:paraId="5F767C55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5F8CA4D0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319BBAE5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"Weight": "50",</w:t>
            </w:r>
          </w:p>
          <w:p w14:paraId="3E5DBC48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2D0CEEDF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6434BD3F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564D0ABA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64A1708A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20673859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32E97C7C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425965D5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7AA46C79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10E264D5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5842F10E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1B269056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317BFC73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7C908D02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507E7FA2" w14:textId="77777777" w:rsidR="00D53580" w:rsidRPr="00DF10D3" w:rsidRDefault="00D53580" w:rsidP="00D53580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}</w:t>
            </w:r>
          </w:p>
          <w:p w14:paraId="1FF35813" w14:textId="77777777" w:rsidR="00D53580" w:rsidRDefault="00D53580" w:rsidP="00D53580">
            <w:pPr>
              <w:pStyle w:val="af"/>
              <w:ind w:left="0"/>
            </w:pPr>
            <w:r w:rsidRPr="00DF10D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55868BCC" w14:textId="77777777" w:rsidR="00D53580" w:rsidRDefault="00D53580" w:rsidP="00D53580">
            <w:pPr>
              <w:pStyle w:val="af"/>
              <w:spacing w:after="0" w:line="240" w:lineRule="auto"/>
              <w:ind w:left="0"/>
            </w:pPr>
          </w:p>
          <w:p w14:paraId="25ADE21C" w14:textId="77777777" w:rsidR="00D53580" w:rsidRPr="00983FBD" w:rsidRDefault="00D53580" w:rsidP="00D53580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1AC80D36" w14:textId="77777777" w:rsidR="00D53580" w:rsidRDefault="00D53580" w:rsidP="00D53580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07AF9D93" w14:textId="77777777" w:rsidR="00D53580" w:rsidRPr="00F07BAD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773CB26B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6E959E8A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0F5492">
              <w:rPr>
                <w:color w:val="000000" w:themeColor="text1"/>
                <w:lang w:val="uk-UA"/>
              </w:rPr>
              <w:t xml:space="preserve">- номер пакування </w:t>
            </w:r>
          </w:p>
          <w:p w14:paraId="2E61A570" w14:textId="1AB45124" w:rsidR="00D53580" w:rsidRDefault="00D53580" w:rsidP="00D53580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- супроводжуючі документи</w:t>
            </w:r>
          </w:p>
          <w:p w14:paraId="0997A6D8" w14:textId="0737A64B" w:rsidR="00D53580" w:rsidRPr="00D53580" w:rsidRDefault="00D53580" w:rsidP="00D53580">
            <w:pPr>
              <w:pStyle w:val="af"/>
              <w:spacing w:after="0" w:line="240" w:lineRule="auto"/>
              <w:ind w:left="0"/>
              <w:rPr>
                <w:color w:val="FF0000"/>
                <w:lang w:val="uk-UA"/>
              </w:rPr>
            </w:pPr>
            <w:r w:rsidRPr="00D53580">
              <w:rPr>
                <w:color w:val="FF0000"/>
                <w:lang w:val="uk-UA"/>
              </w:rPr>
              <w:t>(максимальна к</w:t>
            </w:r>
            <w:r w:rsidRPr="00D53580">
              <w:rPr>
                <w:color w:val="FF0000"/>
              </w:rPr>
              <w:t>і</w:t>
            </w:r>
            <w:r w:rsidRPr="00D53580">
              <w:rPr>
                <w:color w:val="FF0000"/>
                <w:lang w:val="uk-UA"/>
              </w:rPr>
              <w:t>лькість символів - 50)</w:t>
            </w:r>
          </w:p>
          <w:p w14:paraId="2165B7B3" w14:textId="77777777" w:rsidR="00D53580" w:rsidRPr="00F30A60" w:rsidRDefault="00D53580" w:rsidP="00D53580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F30A60">
              <w:rPr>
                <w:color w:val="000000" w:themeColor="text1"/>
                <w:lang w:val="uk-UA"/>
              </w:rPr>
              <w:t>- платник відправник</w:t>
            </w:r>
          </w:p>
          <w:p w14:paraId="56450540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30E73D12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321EA6B1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5CEDB542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64F8077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530026C0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47DB8591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4B9FE225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4FB37072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31ED9870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02FDBE0F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5B70EFDB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16AE9D6C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43DA0230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1D92CFFE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244213F9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160502FD" w14:textId="77777777" w:rsidR="00D53580" w:rsidRPr="00815E25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59505AFB" w14:textId="77777777" w:rsidR="00D53580" w:rsidRDefault="00D53580" w:rsidP="00D53580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7ABF3C6D" w14:textId="77777777" w:rsidR="00D53580" w:rsidRPr="00F07BAD" w:rsidRDefault="00D53580" w:rsidP="00D53580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D53580" w:rsidRPr="0011435A" w14:paraId="16A6850F" w14:textId="77777777" w:rsidTr="00D53580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21EC5258" w14:textId="19E86D36" w:rsidR="00D53580" w:rsidRPr="00885CB1" w:rsidRDefault="00D53580" w:rsidP="00D53580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021FBD1C" w14:textId="77777777" w:rsidR="00D53580" w:rsidRPr="0011435A" w:rsidRDefault="00D53580" w:rsidP="00D53580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D53580" w:rsidRPr="002A2B8B" w14:paraId="3D890908" w14:textId="77777777" w:rsidTr="009A2A52">
        <w:trPr>
          <w:trHeight w:val="4089"/>
        </w:trPr>
        <w:tc>
          <w:tcPr>
            <w:tcW w:w="7343" w:type="dxa"/>
            <w:tcBorders>
              <w:bottom w:val="single" w:sz="4" w:space="0" w:color="auto"/>
            </w:tcBorders>
          </w:tcPr>
          <w:p w14:paraId="0D4B5889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lastRenderedPageBreak/>
              <w:t>{</w:t>
            </w:r>
          </w:p>
          <w:p w14:paraId="1E904036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1EFC1330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4778DB6C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0286A6EA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02BE08F9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4F6AE125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524C2B1E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4F1EF890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72327DE8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16152612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44622C86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0552DC10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6D0FAF2" w14:textId="77777777" w:rsidR="00D53580" w:rsidRPr="00761F29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2A380B67" w14:textId="77777777" w:rsidR="00D53580" w:rsidRPr="003738BA" w:rsidRDefault="00D53580" w:rsidP="00D53580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431A4110" w14:textId="77777777" w:rsidR="00D53580" w:rsidRDefault="00D53580" w:rsidP="00D53580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613EEA10" w14:textId="77777777" w:rsidR="00D53580" w:rsidRPr="002A2B8B" w:rsidRDefault="00D53580" w:rsidP="00D53580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45A64D31" w14:textId="77777777" w:rsidR="00D53580" w:rsidRPr="002A2B8B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17EC216D" w14:textId="77777777" w:rsidR="00D53580" w:rsidRPr="00F07BAD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58CB1728" w14:textId="77777777" w:rsidR="00D53580" w:rsidRPr="002A2B8B" w:rsidRDefault="00D53580" w:rsidP="00D53580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02443B18" w14:textId="77777777" w:rsidR="00D53580" w:rsidRPr="002A2B8B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0E9BA7DE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0483A035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48A5D058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1C369790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5612FBF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C71BAAF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22138EA3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6353CC7E" w14:textId="77777777" w:rsidR="00D53580" w:rsidRDefault="00D53580" w:rsidP="00D53580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20D8F057" w14:textId="77777777" w:rsidR="00D53580" w:rsidRPr="002A2B8B" w:rsidRDefault="00D53580" w:rsidP="00D53580">
            <w:pPr>
              <w:rPr>
                <w:lang w:val="uk-UA"/>
              </w:rPr>
            </w:pPr>
          </w:p>
        </w:tc>
      </w:tr>
    </w:tbl>
    <w:p w14:paraId="7F8543FE" w14:textId="7F9EECE5" w:rsidR="00D53580" w:rsidRDefault="00D53580" w:rsidP="00D53580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 xml:space="preserve">являється в списку ЕН в особистому кабінеті. Відкривши документ бачимо вказану додаткову послугу </w:t>
      </w:r>
      <w:r w:rsidR="008D0E7D">
        <w:t>«Супроводжуючі документи»</w:t>
      </w:r>
    </w:p>
    <w:p w14:paraId="1F3B7782" w14:textId="4E9D4136" w:rsidR="008D0E7D" w:rsidRDefault="008D0E7D" w:rsidP="008D0E7D">
      <w:pPr>
        <w:pStyle w:val="-NP5"/>
      </w:pPr>
      <w:r w:rsidRPr="003738BA">
        <w:t>Рис</w:t>
      </w:r>
      <w:r>
        <w:t>.</w:t>
      </w:r>
      <w:r w:rsidRPr="003738BA">
        <w:t xml:space="preserve"> Зображення створеного інтернет документа в особистому кабінеті з додатковою послугою </w:t>
      </w:r>
      <w:r>
        <w:t>«Супроводжуючі документи».</w:t>
      </w:r>
    </w:p>
    <w:p w14:paraId="3D5DB2B3" w14:textId="7E4D724A" w:rsidR="008D0E7D" w:rsidRPr="008D0E7D" w:rsidRDefault="008D0E7D" w:rsidP="008D0E7D">
      <w:pPr>
        <w:pStyle w:val="NP1"/>
        <w:jc w:val="center"/>
      </w:pPr>
      <w:r>
        <w:rPr>
          <w:noProof/>
          <w:lang w:val="ru-RU" w:eastAsia="ru-RU"/>
        </w:rPr>
        <w:drawing>
          <wp:inline distT="0" distB="0" distL="0" distR="0" wp14:anchorId="2DA5DED9" wp14:editId="43DFDDD1">
            <wp:extent cx="4298950" cy="21971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8CFE" w14:textId="46A2D9E5" w:rsidR="009A2A52" w:rsidRPr="009A2A52" w:rsidRDefault="009A2A52" w:rsidP="009A2A52">
      <w:pPr>
        <w:rPr>
          <w:b/>
          <w:caps/>
          <w:color w:val="000000"/>
          <w:sz w:val="28"/>
          <w:lang w:val="uk-UA" w:eastAsia="uk-UA"/>
        </w:rPr>
      </w:pPr>
      <w:r>
        <w:rPr>
          <w:caps/>
          <w:sz w:val="28"/>
        </w:rPr>
        <w:br w:type="page"/>
      </w:r>
    </w:p>
    <w:p w14:paraId="2474FC66" w14:textId="62D2EA44" w:rsidR="009A2A52" w:rsidRDefault="009A2A52" w:rsidP="009A2A52">
      <w:pPr>
        <w:pStyle w:val="-4NP0"/>
      </w:pPr>
      <w:r w:rsidRPr="009A2A52">
        <w:lastRenderedPageBreak/>
        <w:t xml:space="preserve">Формування запиту на створення «ЕН»  з описанням </w:t>
      </w:r>
      <w:r>
        <w:t>«Додаткова інформація про відправлення»</w:t>
      </w:r>
    </w:p>
    <w:p w14:paraId="0AD21419" w14:textId="6CF97485" w:rsidR="0034460F" w:rsidRPr="0034460F" w:rsidRDefault="0034460F" w:rsidP="0034460F">
      <w:pPr>
        <w:pStyle w:val="NP1"/>
      </w:pPr>
      <w:r>
        <w:t>Синім кольором виділена частина запиту (параметр методу), яка відповідає за додаткову послугу «додаткова інформація про відправлення».</w:t>
      </w:r>
    </w:p>
    <w:tbl>
      <w:tblPr>
        <w:tblStyle w:val="af4"/>
        <w:tblW w:w="11170" w:type="dxa"/>
        <w:tblInd w:w="-1139" w:type="dxa"/>
        <w:tblLook w:val="04A0" w:firstRow="1" w:lastRow="0" w:firstColumn="1" w:lastColumn="0" w:noHBand="0" w:noVBand="1"/>
      </w:tblPr>
      <w:tblGrid>
        <w:gridCol w:w="7343"/>
        <w:gridCol w:w="3827"/>
      </w:tblGrid>
      <w:tr w:rsidR="009A2A52" w:rsidRPr="0011435A" w14:paraId="3A07D178" w14:textId="77777777" w:rsidTr="0034460F">
        <w:trPr>
          <w:trHeight w:val="672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1C66C564" w14:textId="3BF31A25" w:rsidR="009A2A52" w:rsidRDefault="009A2A52" w:rsidP="0034460F">
            <w:pPr>
              <w:pStyle w:val="af"/>
              <w:spacing w:line="240" w:lineRule="auto"/>
              <w:ind w:left="0"/>
              <w:jc w:val="center"/>
            </w:pPr>
            <w:r>
              <w:rPr>
                <w:lang w:val="uk-UA"/>
              </w:rPr>
              <w:t xml:space="preserve">Приклад </w:t>
            </w:r>
            <w:r>
              <w:t>запиту</w:t>
            </w:r>
            <w:r>
              <w:rPr>
                <w:lang w:val="uk-UA"/>
              </w:rPr>
              <w:t xml:space="preserve"> на створення ЕН з додатковою послугою «</w:t>
            </w:r>
            <w:r w:rsidR="00C71BBE">
              <w:t>Додаткова інформація про відправлення»</w:t>
            </w:r>
            <w:r>
              <w:rPr>
                <w:lang w:val="uk-UA"/>
              </w:rPr>
              <w:t>»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2DAF52CA" w14:textId="77777777" w:rsidR="009A2A52" w:rsidRPr="0011435A" w:rsidRDefault="009A2A52" w:rsidP="0034460F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параметрів запиту</w:t>
            </w:r>
          </w:p>
        </w:tc>
      </w:tr>
      <w:tr w:rsidR="009A2A52" w:rsidRPr="00F07BAD" w14:paraId="52E1BFF1" w14:textId="77777777" w:rsidTr="0034460F">
        <w:trPr>
          <w:trHeight w:val="404"/>
        </w:trPr>
        <w:tc>
          <w:tcPr>
            <w:tcW w:w="7343" w:type="dxa"/>
          </w:tcPr>
          <w:p w14:paraId="58FBCA60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>{</w:t>
            </w:r>
          </w:p>
          <w:p w14:paraId="4E8FA049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"apiKey": "</w:t>
            </w:r>
            <w:r>
              <w:rPr>
                <w:rFonts w:eastAsia="Times New Roman" w:cs="Courier New"/>
                <w:sz w:val="22"/>
                <w:szCs w:val="22"/>
                <w:lang w:val="uk-UA" w:eastAsia="uk-UA"/>
              </w:rPr>
              <w:t xml:space="preserve"> Ваш ключ АРІ 2.0</w:t>
            </w:r>
            <w:r w:rsidRPr="00DF10D3">
              <w:rPr>
                <w:sz w:val="22"/>
                <w:szCs w:val="22"/>
                <w:lang w:val="en-US"/>
              </w:rPr>
              <w:t>",</w:t>
            </w:r>
          </w:p>
          <w:p w14:paraId="7705016F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"modelName": "InternetDocument",</w:t>
            </w:r>
          </w:p>
          <w:p w14:paraId="1614F544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"calledMethod": "save",</w:t>
            </w:r>
          </w:p>
          <w:p w14:paraId="3D11E195" w14:textId="77777777" w:rsidR="009A2A52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"methodProperties": {</w:t>
            </w:r>
          </w:p>
          <w:p w14:paraId="7207ED96" w14:textId="77777777" w:rsidR="009A2A52" w:rsidRPr="000F5492" w:rsidRDefault="009A2A52" w:rsidP="0034460F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0F5492">
              <w:rPr>
                <w:color w:val="000000" w:themeColor="text1"/>
                <w:sz w:val="22"/>
                <w:szCs w:val="22"/>
                <w:lang w:val="uk-UA"/>
              </w:rPr>
              <w:t xml:space="preserve">        "PackingNumber": "4545",</w:t>
            </w:r>
            <w:r w:rsidRPr="000F5492">
              <w:rPr>
                <w:color w:val="000000" w:themeColor="text1"/>
                <w:sz w:val="22"/>
                <w:szCs w:val="22"/>
                <w:lang w:val="en-US"/>
              </w:rPr>
              <w:t xml:space="preserve"> </w:t>
            </w:r>
          </w:p>
          <w:p w14:paraId="3532993D" w14:textId="48CFAA6C" w:rsidR="009A2A52" w:rsidRPr="0034460F" w:rsidRDefault="009A2A52" w:rsidP="0034460F">
            <w:pPr>
              <w:rPr>
                <w:color w:val="0070C0"/>
                <w:sz w:val="22"/>
                <w:szCs w:val="22"/>
                <w:lang w:val="en-US"/>
              </w:rPr>
            </w:pPr>
            <w:r w:rsidRPr="008D0E7D">
              <w:rPr>
                <w:color w:val="0070C0"/>
                <w:sz w:val="22"/>
                <w:szCs w:val="22"/>
                <w:lang w:val="en-US"/>
              </w:rPr>
              <w:t xml:space="preserve">       </w:t>
            </w:r>
            <w:r w:rsidRPr="0034460F">
              <w:rPr>
                <w:color w:val="0070C0"/>
                <w:sz w:val="22"/>
                <w:szCs w:val="22"/>
                <w:lang w:val="en-US"/>
              </w:rPr>
              <w:t xml:space="preserve"> </w:t>
            </w:r>
            <w:r w:rsidRPr="0034460F">
              <w:rPr>
                <w:color w:val="0070C0"/>
                <w:sz w:val="22"/>
                <w:szCs w:val="22"/>
                <w:lang w:val="uk-UA"/>
              </w:rPr>
              <w:t>"</w:t>
            </w:r>
            <w:r w:rsidR="0034460F" w:rsidRPr="0034460F">
              <w:rPr>
                <w:rFonts w:cs="Consolas"/>
                <w:color w:val="0070C0"/>
                <w:sz w:val="22"/>
                <w:szCs w:val="22"/>
                <w:shd w:val="clear" w:color="auto" w:fill="FFFFFF"/>
                <w:lang w:val="en-US"/>
              </w:rPr>
              <w:t>AdditionalInformation</w:t>
            </w:r>
            <w:r w:rsidRPr="0034460F">
              <w:rPr>
                <w:color w:val="0070C0"/>
                <w:sz w:val="22"/>
                <w:szCs w:val="22"/>
                <w:lang w:val="uk-UA"/>
              </w:rPr>
              <w:t>" : "</w:t>
            </w:r>
            <w:r w:rsidR="0034460F">
              <w:rPr>
                <w:color w:val="0070C0"/>
                <w:sz w:val="22"/>
                <w:szCs w:val="22"/>
              </w:rPr>
              <w:t>Смартфон</w:t>
            </w:r>
            <w:r w:rsidRPr="0034460F">
              <w:rPr>
                <w:color w:val="0070C0"/>
                <w:sz w:val="22"/>
                <w:szCs w:val="22"/>
                <w:lang w:val="uk-UA"/>
              </w:rPr>
              <w:t>"</w:t>
            </w:r>
            <w:r w:rsidRPr="0034460F">
              <w:rPr>
                <w:color w:val="0070C0"/>
                <w:sz w:val="22"/>
                <w:szCs w:val="22"/>
                <w:lang w:val="en-US"/>
              </w:rPr>
              <w:t>;</w:t>
            </w:r>
          </w:p>
          <w:p w14:paraId="712D9BD7" w14:textId="77777777" w:rsidR="009A2A52" w:rsidRDefault="009A2A52" w:rsidP="0034460F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</w:p>
          <w:p w14:paraId="2AEF786D" w14:textId="77777777" w:rsidR="0034460F" w:rsidRDefault="0034460F" w:rsidP="0034460F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</w:p>
          <w:p w14:paraId="3FEBB288" w14:textId="77777777" w:rsidR="0034460F" w:rsidRDefault="0034460F" w:rsidP="0034460F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</w:p>
          <w:p w14:paraId="7DC06968" w14:textId="77777777" w:rsidR="009A2A52" w:rsidRPr="002D6C2B" w:rsidRDefault="009A2A52" w:rsidP="0034460F">
            <w:pPr>
              <w:rPr>
                <w:color w:val="2E74B5" w:themeColor="accent1" w:themeShade="BF"/>
                <w:sz w:val="22"/>
                <w:szCs w:val="22"/>
                <w:lang w:val="en-US"/>
              </w:rPr>
            </w:pPr>
            <w:r w:rsidRPr="00EA418C">
              <w:rPr>
                <w:sz w:val="22"/>
                <w:szCs w:val="22"/>
                <w:lang w:val="en-US"/>
              </w:rPr>
              <w:t xml:space="preserve">        </w:t>
            </w:r>
            <w:r w:rsidRPr="00DF10D3">
              <w:rPr>
                <w:sz w:val="22"/>
                <w:szCs w:val="22"/>
                <w:lang w:val="en-US"/>
              </w:rPr>
              <w:t>"PayerType": "Sender",</w:t>
            </w:r>
          </w:p>
          <w:p w14:paraId="5998C6F9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"PaymentMethod": "Cash",</w:t>
            </w:r>
          </w:p>
          <w:p w14:paraId="5516129A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"DateTime": "24.03.2015",</w:t>
            </w:r>
          </w:p>
          <w:p w14:paraId="4AD4771C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"CargoType": "Cargo",</w:t>
            </w:r>
          </w:p>
          <w:p w14:paraId="53EA4CDB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"VolumeGeneral": "0.1",</w:t>
            </w:r>
          </w:p>
          <w:p w14:paraId="5E9345AC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"Weight": "50",</w:t>
            </w:r>
          </w:p>
          <w:p w14:paraId="52E4C8B3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"ServiceType": "WarehouseDoors",</w:t>
            </w:r>
          </w:p>
          <w:p w14:paraId="2DF4667A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"SeatsAmount": "1",</w:t>
            </w:r>
          </w:p>
          <w:p w14:paraId="140C1BEF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"Description": "абажур",</w:t>
            </w:r>
          </w:p>
          <w:p w14:paraId="2F98497C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"Cost": "500",</w:t>
            </w:r>
          </w:p>
          <w:p w14:paraId="0047F397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"CitySender": "8d5a980d-391c-11dd-90d9-001a92567626",</w:t>
            </w:r>
          </w:p>
          <w:p w14:paraId="63589DA7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"Sender": "5953fb16-08d8-11e4-8958-0025909b4e33",</w:t>
            </w:r>
          </w:p>
          <w:p w14:paraId="59A4F98B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"SenderAddress": "0d545ecf-e1c2-11e3-8c4a-0050568002cf",</w:t>
            </w:r>
          </w:p>
          <w:p w14:paraId="2906249C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"ContactSender": "9b9d5f71-6e3c-11e4-ab6d-005056801329",</w:t>
            </w:r>
          </w:p>
          <w:p w14:paraId="6BB749B7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"SendersPhone": "380971155109",</w:t>
            </w:r>
          </w:p>
          <w:p w14:paraId="7193D189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"CityRecipient": "8d5a980d-391c-11dd-90d9-001a92567626",</w:t>
            </w:r>
          </w:p>
          <w:p w14:paraId="4EDA6FE0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"Recipient": "b9188002-c0c8-11e4-bdb5-005056801329",</w:t>
            </w:r>
          </w:p>
          <w:p w14:paraId="2D02CF00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"RecipientAddress": "1ec09d88-e1c2-11e3-8c4a-0050568002cf",</w:t>
            </w:r>
          </w:p>
          <w:p w14:paraId="5FCBF8AF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"ContactRecipient": "0fdfcde9-c0c9-11e4-bdb5-005056801329",</w:t>
            </w:r>
          </w:p>
          <w:p w14:paraId="2F102891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    "RecipientsPhone": "380997579789"</w:t>
            </w:r>
          </w:p>
          <w:p w14:paraId="19F11819" w14:textId="77777777" w:rsidR="009A2A52" w:rsidRPr="00DF10D3" w:rsidRDefault="009A2A52" w:rsidP="0034460F">
            <w:pPr>
              <w:rPr>
                <w:sz w:val="22"/>
                <w:szCs w:val="22"/>
                <w:lang w:val="en-US"/>
              </w:rPr>
            </w:pPr>
            <w:r w:rsidRPr="00DF10D3">
              <w:rPr>
                <w:sz w:val="22"/>
                <w:szCs w:val="22"/>
                <w:lang w:val="en-US"/>
              </w:rPr>
              <w:t xml:space="preserve">    }</w:t>
            </w:r>
          </w:p>
          <w:p w14:paraId="51362D41" w14:textId="77777777" w:rsidR="009A2A52" w:rsidRDefault="009A2A52" w:rsidP="0034460F">
            <w:pPr>
              <w:pStyle w:val="af"/>
              <w:ind w:left="0"/>
            </w:pPr>
            <w:r w:rsidRPr="00DF10D3">
              <w:rPr>
                <w:lang w:val="en-US"/>
              </w:rPr>
              <w:t>}</w:t>
            </w:r>
          </w:p>
        </w:tc>
        <w:tc>
          <w:tcPr>
            <w:tcW w:w="3827" w:type="dxa"/>
          </w:tcPr>
          <w:p w14:paraId="2672FCF8" w14:textId="77777777" w:rsidR="009A2A52" w:rsidRDefault="009A2A52" w:rsidP="0034460F">
            <w:pPr>
              <w:pStyle w:val="af"/>
              <w:spacing w:after="0" w:line="240" w:lineRule="auto"/>
              <w:ind w:left="0"/>
            </w:pPr>
          </w:p>
          <w:p w14:paraId="245F6E38" w14:textId="77777777" w:rsidR="009A2A52" w:rsidRPr="00983FBD" w:rsidRDefault="009A2A52" w:rsidP="0034460F">
            <w:pPr>
              <w:pStyle w:val="af"/>
              <w:spacing w:after="0" w:line="240" w:lineRule="auto"/>
              <w:ind w:left="0"/>
            </w:pPr>
            <w:r>
              <w:t xml:space="preserve">- ваш ключ  </w:t>
            </w:r>
            <w:r>
              <w:rPr>
                <w:lang w:val="en-US"/>
              </w:rPr>
              <w:t>API</w:t>
            </w:r>
          </w:p>
          <w:p w14:paraId="7C140FB0" w14:textId="77777777" w:rsidR="009A2A52" w:rsidRDefault="009A2A52" w:rsidP="0034460F">
            <w:pPr>
              <w:pStyle w:val="af"/>
              <w:spacing w:after="0" w:line="240" w:lineRule="auto"/>
              <w:ind w:left="0"/>
            </w:pPr>
            <w:r>
              <w:t>- тип моделі</w:t>
            </w:r>
          </w:p>
          <w:p w14:paraId="28AADFBB" w14:textId="77777777" w:rsidR="009A2A52" w:rsidRPr="00F07BAD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 xml:space="preserve">тип </w:t>
            </w:r>
            <w:r>
              <w:t>метод</w:t>
            </w:r>
            <w:r>
              <w:rPr>
                <w:lang w:val="uk-UA"/>
              </w:rPr>
              <w:t>у</w:t>
            </w:r>
            <w:r>
              <w:t xml:space="preserve"> </w:t>
            </w:r>
            <w:r>
              <w:rPr>
                <w:lang w:val="uk-UA"/>
              </w:rPr>
              <w:t>(</w:t>
            </w:r>
            <w:r>
              <w:t>створення ЕН</w:t>
            </w:r>
            <w:r>
              <w:rPr>
                <w:lang w:val="uk-UA"/>
              </w:rPr>
              <w:t>)</w:t>
            </w:r>
          </w:p>
          <w:p w14:paraId="3E55C819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 </w:t>
            </w:r>
            <w:r>
              <w:rPr>
                <w:lang w:val="uk-UA"/>
              </w:rPr>
              <w:t>властивості методу (нижче)</w:t>
            </w:r>
          </w:p>
          <w:p w14:paraId="7BEA45A3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0F5492">
              <w:rPr>
                <w:color w:val="000000" w:themeColor="text1"/>
                <w:lang w:val="uk-UA"/>
              </w:rPr>
              <w:t xml:space="preserve">- номер пакування </w:t>
            </w:r>
          </w:p>
          <w:p w14:paraId="657E8742" w14:textId="137820FC" w:rsidR="009A2A52" w:rsidRDefault="0034460F" w:rsidP="0034460F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>
              <w:rPr>
                <w:color w:val="000000" w:themeColor="text1"/>
                <w:lang w:val="uk-UA"/>
              </w:rPr>
              <w:t>- додаткова інформація про відправлення</w:t>
            </w:r>
          </w:p>
          <w:p w14:paraId="4217D15C" w14:textId="55795645" w:rsidR="009A2A52" w:rsidRPr="00D53580" w:rsidRDefault="009A2A52" w:rsidP="0034460F">
            <w:pPr>
              <w:pStyle w:val="af"/>
              <w:spacing w:after="0" w:line="240" w:lineRule="auto"/>
              <w:ind w:left="0"/>
              <w:rPr>
                <w:color w:val="FF0000"/>
                <w:lang w:val="uk-UA"/>
              </w:rPr>
            </w:pPr>
            <w:r w:rsidRPr="00D53580">
              <w:rPr>
                <w:color w:val="FF0000"/>
                <w:lang w:val="uk-UA"/>
              </w:rPr>
              <w:t>(максимальна к</w:t>
            </w:r>
            <w:r w:rsidRPr="00D53580">
              <w:rPr>
                <w:color w:val="FF0000"/>
              </w:rPr>
              <w:t>і</w:t>
            </w:r>
            <w:r w:rsidR="0034460F">
              <w:rPr>
                <w:color w:val="FF0000"/>
                <w:lang w:val="uk-UA"/>
              </w:rPr>
              <w:t>лькість символів - 10</w:t>
            </w:r>
            <w:r w:rsidRPr="00D53580">
              <w:rPr>
                <w:color w:val="FF0000"/>
                <w:lang w:val="uk-UA"/>
              </w:rPr>
              <w:t>0)</w:t>
            </w:r>
          </w:p>
          <w:p w14:paraId="26C77CDB" w14:textId="77777777" w:rsidR="009A2A52" w:rsidRPr="00F30A60" w:rsidRDefault="009A2A52" w:rsidP="0034460F">
            <w:pPr>
              <w:pStyle w:val="af"/>
              <w:spacing w:after="0" w:line="240" w:lineRule="auto"/>
              <w:ind w:left="0"/>
              <w:rPr>
                <w:color w:val="000000" w:themeColor="text1"/>
                <w:lang w:val="uk-UA"/>
              </w:rPr>
            </w:pPr>
            <w:r w:rsidRPr="00F30A60">
              <w:rPr>
                <w:color w:val="000000" w:themeColor="text1"/>
                <w:lang w:val="uk-UA"/>
              </w:rPr>
              <w:t>- платник відправник</w:t>
            </w:r>
          </w:p>
          <w:p w14:paraId="4E0DAD82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оплати (гроші)</w:t>
            </w:r>
          </w:p>
          <w:p w14:paraId="7DC626CB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дата відправлення</w:t>
            </w:r>
          </w:p>
          <w:p w14:paraId="35CB4065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вантажу (вантаж)</w:t>
            </w:r>
          </w:p>
          <w:p w14:paraId="517225E7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Загальний об</w:t>
            </w:r>
            <w:r w:rsidRPr="00983FBD">
              <w:t>’</w:t>
            </w:r>
            <w:r>
              <w:rPr>
                <w:lang w:val="uk-UA"/>
              </w:rPr>
              <w:t>єм</w:t>
            </w:r>
          </w:p>
          <w:p w14:paraId="2324E623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фактична вага</w:t>
            </w:r>
          </w:p>
          <w:p w14:paraId="599D90AC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доставки (склад - двері)</w:t>
            </w:r>
          </w:p>
          <w:p w14:paraId="0CC40D06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кількість місць доставки</w:t>
            </w:r>
          </w:p>
          <w:p w14:paraId="5834604B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опис вантажу</w:t>
            </w:r>
          </w:p>
          <w:p w14:paraId="6C5EF12A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оголошена вартість</w:t>
            </w:r>
          </w:p>
          <w:p w14:paraId="1156C2E2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 xml:space="preserve">- </w:t>
            </w:r>
            <w:r>
              <w:t>ідентифікатор</w:t>
            </w:r>
            <w:r>
              <w:rPr>
                <w:lang w:val="uk-UA"/>
              </w:rPr>
              <w:t xml:space="preserve"> міста</w:t>
            </w:r>
            <w:r>
              <w:t xml:space="preserve"> </w:t>
            </w:r>
            <w:r>
              <w:rPr>
                <w:lang w:val="uk-UA"/>
              </w:rPr>
              <w:t>відправника</w:t>
            </w:r>
            <w:r w:rsidRPr="00F07BAD">
              <w:t xml:space="preserve"> </w:t>
            </w:r>
          </w:p>
          <w:p w14:paraId="487F1DDC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815E25">
              <w:t xml:space="preserve">- </w:t>
            </w:r>
            <w:r>
              <w:rPr>
                <w:lang w:val="uk-UA"/>
              </w:rPr>
              <w:t>ідентифікатор відправника</w:t>
            </w:r>
          </w:p>
          <w:p w14:paraId="4FA95EE2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відправника</w:t>
            </w:r>
          </w:p>
          <w:p w14:paraId="2FA9D566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відправника</w:t>
            </w:r>
          </w:p>
          <w:p w14:paraId="216C86F8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телефон відправника</w:t>
            </w:r>
          </w:p>
          <w:p w14:paraId="5B82948F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3B8A2231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міста отримувача</w:t>
            </w:r>
          </w:p>
          <w:p w14:paraId="3D4E8F63" w14:textId="77777777" w:rsidR="009A2A52" w:rsidRPr="00815E25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адреси отримувача</w:t>
            </w:r>
          </w:p>
          <w:p w14:paraId="09DF9DCA" w14:textId="77777777" w:rsidR="009A2A52" w:rsidRDefault="009A2A52" w:rsidP="0034460F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ідентифікатор особи отримувача</w:t>
            </w:r>
          </w:p>
          <w:p w14:paraId="62B4F32C" w14:textId="77777777" w:rsidR="009A2A52" w:rsidRPr="00F07BAD" w:rsidRDefault="009A2A52" w:rsidP="0034460F">
            <w:pPr>
              <w:pStyle w:val="af"/>
              <w:spacing w:after="0"/>
              <w:ind w:left="0"/>
              <w:rPr>
                <w:lang w:val="uk-UA"/>
              </w:rPr>
            </w:pPr>
            <w:r>
              <w:rPr>
                <w:lang w:val="uk-UA"/>
              </w:rPr>
              <w:t>- телефон відправника</w:t>
            </w:r>
          </w:p>
        </w:tc>
      </w:tr>
      <w:tr w:rsidR="009A2A52" w:rsidRPr="0011435A" w14:paraId="403572FC" w14:textId="77777777" w:rsidTr="0034460F">
        <w:trPr>
          <w:trHeight w:val="645"/>
        </w:trPr>
        <w:tc>
          <w:tcPr>
            <w:tcW w:w="7343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398D5C0A" w14:textId="77777777" w:rsidR="009A2A52" w:rsidRPr="00885CB1" w:rsidRDefault="009A2A52" w:rsidP="0034460F">
            <w:pPr>
              <w:jc w:val="center"/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Відповідь на запит</w:t>
            </w:r>
          </w:p>
        </w:tc>
        <w:tc>
          <w:tcPr>
            <w:tcW w:w="3827" w:type="dxa"/>
            <w:shd w:val="clear" w:color="auto" w:fill="B4C6E7" w:themeFill="accent5" w:themeFillTint="66"/>
            <w:vAlign w:val="bottom"/>
          </w:tcPr>
          <w:p w14:paraId="7F10BD27" w14:textId="77777777" w:rsidR="009A2A52" w:rsidRPr="0011435A" w:rsidRDefault="009A2A52" w:rsidP="0034460F">
            <w:pPr>
              <w:pStyle w:val="af"/>
              <w:ind w:left="0"/>
              <w:rPr>
                <w:lang w:val="uk-UA"/>
              </w:rPr>
            </w:pPr>
            <w:r>
              <w:rPr>
                <w:lang w:val="uk-UA"/>
              </w:rPr>
              <w:t>Опис параметрів відповіді на запит</w:t>
            </w:r>
          </w:p>
        </w:tc>
      </w:tr>
      <w:tr w:rsidR="009A2A52" w:rsidRPr="002A2B8B" w14:paraId="2761010D" w14:textId="77777777" w:rsidTr="0034460F">
        <w:trPr>
          <w:trHeight w:val="4089"/>
        </w:trPr>
        <w:tc>
          <w:tcPr>
            <w:tcW w:w="7343" w:type="dxa"/>
            <w:tcBorders>
              <w:bottom w:val="single" w:sz="4" w:space="0" w:color="auto"/>
            </w:tcBorders>
          </w:tcPr>
          <w:p w14:paraId="5D890416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lastRenderedPageBreak/>
              <w:t>{</w:t>
            </w:r>
          </w:p>
          <w:p w14:paraId="6C6EB853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"success": true,</w:t>
            </w:r>
          </w:p>
          <w:p w14:paraId="6EA23D6A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"data": [</w:t>
            </w:r>
          </w:p>
          <w:p w14:paraId="611AEFAF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{</w:t>
            </w:r>
          </w:p>
          <w:p w14:paraId="616A073B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"Ref": "8a6a9989-c330-11e4-bdb5-005056801329",</w:t>
            </w:r>
          </w:p>
          <w:p w14:paraId="3BA44989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"CostOnSite": 97,</w:t>
            </w:r>
          </w:p>
          <w:p w14:paraId="28A5E436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"EstimatedDeliveryDate": "06.03.2015",</w:t>
            </w:r>
          </w:p>
          <w:p w14:paraId="7F30C47B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"IntDocNumber": "20400030200758",</w:t>
            </w:r>
          </w:p>
          <w:p w14:paraId="0CEE8CDC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    "TypeDocument": "InternetDocument"</w:t>
            </w:r>
          </w:p>
          <w:p w14:paraId="369E963C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    }</w:t>
            </w:r>
          </w:p>
          <w:p w14:paraId="7CF64C1E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],</w:t>
            </w:r>
          </w:p>
          <w:p w14:paraId="0FD31050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"errors": [],</w:t>
            </w:r>
          </w:p>
          <w:p w14:paraId="2F2598D1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"warnings": [],</w:t>
            </w:r>
          </w:p>
          <w:p w14:paraId="506455E7" w14:textId="77777777" w:rsidR="009A2A52" w:rsidRPr="00761F29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 xml:space="preserve">    "info": []</w:t>
            </w:r>
          </w:p>
          <w:p w14:paraId="34405FCD" w14:textId="77777777" w:rsidR="009A2A52" w:rsidRPr="003738BA" w:rsidRDefault="009A2A52" w:rsidP="0034460F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61F29">
              <w:rPr>
                <w:rFonts w:asciiTheme="minorHAnsi" w:hAnsiTheme="minorHAnsi"/>
                <w:sz w:val="22"/>
                <w:szCs w:val="22"/>
              </w:rPr>
              <w:t>}</w:t>
            </w:r>
          </w:p>
        </w:tc>
        <w:tc>
          <w:tcPr>
            <w:tcW w:w="3827" w:type="dxa"/>
          </w:tcPr>
          <w:p w14:paraId="24A80FFE" w14:textId="77777777" w:rsidR="009A2A52" w:rsidRDefault="009A2A52" w:rsidP="0034460F">
            <w:pPr>
              <w:rPr>
                <w:rFonts w:ascii="Calibri" w:hAnsi="Calibri"/>
                <w:sz w:val="22"/>
                <w:szCs w:val="22"/>
                <w:lang w:val="uk-UA" w:eastAsia="ar-SA"/>
              </w:rPr>
            </w:pPr>
          </w:p>
          <w:p w14:paraId="5E7A58EA" w14:textId="77777777" w:rsidR="009A2A52" w:rsidRPr="002A2B8B" w:rsidRDefault="009A2A52" w:rsidP="0034460F">
            <w:pPr>
              <w:pStyle w:val="af"/>
              <w:spacing w:after="0" w:line="240" w:lineRule="auto"/>
              <w:ind w:left="0"/>
            </w:pPr>
            <w:r>
              <w:t>- створена ЕН (усп</w:t>
            </w:r>
            <w:r>
              <w:rPr>
                <w:lang w:val="uk-UA"/>
              </w:rPr>
              <w:t>іх</w:t>
            </w:r>
            <w:r>
              <w:t>)</w:t>
            </w:r>
          </w:p>
          <w:p w14:paraId="16B1FA74" w14:textId="77777777" w:rsidR="009A2A52" w:rsidRPr="002A2B8B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t xml:space="preserve">- </w:t>
            </w:r>
            <w:r>
              <w:rPr>
                <w:lang w:val="uk-UA"/>
              </w:rPr>
              <w:t>дані відповіді на запит</w:t>
            </w:r>
          </w:p>
          <w:p w14:paraId="44E1E7C4" w14:textId="77777777" w:rsidR="009A2A52" w:rsidRPr="00F07BAD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98529D0" w14:textId="77777777" w:rsidR="009A2A52" w:rsidRPr="002A2B8B" w:rsidRDefault="009A2A52" w:rsidP="0034460F">
            <w:pPr>
              <w:pStyle w:val="af"/>
              <w:spacing w:after="0" w:line="240" w:lineRule="auto"/>
              <w:ind w:left="0"/>
            </w:pPr>
            <w:r>
              <w:t xml:space="preserve">- </w:t>
            </w:r>
            <w:r>
              <w:rPr>
                <w:lang w:val="uk-UA"/>
              </w:rPr>
              <w:t xml:space="preserve">ідентифікатор створеної ЕН в </w:t>
            </w:r>
            <w:r>
              <w:rPr>
                <w:lang w:val="en-US"/>
              </w:rPr>
              <w:t>API</w:t>
            </w:r>
            <w:r w:rsidRPr="002A2B8B">
              <w:t xml:space="preserve"> </w:t>
            </w:r>
          </w:p>
          <w:p w14:paraId="74A1E1B5" w14:textId="77777777" w:rsidR="009A2A52" w:rsidRPr="002A2B8B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вартість доставки</w:t>
            </w:r>
          </w:p>
          <w:p w14:paraId="015CD219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приблизна дата доставки</w:t>
            </w:r>
          </w:p>
          <w:p w14:paraId="60F4A793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номер ЕН (інтернет документ)</w:t>
            </w:r>
          </w:p>
          <w:p w14:paraId="24CDAFD6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тип документу</w:t>
            </w:r>
          </w:p>
          <w:p w14:paraId="01DF663C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7261B5D4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</w:p>
          <w:p w14:paraId="29898267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помилки (відстутні)</w:t>
            </w:r>
          </w:p>
          <w:p w14:paraId="1B5C61B1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попередження (відсутні)</w:t>
            </w:r>
          </w:p>
          <w:p w14:paraId="421C8696" w14:textId="77777777" w:rsidR="009A2A52" w:rsidRDefault="009A2A52" w:rsidP="0034460F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>
              <w:rPr>
                <w:lang w:val="uk-UA"/>
              </w:rPr>
              <w:t>- додаткова інформація (відсутня)</w:t>
            </w:r>
          </w:p>
          <w:p w14:paraId="5B6406AD" w14:textId="77777777" w:rsidR="009A2A52" w:rsidRPr="002A2B8B" w:rsidRDefault="009A2A52" w:rsidP="0034460F">
            <w:pPr>
              <w:rPr>
                <w:lang w:val="uk-UA"/>
              </w:rPr>
            </w:pPr>
          </w:p>
        </w:tc>
      </w:tr>
    </w:tbl>
    <w:p w14:paraId="19C57930" w14:textId="6A4B4044" w:rsidR="0034460F" w:rsidRDefault="0034460F" w:rsidP="0034460F">
      <w:pPr>
        <w:pStyle w:val="NP"/>
      </w:pPr>
      <w:r>
        <w:t xml:space="preserve">Після створення інтернет документа в програмному середовищі </w:t>
      </w:r>
      <w:r>
        <w:rPr>
          <w:lang w:val="en-US"/>
        </w:rPr>
        <w:t>API</w:t>
      </w:r>
      <w:r>
        <w:rPr>
          <w:lang w:val="ru-RU"/>
        </w:rPr>
        <w:t xml:space="preserve"> 2.0, ЕН з'</w:t>
      </w:r>
      <w:r>
        <w:t>являється в списку ЕН в особистому кабінеті. Відкривши документ бачимо вказану додаткову послугу «додаткова інформація про відправлення».»</w:t>
      </w:r>
    </w:p>
    <w:p w14:paraId="47C6ECCC" w14:textId="4CDE65F5" w:rsidR="0034460F" w:rsidRDefault="0034460F" w:rsidP="0034460F">
      <w:pPr>
        <w:pStyle w:val="-NP5"/>
      </w:pPr>
      <w:r w:rsidRPr="003738BA">
        <w:t>Рис</w:t>
      </w:r>
      <w:r>
        <w:t>.</w:t>
      </w:r>
      <w:r w:rsidRPr="003738BA">
        <w:t xml:space="preserve"> Зображення створеного інтернет документа в особистому кабінеті з додатковою послугою </w:t>
      </w:r>
      <w:r>
        <w:t>«додаткова інформація про відправлення».</w:t>
      </w:r>
    </w:p>
    <w:p w14:paraId="4D8A474E" w14:textId="75CC894B" w:rsidR="0034460F" w:rsidRPr="0034460F" w:rsidRDefault="0034460F" w:rsidP="0034460F">
      <w:pPr>
        <w:pStyle w:val="NP1"/>
        <w:jc w:val="center"/>
      </w:pPr>
      <w:r>
        <w:rPr>
          <w:noProof/>
          <w:lang w:val="ru-RU" w:eastAsia="ru-RU"/>
        </w:rPr>
        <w:drawing>
          <wp:inline distT="0" distB="0" distL="0" distR="0" wp14:anchorId="1788F809" wp14:editId="4CFF3622">
            <wp:extent cx="3962400" cy="2009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CFE0" w14:textId="77777777" w:rsidR="006401B9" w:rsidRDefault="006401B9" w:rsidP="006401B9">
      <w:pPr>
        <w:pStyle w:val="-1NP0"/>
        <w:numPr>
          <w:ilvl w:val="0"/>
          <w:numId w:val="0"/>
        </w:numPr>
        <w:jc w:val="left"/>
      </w:pPr>
    </w:p>
    <w:p w14:paraId="058E9454" w14:textId="77777777" w:rsidR="006401B9" w:rsidRDefault="006401B9" w:rsidP="006401B9">
      <w:pPr>
        <w:pStyle w:val="-1NP0"/>
        <w:numPr>
          <w:ilvl w:val="0"/>
          <w:numId w:val="0"/>
        </w:numPr>
        <w:jc w:val="left"/>
      </w:pPr>
    </w:p>
    <w:p w14:paraId="49DD06B9" w14:textId="77777777" w:rsidR="006401B9" w:rsidRDefault="006401B9" w:rsidP="006401B9">
      <w:pPr>
        <w:pStyle w:val="-1NP0"/>
        <w:numPr>
          <w:ilvl w:val="0"/>
          <w:numId w:val="0"/>
        </w:numPr>
        <w:jc w:val="left"/>
      </w:pPr>
    </w:p>
    <w:p w14:paraId="29300C12" w14:textId="3F80609F" w:rsidR="00276AEC" w:rsidRDefault="006401B9" w:rsidP="006401B9">
      <w:pPr>
        <w:pStyle w:val="-1NP0"/>
        <w:numPr>
          <w:ilvl w:val="0"/>
          <w:numId w:val="0"/>
        </w:numPr>
        <w:jc w:val="left"/>
      </w:pPr>
      <w:r>
        <w:t xml:space="preserve"> </w:t>
      </w:r>
    </w:p>
    <w:p w14:paraId="334BD6FF" w14:textId="77777777" w:rsidR="00276AEC" w:rsidRDefault="00276AEC" w:rsidP="00276AEC">
      <w:pPr>
        <w:pStyle w:val="NP1"/>
      </w:pPr>
    </w:p>
    <w:p w14:paraId="7F83C0E9" w14:textId="77777777" w:rsidR="00276AEC" w:rsidRDefault="00276AEC" w:rsidP="00276AEC">
      <w:pPr>
        <w:pStyle w:val="NP1"/>
      </w:pPr>
    </w:p>
    <w:p w14:paraId="7C8CA766" w14:textId="77777777" w:rsidR="00276AEC" w:rsidRDefault="00276AEC" w:rsidP="00276AEC">
      <w:pPr>
        <w:pStyle w:val="NP1"/>
      </w:pPr>
    </w:p>
    <w:p w14:paraId="3AFEDE87" w14:textId="77777777" w:rsidR="00276AEC" w:rsidRDefault="00276AEC" w:rsidP="00276AEC">
      <w:pPr>
        <w:pStyle w:val="NP1"/>
      </w:pPr>
    </w:p>
    <w:p w14:paraId="5EABBF3A" w14:textId="77777777" w:rsidR="00276AEC" w:rsidRDefault="00276AEC" w:rsidP="00276AEC">
      <w:pPr>
        <w:pStyle w:val="NP1"/>
      </w:pPr>
    </w:p>
    <w:p w14:paraId="708D873E" w14:textId="77777777" w:rsidR="008D0E7D" w:rsidRDefault="008D0E7D" w:rsidP="00276AEC">
      <w:pPr>
        <w:pStyle w:val="NP1"/>
      </w:pPr>
    </w:p>
    <w:p w14:paraId="008A41F3" w14:textId="77777777" w:rsidR="008D0E7D" w:rsidRDefault="008D0E7D" w:rsidP="00276AEC">
      <w:pPr>
        <w:pStyle w:val="NP1"/>
      </w:pPr>
    </w:p>
    <w:p w14:paraId="7AE4F925" w14:textId="77777777" w:rsidR="00E612D1" w:rsidRDefault="00E612D1" w:rsidP="00E612D1"/>
    <w:p w14:paraId="19ED8654" w14:textId="1033AAA8" w:rsidR="0009220C" w:rsidRPr="00655CEE" w:rsidRDefault="0009220C" w:rsidP="0009220C">
      <w:pPr>
        <w:pStyle w:val="-1NP0"/>
      </w:pPr>
      <w:bookmarkStart w:id="145" w:name="_Toc414965475"/>
      <w:bookmarkStart w:id="146" w:name="_Toc447666849"/>
      <w:r w:rsidRPr="00F03B89">
        <w:lastRenderedPageBreak/>
        <w:t xml:space="preserve">Опис можливих помилок </w:t>
      </w:r>
      <w:r>
        <w:t xml:space="preserve">та попереджень </w:t>
      </w:r>
      <w:r w:rsidRPr="00F03B89">
        <w:t>в відповіді на запит</w:t>
      </w:r>
      <w:bookmarkEnd w:id="145"/>
      <w:bookmarkEnd w:id="146"/>
      <w:r w:rsidRPr="00F03B89">
        <w:t xml:space="preserve"> </w:t>
      </w:r>
    </w:p>
    <w:tbl>
      <w:tblPr>
        <w:tblStyle w:val="af4"/>
        <w:tblW w:w="11131" w:type="dxa"/>
        <w:tblInd w:w="-1139" w:type="dxa"/>
        <w:tblLook w:val="04A0" w:firstRow="1" w:lastRow="0" w:firstColumn="1" w:lastColumn="0" w:noHBand="0" w:noVBand="1"/>
      </w:tblPr>
      <w:tblGrid>
        <w:gridCol w:w="6946"/>
        <w:gridCol w:w="4185"/>
      </w:tblGrid>
      <w:tr w:rsidR="0009220C" w:rsidRPr="0011435A" w14:paraId="727E356D" w14:textId="77777777" w:rsidTr="00306F98">
        <w:trPr>
          <w:trHeight w:val="674"/>
        </w:trPr>
        <w:tc>
          <w:tcPr>
            <w:tcW w:w="6946" w:type="dxa"/>
            <w:tcBorders>
              <w:bottom w:val="single" w:sz="4" w:space="0" w:color="auto"/>
            </w:tcBorders>
            <w:shd w:val="clear" w:color="auto" w:fill="C5E0B3" w:themeFill="accent6" w:themeFillTint="66"/>
            <w:vAlign w:val="center"/>
          </w:tcPr>
          <w:p w14:paraId="484714B0" w14:textId="77777777" w:rsidR="0009220C" w:rsidRPr="007B0D2F" w:rsidRDefault="0009220C" w:rsidP="000E657E">
            <w:pPr>
              <w:pStyle w:val="af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Зразок помилки</w:t>
            </w:r>
          </w:p>
        </w:tc>
        <w:tc>
          <w:tcPr>
            <w:tcW w:w="4185" w:type="dxa"/>
            <w:shd w:val="clear" w:color="auto" w:fill="B4C6E7" w:themeFill="accent5" w:themeFillTint="66"/>
            <w:vAlign w:val="bottom"/>
          </w:tcPr>
          <w:p w14:paraId="69F18B69" w14:textId="77777777" w:rsidR="0009220C" w:rsidRPr="0011435A" w:rsidRDefault="0009220C" w:rsidP="000E657E">
            <w:pPr>
              <w:pStyle w:val="af"/>
              <w:ind w:left="0"/>
              <w:jc w:val="center"/>
              <w:rPr>
                <w:lang w:val="uk-UA"/>
              </w:rPr>
            </w:pPr>
            <w:r>
              <w:rPr>
                <w:lang w:val="uk-UA"/>
              </w:rPr>
              <w:t>Опис помилки</w:t>
            </w:r>
          </w:p>
        </w:tc>
      </w:tr>
      <w:tr w:rsidR="0009220C" w:rsidRPr="00E93F1E" w14:paraId="358A64F8" w14:textId="77777777" w:rsidTr="00306F98">
        <w:trPr>
          <w:trHeight w:val="449"/>
        </w:trPr>
        <w:tc>
          <w:tcPr>
            <w:tcW w:w="6946" w:type="dxa"/>
          </w:tcPr>
          <w:p w14:paraId="6ED48138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"errors": "API auth fail"</w:t>
            </w:r>
          </w:p>
          <w:p w14:paraId="696E2D77" w14:textId="77777777" w:rsidR="0009220C" w:rsidRPr="005C7C24" w:rsidRDefault="0009220C" w:rsidP="000E657E">
            <w:pPr>
              <w:rPr>
                <w:rFonts w:eastAsia="Times New Roman" w:cs="Courier New"/>
                <w:sz w:val="22"/>
                <w:szCs w:val="22"/>
                <w:lang w:val="uk-UA" w:eastAsia="uk-UA"/>
              </w:rPr>
            </w:pPr>
          </w:p>
        </w:tc>
        <w:tc>
          <w:tcPr>
            <w:tcW w:w="4185" w:type="dxa"/>
          </w:tcPr>
          <w:p w14:paraId="42D30C44" w14:textId="77777777" w:rsidR="0009220C" w:rsidRPr="001F69A2" w:rsidRDefault="0009220C" w:rsidP="000E657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>
              <w:rPr>
                <w:lang w:val="uk-UA"/>
              </w:rPr>
              <w:t xml:space="preserve">- помилка </w:t>
            </w:r>
            <w:r>
              <w:rPr>
                <w:lang w:val="en-US"/>
              </w:rPr>
              <w:t>API</w:t>
            </w:r>
            <w:r>
              <w:t>, некоректно введений ключ,</w:t>
            </w:r>
            <w:r>
              <w:rPr>
                <w:lang w:val="uk-UA"/>
              </w:rPr>
              <w:t xml:space="preserve"> застарілий ключ, невірний ключ</w:t>
            </w:r>
          </w:p>
        </w:tc>
      </w:tr>
      <w:tr w:rsidR="0009220C" w:rsidRPr="00E93F1E" w14:paraId="1942486F" w14:textId="77777777" w:rsidTr="00306F98">
        <w:trPr>
          <w:trHeight w:val="516"/>
        </w:trPr>
        <w:tc>
          <w:tcPr>
            <w:tcW w:w="6946" w:type="dxa"/>
          </w:tcPr>
          <w:p w14:paraId="195056E3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"errors": "Model is invalid"</w:t>
            </w:r>
          </w:p>
          <w:p w14:paraId="3A21FF4F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454C400F" w14:textId="77777777" w:rsidR="0009220C" w:rsidRDefault="0009220C" w:rsidP="000E657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1F69A2">
              <w:rPr>
                <w:lang w:val="uk-UA"/>
              </w:rPr>
              <w:t>- невірна модель, некоректно введена модель, модель не існує</w:t>
            </w:r>
          </w:p>
        </w:tc>
      </w:tr>
      <w:tr w:rsidR="0009220C" w:rsidRPr="00E93F1E" w14:paraId="5C4EB016" w14:textId="77777777" w:rsidTr="00306F98">
        <w:trPr>
          <w:trHeight w:val="486"/>
        </w:trPr>
        <w:tc>
          <w:tcPr>
            <w:tcW w:w="6946" w:type="dxa"/>
          </w:tcPr>
          <w:p w14:paraId="1EE17AA8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"Method InternetDocumentGeneral_sav not found"</w:t>
            </w:r>
          </w:p>
          <w:p w14:paraId="4B2B3893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54264C6C" w14:textId="77777777" w:rsidR="0009220C" w:rsidRPr="001F69A2" w:rsidRDefault="0009220C" w:rsidP="000E657E">
            <w:pPr>
              <w:rPr>
                <w:lang w:val="uk-UA"/>
              </w:rPr>
            </w:pPr>
            <w:r w:rsidRPr="001F69A2">
              <w:rPr>
                <w:sz w:val="22"/>
                <w:szCs w:val="22"/>
                <w:lang w:val="uk-UA"/>
              </w:rPr>
              <w:t xml:space="preserve">- </w:t>
            </w:r>
            <w:r>
              <w:rPr>
                <w:sz w:val="22"/>
                <w:szCs w:val="22"/>
                <w:lang w:val="uk-UA"/>
              </w:rPr>
              <w:t>метод не знайдений, не існуючий метод</w:t>
            </w:r>
          </w:p>
        </w:tc>
      </w:tr>
      <w:tr w:rsidR="0009220C" w:rsidRPr="00E93F1E" w14:paraId="632F6373" w14:textId="77777777" w:rsidTr="00306F98">
        <w:trPr>
          <w:trHeight w:val="505"/>
        </w:trPr>
        <w:tc>
          <w:tcPr>
            <w:tcW w:w="6946" w:type="dxa"/>
          </w:tcPr>
          <w:p w14:paraId="51C62890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"CitySen</w:t>
            </w:r>
            <w:r>
              <w:rPr>
                <w:rFonts w:asciiTheme="minorHAnsi" w:hAnsiTheme="minorHAnsi"/>
                <w:sz w:val="22"/>
                <w:szCs w:val="22"/>
              </w:rPr>
              <w:t>der": "CitySender not selected"</w:t>
            </w:r>
          </w:p>
          <w:p w14:paraId="3A0EFDB8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6C285AC7" w14:textId="77777777" w:rsidR="0009220C" w:rsidRPr="001F69A2" w:rsidRDefault="0009220C" w:rsidP="000E657E">
            <w:pPr>
              <w:pStyle w:val="af"/>
              <w:spacing w:after="0" w:line="240" w:lineRule="auto"/>
              <w:ind w:left="0"/>
              <w:rPr>
                <w:lang w:val="uk-UA"/>
              </w:rPr>
            </w:pPr>
            <w:r w:rsidRPr="001F69A2">
              <w:rPr>
                <w:rFonts w:asciiTheme="minorHAnsi" w:hAnsiTheme="minorHAnsi"/>
              </w:rPr>
              <w:t xml:space="preserve">- </w:t>
            </w:r>
            <w:r>
              <w:rPr>
                <w:rFonts w:asciiTheme="minorHAnsi" w:hAnsiTheme="minorHAnsi"/>
                <w:lang w:val="uk-UA"/>
              </w:rPr>
              <w:t>ідентифікатор міста відправника не вказаний</w:t>
            </w:r>
          </w:p>
        </w:tc>
      </w:tr>
      <w:tr w:rsidR="0009220C" w:rsidRPr="00E93F1E" w14:paraId="0B543210" w14:textId="77777777" w:rsidTr="00306F98">
        <w:trPr>
          <w:trHeight w:val="504"/>
        </w:trPr>
        <w:tc>
          <w:tcPr>
            <w:tcW w:w="6946" w:type="dxa"/>
          </w:tcPr>
          <w:p w14:paraId="2C0726FE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"Sender": "Sender not selected"</w:t>
            </w:r>
          </w:p>
          <w:p w14:paraId="296FAD8D" w14:textId="77777777" w:rsidR="0009220C" w:rsidRPr="001F69A2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3C61B471" w14:textId="77777777" w:rsidR="0009220C" w:rsidRPr="00F03B89" w:rsidRDefault="0009220C" w:rsidP="000E657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</w:rPr>
            </w:pPr>
            <w:r w:rsidRPr="00F03B89">
              <w:rPr>
                <w:rFonts w:asciiTheme="minorHAnsi" w:hAnsiTheme="minorHAnsi"/>
                <w:lang w:val="uk-UA"/>
              </w:rPr>
              <w:t>- ідентифікатор відправника (контрагент) не вказаний</w:t>
            </w:r>
          </w:p>
        </w:tc>
      </w:tr>
      <w:tr w:rsidR="0009220C" w:rsidRPr="00E93F1E" w14:paraId="75F6BD4C" w14:textId="77777777" w:rsidTr="00306F98">
        <w:trPr>
          <w:trHeight w:val="467"/>
        </w:trPr>
        <w:tc>
          <w:tcPr>
            <w:tcW w:w="6946" w:type="dxa"/>
          </w:tcPr>
          <w:p w14:paraId="38114F94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"SenderAddress</w:t>
            </w:r>
            <w:r>
              <w:rPr>
                <w:rFonts w:asciiTheme="minorHAnsi" w:hAnsiTheme="minorHAnsi"/>
                <w:sz w:val="22"/>
                <w:szCs w:val="22"/>
              </w:rPr>
              <w:t>": "SenderAddress not selected"</w:t>
            </w:r>
          </w:p>
          <w:p w14:paraId="0B26AA59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6561DA0B" w14:textId="77777777" w:rsidR="0009220C" w:rsidRPr="00F03B89" w:rsidRDefault="0009220C" w:rsidP="000E657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 w:eastAsia="en-US"/>
              </w:rPr>
            </w:pPr>
            <w:r w:rsidRPr="00F03B89">
              <w:rPr>
                <w:rFonts w:asciiTheme="minorHAnsi" w:hAnsiTheme="minorHAnsi"/>
                <w:lang w:val="uk-UA"/>
              </w:rPr>
              <w:t>- ідентифікатор адреси відправника не знайдений</w:t>
            </w:r>
          </w:p>
        </w:tc>
      </w:tr>
      <w:tr w:rsidR="0009220C" w:rsidRPr="00E93F1E" w14:paraId="4A6FB9C1" w14:textId="77777777" w:rsidTr="00306F98">
        <w:trPr>
          <w:trHeight w:val="505"/>
        </w:trPr>
        <w:tc>
          <w:tcPr>
            <w:tcW w:w="6946" w:type="dxa"/>
          </w:tcPr>
          <w:p w14:paraId="15C8FCA1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"ContactSender</w:t>
            </w:r>
            <w:r>
              <w:rPr>
                <w:rFonts w:asciiTheme="minorHAnsi" w:hAnsiTheme="minorHAnsi"/>
                <w:sz w:val="22"/>
                <w:szCs w:val="22"/>
              </w:rPr>
              <w:t>": "ContactSender not selected"</w:t>
            </w:r>
          </w:p>
          <w:p w14:paraId="5A90753E" w14:textId="77777777" w:rsidR="0009220C" w:rsidRPr="001F69A2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72EEB3AC" w14:textId="77777777" w:rsidR="0009220C" w:rsidRPr="00F03B89" w:rsidRDefault="0009220C" w:rsidP="000E657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F03B89">
              <w:rPr>
                <w:rFonts w:asciiTheme="minorHAnsi" w:hAnsiTheme="minorHAnsi"/>
                <w:lang w:val="uk-UA"/>
              </w:rPr>
              <w:t>- ідентифікатор контактної особи відправника не вказаний</w:t>
            </w:r>
          </w:p>
        </w:tc>
      </w:tr>
      <w:tr w:rsidR="0009220C" w:rsidRPr="00E93F1E" w14:paraId="2BE9F359" w14:textId="77777777" w:rsidTr="00306F98">
        <w:trPr>
          <w:trHeight w:val="470"/>
        </w:trPr>
        <w:tc>
          <w:tcPr>
            <w:tcW w:w="6946" w:type="dxa"/>
          </w:tcPr>
          <w:p w14:paraId="3B360D16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"Senders</w:t>
            </w:r>
            <w:r>
              <w:rPr>
                <w:rFonts w:asciiTheme="minorHAnsi" w:hAnsiTheme="minorHAnsi"/>
                <w:sz w:val="22"/>
                <w:szCs w:val="22"/>
              </w:rPr>
              <w:t>Phone": "SendersPhone is empty"</w:t>
            </w:r>
          </w:p>
          <w:p w14:paraId="23A0D505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6C18D3FD" w14:textId="77777777" w:rsidR="0009220C" w:rsidRPr="00F03B89" w:rsidRDefault="0009220C" w:rsidP="000E657E">
            <w:pPr>
              <w:pStyle w:val="af"/>
              <w:spacing w:after="0" w:line="240" w:lineRule="auto"/>
              <w:ind w:left="0"/>
              <w:rPr>
                <w:rFonts w:asciiTheme="minorHAnsi" w:hAnsiTheme="minorHAnsi"/>
                <w:lang w:val="uk-UA"/>
              </w:rPr>
            </w:pPr>
            <w:r w:rsidRPr="00F03B89">
              <w:rPr>
                <w:rFonts w:asciiTheme="minorHAnsi" w:hAnsiTheme="minorHAnsi"/>
                <w:lang w:val="uk-UA"/>
              </w:rPr>
              <w:t>- телефон відпраника не вказаний</w:t>
            </w:r>
          </w:p>
          <w:p w14:paraId="0F899370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E93F1E" w14:paraId="16A261B1" w14:textId="77777777" w:rsidTr="00306F98">
        <w:trPr>
          <w:trHeight w:val="467"/>
        </w:trPr>
        <w:tc>
          <w:tcPr>
            <w:tcW w:w="6946" w:type="dxa"/>
          </w:tcPr>
          <w:p w14:paraId="492977FF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"CityRecipient</w:t>
            </w:r>
            <w:r>
              <w:rPr>
                <w:rFonts w:asciiTheme="minorHAnsi" w:hAnsiTheme="minorHAnsi"/>
                <w:sz w:val="22"/>
                <w:szCs w:val="22"/>
              </w:rPr>
              <w:t>": "CityRecipient not selected"</w:t>
            </w:r>
          </w:p>
          <w:p w14:paraId="56ED433C" w14:textId="77777777" w:rsidR="0009220C" w:rsidRPr="001F69A2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67392737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іденифікатор міста отримувача не вказаний</w:t>
            </w:r>
          </w:p>
        </w:tc>
      </w:tr>
      <w:tr w:rsidR="0009220C" w:rsidRPr="00E93F1E" w14:paraId="01CCD60B" w14:textId="77777777" w:rsidTr="00306F98">
        <w:trPr>
          <w:trHeight w:val="486"/>
        </w:trPr>
        <w:tc>
          <w:tcPr>
            <w:tcW w:w="6946" w:type="dxa"/>
          </w:tcPr>
          <w:p w14:paraId="6E8A8EAD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"Recip</w:t>
            </w:r>
            <w:r>
              <w:rPr>
                <w:rFonts w:asciiTheme="minorHAnsi" w:hAnsiTheme="minorHAnsi"/>
                <w:sz w:val="22"/>
                <w:szCs w:val="22"/>
              </w:rPr>
              <w:t>ient": "Recipient not selected"</w:t>
            </w:r>
          </w:p>
          <w:p w14:paraId="549078B5" w14:textId="77777777" w:rsidR="0009220C" w:rsidRPr="006D68E2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4573AD51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ідентифікатор отримувача не вказаний</w:t>
            </w:r>
          </w:p>
        </w:tc>
      </w:tr>
      <w:tr w:rsidR="0009220C" w:rsidRPr="00E93F1E" w14:paraId="3CD48A67" w14:textId="77777777" w:rsidTr="00306F98">
        <w:trPr>
          <w:trHeight w:val="505"/>
        </w:trPr>
        <w:tc>
          <w:tcPr>
            <w:tcW w:w="6946" w:type="dxa"/>
          </w:tcPr>
          <w:p w14:paraId="2A3C20C4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1F69A2">
              <w:rPr>
                <w:rFonts w:asciiTheme="minorHAnsi" w:hAnsiTheme="minorHAnsi"/>
                <w:sz w:val="22"/>
                <w:szCs w:val="22"/>
              </w:rPr>
              <w:t>"RecipientAddress": "RecipientAddress not select</w:t>
            </w:r>
            <w:r>
              <w:rPr>
                <w:rFonts w:asciiTheme="minorHAnsi" w:hAnsiTheme="minorHAnsi"/>
                <w:sz w:val="22"/>
                <w:szCs w:val="22"/>
                <w:lang w:val="en-US"/>
              </w:rPr>
              <w:t>ed</w:t>
            </w:r>
            <w:r w:rsidRPr="001F69A2">
              <w:rPr>
                <w:rFonts w:asciiTheme="minorHAnsi" w:hAnsiTheme="minorHAnsi"/>
                <w:sz w:val="22"/>
                <w:szCs w:val="22"/>
              </w:rPr>
              <w:t>"</w:t>
            </w:r>
          </w:p>
          <w:p w14:paraId="5FC1BE98" w14:textId="77777777" w:rsidR="0009220C" w:rsidRPr="001F69A2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26B9B153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ідентифікатор адреси отримувача не вказаний</w:t>
            </w:r>
          </w:p>
        </w:tc>
      </w:tr>
      <w:tr w:rsidR="0009220C" w:rsidRPr="00F03B89" w14:paraId="27D67013" w14:textId="77777777" w:rsidTr="00306F98">
        <w:trPr>
          <w:trHeight w:val="454"/>
        </w:trPr>
        <w:tc>
          <w:tcPr>
            <w:tcW w:w="6946" w:type="dxa"/>
          </w:tcPr>
          <w:p w14:paraId="40CE75AC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 xml:space="preserve">"ContactRecipient": </w:t>
            </w:r>
            <w:r>
              <w:rPr>
                <w:rFonts w:asciiTheme="minorHAnsi" w:hAnsiTheme="minorHAnsi"/>
                <w:sz w:val="22"/>
                <w:szCs w:val="22"/>
              </w:rPr>
              <w:t>"ContactRecipient not selected"</w:t>
            </w:r>
          </w:p>
          <w:p w14:paraId="4B8522AC" w14:textId="77777777" w:rsidR="0009220C" w:rsidRPr="00F03B89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4D8FFC7F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ідентифікатор контактної особи отримувача не вказаний</w:t>
            </w:r>
          </w:p>
        </w:tc>
      </w:tr>
      <w:tr w:rsidR="0009220C" w:rsidRPr="00F03B89" w14:paraId="5CBEAED4" w14:textId="77777777" w:rsidTr="00306F98">
        <w:trPr>
          <w:trHeight w:val="374"/>
        </w:trPr>
        <w:tc>
          <w:tcPr>
            <w:tcW w:w="6946" w:type="dxa"/>
          </w:tcPr>
          <w:p w14:paraId="68965DDE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"RecipientsPho</w:t>
            </w:r>
            <w:r>
              <w:rPr>
                <w:rFonts w:asciiTheme="minorHAnsi" w:hAnsiTheme="minorHAnsi"/>
                <w:sz w:val="22"/>
                <w:szCs w:val="22"/>
              </w:rPr>
              <w:t>ne": "RecipientsPhone is empty"</w:t>
            </w:r>
          </w:p>
          <w:p w14:paraId="6B9C0D19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5CAF7729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телефон отримувача не вказаний</w:t>
            </w:r>
          </w:p>
          <w:p w14:paraId="527B3C21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0A08708D" w14:textId="77777777" w:rsidTr="00306F98">
        <w:trPr>
          <w:trHeight w:val="411"/>
        </w:trPr>
        <w:tc>
          <w:tcPr>
            <w:tcW w:w="6946" w:type="dxa"/>
          </w:tcPr>
          <w:p w14:paraId="1A45E9FD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"Servi</w:t>
            </w:r>
            <w:r>
              <w:rPr>
                <w:rFonts w:asciiTheme="minorHAnsi" w:hAnsiTheme="minorHAnsi"/>
                <w:sz w:val="22"/>
                <w:szCs w:val="22"/>
              </w:rPr>
              <w:t>ceType": "ServiceType is empty"</w:t>
            </w:r>
          </w:p>
          <w:p w14:paraId="072E42C4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14C400FE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тип доставки не вказаний</w:t>
            </w:r>
          </w:p>
          <w:p w14:paraId="3E66D50F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071AC5DD" w14:textId="77777777" w:rsidTr="00306F98">
        <w:trPr>
          <w:trHeight w:val="430"/>
        </w:trPr>
        <w:tc>
          <w:tcPr>
            <w:tcW w:w="6946" w:type="dxa"/>
          </w:tcPr>
          <w:p w14:paraId="00D28B5F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"PayerT</w:t>
            </w:r>
            <w:r>
              <w:rPr>
                <w:rFonts w:asciiTheme="minorHAnsi" w:hAnsiTheme="minorHAnsi"/>
                <w:sz w:val="22"/>
                <w:szCs w:val="22"/>
              </w:rPr>
              <w:t>ype": "Payer type not selected"</w:t>
            </w:r>
          </w:p>
          <w:p w14:paraId="28396D31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3E1EB4B0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платник доставки не вказаний</w:t>
            </w:r>
          </w:p>
          <w:p w14:paraId="3B0698A5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1132D78E" w14:textId="77777777" w:rsidTr="00306F98">
        <w:trPr>
          <w:trHeight w:val="392"/>
        </w:trPr>
        <w:tc>
          <w:tcPr>
            <w:tcW w:w="6946" w:type="dxa"/>
          </w:tcPr>
          <w:p w14:paraId="2925738C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"PaymentMethod": "Payment method not selected</w:t>
            </w:r>
            <w:r>
              <w:rPr>
                <w:rFonts w:asciiTheme="minorHAnsi" w:hAnsiTheme="minorHAnsi"/>
                <w:sz w:val="22"/>
                <w:szCs w:val="22"/>
              </w:rPr>
              <w:t>"</w:t>
            </w:r>
          </w:p>
          <w:p w14:paraId="1CCE878C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3A32B67D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тип оплати не вказаний</w:t>
            </w:r>
          </w:p>
          <w:p w14:paraId="468FAED4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13F74063" w14:textId="77777777" w:rsidTr="00306F98">
        <w:trPr>
          <w:trHeight w:val="393"/>
        </w:trPr>
        <w:tc>
          <w:tcPr>
            <w:tcW w:w="6946" w:type="dxa"/>
          </w:tcPr>
          <w:p w14:paraId="66842293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"Cargo</w:t>
            </w:r>
            <w:r>
              <w:rPr>
                <w:rFonts w:asciiTheme="minorHAnsi" w:hAnsiTheme="minorHAnsi"/>
                <w:sz w:val="22"/>
                <w:szCs w:val="22"/>
              </w:rPr>
              <w:t>Type": "CargoType not selected"</w:t>
            </w:r>
          </w:p>
          <w:p w14:paraId="762F3FE2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0DB2C32E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тип вантажу не вказаний</w:t>
            </w:r>
          </w:p>
          <w:p w14:paraId="1DF67BC7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1CC90963" w14:textId="77777777" w:rsidTr="00306F98">
        <w:trPr>
          <w:trHeight w:val="392"/>
        </w:trPr>
        <w:tc>
          <w:tcPr>
            <w:tcW w:w="6946" w:type="dxa"/>
          </w:tcPr>
          <w:p w14:paraId="0F6DC732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"Cost": "Cost is empty"</w:t>
            </w:r>
          </w:p>
          <w:p w14:paraId="017F899B" w14:textId="77777777" w:rsidR="0009220C" w:rsidRPr="00F03B89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14CEBAE1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 w:rsidRPr="00F03B89">
              <w:rPr>
                <w:sz w:val="22"/>
                <w:szCs w:val="22"/>
                <w:lang w:val="uk-UA"/>
              </w:rPr>
              <w:t>- оголошена вартість не вказана</w:t>
            </w:r>
          </w:p>
          <w:p w14:paraId="59E40CB9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04CF5C7E" w14:textId="77777777" w:rsidTr="00306F98">
        <w:trPr>
          <w:trHeight w:val="318"/>
        </w:trPr>
        <w:tc>
          <w:tcPr>
            <w:tcW w:w="6946" w:type="dxa"/>
          </w:tcPr>
          <w:p w14:paraId="6779D39C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"Se</w:t>
            </w:r>
            <w:r>
              <w:rPr>
                <w:rFonts w:asciiTheme="minorHAnsi" w:hAnsiTheme="minorHAnsi"/>
                <w:sz w:val="22"/>
                <w:szCs w:val="22"/>
              </w:rPr>
              <w:t>atsAmount": "SeatsAmount empty"</w:t>
            </w:r>
          </w:p>
          <w:p w14:paraId="47B7EDCD" w14:textId="77777777" w:rsidR="0009220C" w:rsidRPr="001721C8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762A9B0D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кількість місць доставки не вказана</w:t>
            </w:r>
          </w:p>
          <w:p w14:paraId="5B8B29CC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F03B89" w14:paraId="566A99A3" w14:textId="77777777" w:rsidTr="00306F98">
        <w:trPr>
          <w:trHeight w:val="504"/>
        </w:trPr>
        <w:tc>
          <w:tcPr>
            <w:tcW w:w="6946" w:type="dxa"/>
          </w:tcPr>
          <w:p w14:paraId="221BF809" w14:textId="77777777" w:rsidR="0009220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F03B89">
              <w:rPr>
                <w:rFonts w:asciiTheme="minorHAnsi" w:hAnsiTheme="minorHAnsi"/>
                <w:sz w:val="22"/>
                <w:szCs w:val="22"/>
              </w:rPr>
              <w:t>"Description": "Description empty"</w:t>
            </w:r>
          </w:p>
          <w:p w14:paraId="260735D5" w14:textId="77777777" w:rsidR="0009220C" w:rsidRPr="00F03B89" w:rsidRDefault="0009220C" w:rsidP="000E657E">
            <w:pPr>
              <w:rPr>
                <w:sz w:val="22"/>
                <w:szCs w:val="22"/>
              </w:rPr>
            </w:pPr>
          </w:p>
        </w:tc>
        <w:tc>
          <w:tcPr>
            <w:tcW w:w="4185" w:type="dxa"/>
          </w:tcPr>
          <w:p w14:paraId="7DA8E792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опис вантажу не вказаний</w:t>
            </w:r>
          </w:p>
          <w:p w14:paraId="53C8B8E9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6D2757" w14:paraId="4213F55B" w14:textId="77777777" w:rsidTr="00306F98">
        <w:trPr>
          <w:trHeight w:val="486"/>
        </w:trPr>
        <w:tc>
          <w:tcPr>
            <w:tcW w:w="6946" w:type="dxa"/>
          </w:tcPr>
          <w:p w14:paraId="5294D7A2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D2757">
              <w:rPr>
                <w:rFonts w:asciiTheme="minorHAnsi" w:hAnsiTheme="minorHAnsi"/>
                <w:sz w:val="22"/>
                <w:szCs w:val="22"/>
              </w:rPr>
              <w:t>"DateTime is set to current"</w:t>
            </w:r>
          </w:p>
          <w:p w14:paraId="33213E64" w14:textId="77777777" w:rsidR="0009220C" w:rsidRPr="006D2757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1D634252" w14:textId="77777777" w:rsidR="0009220C" w:rsidRDefault="0009220C" w:rsidP="000E657E">
            <w:pPr>
              <w:rPr>
                <w:lang w:val="uk-UA"/>
              </w:rPr>
            </w:pPr>
            <w:r>
              <w:rPr>
                <w:lang w:val="uk-UA"/>
              </w:rPr>
              <w:t>- дата не вказана</w:t>
            </w:r>
          </w:p>
          <w:p w14:paraId="03F3FBEA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6D2757" w14:paraId="0CCA0329" w14:textId="77777777" w:rsidTr="00306F98">
        <w:trPr>
          <w:trHeight w:val="393"/>
        </w:trPr>
        <w:tc>
          <w:tcPr>
            <w:tcW w:w="6946" w:type="dxa"/>
          </w:tcPr>
          <w:p w14:paraId="12B88A7D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D2757">
              <w:rPr>
                <w:rFonts w:asciiTheme="minorHAnsi" w:hAnsiTheme="minorHAnsi"/>
                <w:sz w:val="22"/>
                <w:szCs w:val="22"/>
              </w:rPr>
              <w:t>"DateTime": "DateTime cannot be less then now"</w:t>
            </w:r>
          </w:p>
          <w:p w14:paraId="4CA59C80" w14:textId="77777777" w:rsidR="0009220C" w:rsidRPr="006D2757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0871B218" w14:textId="77777777" w:rsidR="0009220C" w:rsidRDefault="0009220C" w:rsidP="000E657E">
            <w:pPr>
              <w:rPr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дата повинна бути не нижче фактичної (сьогоднішньої)</w:t>
            </w:r>
          </w:p>
        </w:tc>
      </w:tr>
      <w:tr w:rsidR="0009220C" w:rsidRPr="006D2757" w14:paraId="7CF7D4B5" w14:textId="77777777" w:rsidTr="00306F98">
        <w:trPr>
          <w:trHeight w:val="392"/>
        </w:trPr>
        <w:tc>
          <w:tcPr>
            <w:tcW w:w="6946" w:type="dxa"/>
          </w:tcPr>
          <w:p w14:paraId="3CE7F777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6D2757">
              <w:rPr>
                <w:rFonts w:asciiTheme="minorHAnsi" w:hAnsiTheme="minorHAnsi"/>
                <w:sz w:val="22"/>
                <w:szCs w:val="22"/>
              </w:rPr>
              <w:t>"PreferredDeliveryDate": "PreferredDeliveryDate cannot be less then now"</w:t>
            </w:r>
          </w:p>
          <w:p w14:paraId="2A0D5338" w14:textId="77777777" w:rsidR="0009220C" w:rsidRPr="001F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5C3E4DA7" w14:textId="77777777" w:rsidR="0009220C" w:rsidRPr="001F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  <w:p w14:paraId="5D35F65A" w14:textId="77777777" w:rsidR="0009220C" w:rsidRPr="006D2757" w:rsidRDefault="0009220C" w:rsidP="000E657E">
            <w:pPr>
              <w:rPr>
                <w:sz w:val="22"/>
                <w:szCs w:val="22"/>
                <w:lang w:val="en-US"/>
              </w:rPr>
            </w:pPr>
          </w:p>
        </w:tc>
        <w:tc>
          <w:tcPr>
            <w:tcW w:w="4185" w:type="dxa"/>
          </w:tcPr>
          <w:p w14:paraId="7A38D01B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бажана дата доставки не повинна бути нижче фактичної (сьогоднішньої)</w:t>
            </w:r>
          </w:p>
          <w:p w14:paraId="70948DD9" w14:textId="77777777" w:rsidR="0009220C" w:rsidRPr="00F03B89" w:rsidRDefault="0009220C" w:rsidP="000E657E">
            <w:pPr>
              <w:rPr>
                <w:sz w:val="22"/>
                <w:szCs w:val="22"/>
                <w:lang w:val="uk-UA"/>
              </w:rPr>
            </w:pPr>
          </w:p>
          <w:p w14:paraId="0E12A95C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6D2757" w14:paraId="495B9FCE" w14:textId="77777777" w:rsidTr="00306F98">
        <w:trPr>
          <w:trHeight w:val="467"/>
        </w:trPr>
        <w:tc>
          <w:tcPr>
            <w:tcW w:w="6946" w:type="dxa"/>
          </w:tcPr>
          <w:p w14:paraId="4AA81CFD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058B4">
              <w:rPr>
                <w:rFonts w:asciiTheme="minorHAnsi" w:hAnsiTheme="minorHAnsi"/>
                <w:sz w:val="22"/>
                <w:szCs w:val="22"/>
              </w:rPr>
              <w:lastRenderedPageBreak/>
              <w:t>"PayerType": "Payer type is incorrect"</w:t>
            </w:r>
          </w:p>
          <w:p w14:paraId="2E6CEBDB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3A0F12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 xml:space="preserve">- платник введений невірно </w:t>
            </w:r>
          </w:p>
          <w:p w14:paraId="7050084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833A84" w14:paraId="27ACF828" w14:textId="77777777" w:rsidTr="00306F98">
        <w:trPr>
          <w:trHeight w:val="524"/>
        </w:trPr>
        <w:tc>
          <w:tcPr>
            <w:tcW w:w="6946" w:type="dxa"/>
          </w:tcPr>
          <w:p w14:paraId="5B0E8B42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058B4">
              <w:rPr>
                <w:rFonts w:asciiTheme="minorHAnsi" w:hAnsiTheme="minorHAnsi"/>
                <w:sz w:val="22"/>
                <w:szCs w:val="22"/>
              </w:rPr>
              <w:t>"PaymentMethod": "PaymentMethod is incorrect"</w:t>
            </w:r>
          </w:p>
          <w:p w14:paraId="5801529E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45CB69F7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тип оплати вказаний не вірно</w:t>
            </w:r>
          </w:p>
        </w:tc>
      </w:tr>
      <w:tr w:rsidR="0009220C" w:rsidRPr="00833A84" w14:paraId="5287359A" w14:textId="77777777" w:rsidTr="00306F98">
        <w:trPr>
          <w:trHeight w:val="524"/>
        </w:trPr>
        <w:tc>
          <w:tcPr>
            <w:tcW w:w="6946" w:type="dxa"/>
          </w:tcPr>
          <w:p w14:paraId="31B8DEB0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058B4">
              <w:rPr>
                <w:rFonts w:asciiTheme="minorHAnsi" w:hAnsiTheme="minorHAnsi"/>
                <w:sz w:val="22"/>
                <w:szCs w:val="22"/>
              </w:rPr>
              <w:t>"CargoType": "Incorrect CargoType"</w:t>
            </w:r>
          </w:p>
          <w:p w14:paraId="1C43DCB5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  <w:lang w:val="ru-RU"/>
              </w:rPr>
            </w:pPr>
          </w:p>
        </w:tc>
        <w:tc>
          <w:tcPr>
            <w:tcW w:w="4185" w:type="dxa"/>
          </w:tcPr>
          <w:p w14:paraId="7276CC44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тип вантажу вказаний не вірно</w:t>
            </w:r>
          </w:p>
        </w:tc>
      </w:tr>
      <w:tr w:rsidR="0009220C" w:rsidRPr="00C058B4" w14:paraId="3455CC6C" w14:textId="77777777" w:rsidTr="00306F98">
        <w:trPr>
          <w:trHeight w:val="524"/>
        </w:trPr>
        <w:tc>
          <w:tcPr>
            <w:tcW w:w="6946" w:type="dxa"/>
          </w:tcPr>
          <w:p w14:paraId="28203A2D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83BD5">
              <w:rPr>
                <w:rFonts w:asciiTheme="minorHAnsi" w:hAnsiTheme="minorHAnsi"/>
                <w:sz w:val="22"/>
                <w:szCs w:val="22"/>
              </w:rPr>
              <w:t>"VolumeGeneral": "VolumeGeneral must be empty"</w:t>
            </w:r>
          </w:p>
          <w:p w14:paraId="77649308" w14:textId="77777777" w:rsidR="0009220C" w:rsidRPr="00C058B4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8698D12" w14:textId="77777777" w:rsidR="0009220C" w:rsidRPr="00C058B4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загальний об</w:t>
            </w:r>
            <w:r w:rsidRPr="00C058B4">
              <w:rPr>
                <w:sz w:val="22"/>
                <w:szCs w:val="22"/>
              </w:rPr>
              <w:t>’</w:t>
            </w:r>
            <w:r>
              <w:rPr>
                <w:sz w:val="22"/>
                <w:szCs w:val="22"/>
                <w:lang w:val="uk-UA"/>
              </w:rPr>
              <w:t>єм повинен бути порожнім (якщо тип вантажу документи, кредитні документи тощо)</w:t>
            </w:r>
          </w:p>
        </w:tc>
      </w:tr>
      <w:tr w:rsidR="0009220C" w:rsidRPr="00C83BD5" w14:paraId="40738E93" w14:textId="77777777" w:rsidTr="00306F98">
        <w:trPr>
          <w:trHeight w:val="524"/>
        </w:trPr>
        <w:tc>
          <w:tcPr>
            <w:tcW w:w="6946" w:type="dxa"/>
          </w:tcPr>
          <w:p w14:paraId="5A901FC1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83BD5">
              <w:rPr>
                <w:rFonts w:asciiTheme="minorHAnsi" w:hAnsiTheme="minorHAnsi"/>
                <w:sz w:val="22"/>
                <w:szCs w:val="22"/>
              </w:rPr>
              <w:t>"Weight": "Weight is too high for documents"</w:t>
            </w:r>
          </w:p>
          <w:p w14:paraId="661F04C1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4F06518E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вага занадто велика для документів</w:t>
            </w:r>
          </w:p>
        </w:tc>
      </w:tr>
      <w:tr w:rsidR="0009220C" w:rsidRPr="00C83BD5" w14:paraId="065B1F6E" w14:textId="77777777" w:rsidTr="00306F98">
        <w:trPr>
          <w:trHeight w:val="524"/>
        </w:trPr>
        <w:tc>
          <w:tcPr>
            <w:tcW w:w="6946" w:type="dxa"/>
          </w:tcPr>
          <w:p w14:paraId="2C317D03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83BD5">
              <w:rPr>
                <w:rFonts w:asciiTheme="minorHAnsi" w:hAnsiTheme="minorHAnsi"/>
                <w:sz w:val="22"/>
                <w:szCs w:val="22"/>
              </w:rPr>
              <w:t>"ServiceType": "ServiceType is incorrect"</w:t>
            </w:r>
          </w:p>
          <w:p w14:paraId="0195AD3E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  <w:lang w:val="ru-RU"/>
              </w:rPr>
            </w:pPr>
          </w:p>
        </w:tc>
        <w:tc>
          <w:tcPr>
            <w:tcW w:w="4185" w:type="dxa"/>
          </w:tcPr>
          <w:p w14:paraId="6623CC22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тип доставки вказаний невірно</w:t>
            </w:r>
          </w:p>
        </w:tc>
      </w:tr>
      <w:tr w:rsidR="0009220C" w:rsidRPr="00C83BD5" w14:paraId="571E0998" w14:textId="77777777" w:rsidTr="00306F98">
        <w:trPr>
          <w:trHeight w:val="524"/>
        </w:trPr>
        <w:tc>
          <w:tcPr>
            <w:tcW w:w="6946" w:type="dxa"/>
          </w:tcPr>
          <w:p w14:paraId="70D16D30" w14:textId="77777777" w:rsidR="0009220C" w:rsidRPr="00C83BD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C83BD5">
              <w:rPr>
                <w:rFonts w:asciiTheme="minorHAnsi" w:hAnsiTheme="minorHAnsi"/>
                <w:sz w:val="22"/>
                <w:szCs w:val="22"/>
              </w:rPr>
              <w:t>"Description": "Description too long"</w:t>
            </w:r>
          </w:p>
          <w:p w14:paraId="2D56CD6A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7613227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опис вантажу занадто довгий (максимум 100 символів)</w:t>
            </w:r>
          </w:p>
        </w:tc>
      </w:tr>
      <w:tr w:rsidR="0009220C" w:rsidRPr="0025190E" w14:paraId="46527E27" w14:textId="77777777" w:rsidTr="00306F98">
        <w:trPr>
          <w:trHeight w:val="524"/>
        </w:trPr>
        <w:tc>
          <w:tcPr>
            <w:tcW w:w="6946" w:type="dxa"/>
          </w:tcPr>
          <w:p w14:paraId="3662E875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"CitySender": "CitySender is incorrect"</w:t>
            </w:r>
          </w:p>
        </w:tc>
        <w:tc>
          <w:tcPr>
            <w:tcW w:w="4185" w:type="dxa"/>
          </w:tcPr>
          <w:p w14:paraId="0B7C9AFC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міста відправника вказаний невірно</w:t>
            </w:r>
          </w:p>
        </w:tc>
      </w:tr>
      <w:tr w:rsidR="0009220C" w:rsidRPr="00C83BD5" w14:paraId="11D851E7" w14:textId="77777777" w:rsidTr="00306F98">
        <w:trPr>
          <w:trHeight w:val="524"/>
        </w:trPr>
        <w:tc>
          <w:tcPr>
            <w:tcW w:w="6946" w:type="dxa"/>
          </w:tcPr>
          <w:p w14:paraId="65BE7861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"Sender": "Sender is incorrect"</w:t>
            </w:r>
          </w:p>
        </w:tc>
        <w:tc>
          <w:tcPr>
            <w:tcW w:w="4185" w:type="dxa"/>
          </w:tcPr>
          <w:p w14:paraId="571D15C0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відправника вказаний невірно</w:t>
            </w:r>
          </w:p>
        </w:tc>
      </w:tr>
      <w:tr w:rsidR="0009220C" w:rsidRPr="00840458" w14:paraId="6C2DD563" w14:textId="77777777" w:rsidTr="00306F98">
        <w:trPr>
          <w:trHeight w:val="524"/>
        </w:trPr>
        <w:tc>
          <w:tcPr>
            <w:tcW w:w="6946" w:type="dxa"/>
          </w:tcPr>
          <w:p w14:paraId="32CAB4A7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"SenderAddress": "SenderAddress is incorrect"</w:t>
            </w:r>
          </w:p>
        </w:tc>
        <w:tc>
          <w:tcPr>
            <w:tcW w:w="4185" w:type="dxa"/>
          </w:tcPr>
          <w:p w14:paraId="25814B2D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адреси відправника вказаний невірно</w:t>
            </w:r>
          </w:p>
        </w:tc>
      </w:tr>
      <w:tr w:rsidR="0009220C" w:rsidRPr="00840458" w14:paraId="109E2A6A" w14:textId="77777777" w:rsidTr="00306F98">
        <w:trPr>
          <w:trHeight w:val="524"/>
        </w:trPr>
        <w:tc>
          <w:tcPr>
            <w:tcW w:w="6946" w:type="dxa"/>
          </w:tcPr>
          <w:p w14:paraId="35602137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"ContactSender": "ContactSender is incorrect"</w:t>
            </w:r>
          </w:p>
        </w:tc>
        <w:tc>
          <w:tcPr>
            <w:tcW w:w="4185" w:type="dxa"/>
          </w:tcPr>
          <w:p w14:paraId="43E7045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контактної особи вказаний невірно</w:t>
            </w:r>
          </w:p>
        </w:tc>
      </w:tr>
      <w:tr w:rsidR="0009220C" w:rsidRPr="00C83BD5" w14:paraId="0A63B6F8" w14:textId="77777777" w:rsidTr="00306F98">
        <w:trPr>
          <w:trHeight w:val="524"/>
        </w:trPr>
        <w:tc>
          <w:tcPr>
            <w:tcW w:w="6946" w:type="dxa"/>
          </w:tcPr>
          <w:p w14:paraId="1ECDEFD0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"SendersPhone": "SendersPhone invalid format"</w:t>
            </w:r>
          </w:p>
        </w:tc>
        <w:tc>
          <w:tcPr>
            <w:tcW w:w="4185" w:type="dxa"/>
          </w:tcPr>
          <w:p w14:paraId="5D75C717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телефон відправника вказаний невірно</w:t>
            </w:r>
          </w:p>
        </w:tc>
      </w:tr>
      <w:tr w:rsidR="0009220C" w:rsidRPr="00840458" w14:paraId="44D9158D" w14:textId="77777777" w:rsidTr="00306F98">
        <w:trPr>
          <w:trHeight w:val="524"/>
        </w:trPr>
        <w:tc>
          <w:tcPr>
            <w:tcW w:w="6946" w:type="dxa"/>
          </w:tcPr>
          <w:p w14:paraId="2E6EF401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"CityRecipient": "CityRecipient incorrect"</w:t>
            </w:r>
          </w:p>
        </w:tc>
        <w:tc>
          <w:tcPr>
            <w:tcW w:w="4185" w:type="dxa"/>
          </w:tcPr>
          <w:p w14:paraId="71938EC5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міста отримувача вказаний невірно</w:t>
            </w:r>
          </w:p>
        </w:tc>
      </w:tr>
      <w:tr w:rsidR="0009220C" w:rsidRPr="00C83BD5" w14:paraId="59BDAD9E" w14:textId="77777777" w:rsidTr="00306F98">
        <w:trPr>
          <w:trHeight w:val="524"/>
        </w:trPr>
        <w:tc>
          <w:tcPr>
            <w:tcW w:w="6946" w:type="dxa"/>
          </w:tcPr>
          <w:p w14:paraId="571C90F9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"Recipient": "Recipient is incorrect"</w:t>
            </w:r>
          </w:p>
        </w:tc>
        <w:tc>
          <w:tcPr>
            <w:tcW w:w="4185" w:type="dxa"/>
          </w:tcPr>
          <w:p w14:paraId="7DF2769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отримувача вказаний невірно</w:t>
            </w:r>
          </w:p>
        </w:tc>
      </w:tr>
      <w:tr w:rsidR="0009220C" w:rsidRPr="00840458" w14:paraId="3B7BEB8E" w14:textId="77777777" w:rsidTr="00306F98">
        <w:trPr>
          <w:trHeight w:val="524"/>
        </w:trPr>
        <w:tc>
          <w:tcPr>
            <w:tcW w:w="6946" w:type="dxa"/>
          </w:tcPr>
          <w:p w14:paraId="5CBA69FA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"RecipientAddress": "RecipientAddress is incorrect"</w:t>
            </w:r>
          </w:p>
        </w:tc>
        <w:tc>
          <w:tcPr>
            <w:tcW w:w="4185" w:type="dxa"/>
          </w:tcPr>
          <w:p w14:paraId="76808504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адреси отримувача вказаний невірно</w:t>
            </w:r>
          </w:p>
        </w:tc>
      </w:tr>
      <w:tr w:rsidR="0009220C" w:rsidRPr="00840458" w14:paraId="2D3E3D35" w14:textId="77777777" w:rsidTr="00306F98">
        <w:trPr>
          <w:trHeight w:val="524"/>
        </w:trPr>
        <w:tc>
          <w:tcPr>
            <w:tcW w:w="6946" w:type="dxa"/>
          </w:tcPr>
          <w:p w14:paraId="1C087F3B" w14:textId="77777777" w:rsidR="0009220C" w:rsidRPr="001818C0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1818C0">
              <w:rPr>
                <w:rFonts w:asciiTheme="minorHAnsi" w:hAnsiTheme="minorHAnsi"/>
                <w:sz w:val="22"/>
                <w:szCs w:val="22"/>
              </w:rPr>
              <w:t>"ContactRecipient": "ContactRecipient is incorrect"</w:t>
            </w:r>
          </w:p>
        </w:tc>
        <w:tc>
          <w:tcPr>
            <w:tcW w:w="4185" w:type="dxa"/>
          </w:tcPr>
          <w:p w14:paraId="0D05A958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контактної особи отримувача вказаний невірно</w:t>
            </w:r>
          </w:p>
        </w:tc>
      </w:tr>
      <w:tr w:rsidR="0009220C" w:rsidRPr="00C83BD5" w14:paraId="3455206C" w14:textId="77777777" w:rsidTr="00306F98">
        <w:trPr>
          <w:trHeight w:val="524"/>
        </w:trPr>
        <w:tc>
          <w:tcPr>
            <w:tcW w:w="6946" w:type="dxa"/>
          </w:tcPr>
          <w:p w14:paraId="47BEE27C" w14:textId="77777777" w:rsidR="0009220C" w:rsidRPr="00840458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840458">
              <w:rPr>
                <w:rFonts w:asciiTheme="minorHAnsi" w:hAnsiTheme="minorHAnsi"/>
                <w:sz w:val="22"/>
                <w:szCs w:val="22"/>
              </w:rPr>
              <w:t>"RecipientsPhone": "RecipientsPhone invalid format"</w:t>
            </w:r>
          </w:p>
          <w:p w14:paraId="01038CC9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003CB76A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телефон отримувача вказаний невірно</w:t>
            </w:r>
          </w:p>
        </w:tc>
      </w:tr>
      <w:tr w:rsidR="0009220C" w:rsidRPr="00361AEC" w14:paraId="37F1E5ED" w14:textId="77777777" w:rsidTr="00306F98">
        <w:trPr>
          <w:trHeight w:val="524"/>
        </w:trPr>
        <w:tc>
          <w:tcPr>
            <w:tcW w:w="6946" w:type="dxa"/>
          </w:tcPr>
          <w:p w14:paraId="40C99614" w14:textId="77777777" w:rsidR="0009220C" w:rsidRPr="00361AE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61AEC">
              <w:rPr>
                <w:rFonts w:asciiTheme="minorHAnsi" w:hAnsiTheme="minorHAnsi"/>
                <w:sz w:val="22"/>
                <w:szCs w:val="22"/>
              </w:rPr>
              <w:t>"Ref": "Ref is invalid"</w:t>
            </w:r>
          </w:p>
          <w:p w14:paraId="108F4C3E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46CAB3B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не вірно вказаний ідентифікатор, ідентифікатор не вказаний</w:t>
            </w:r>
          </w:p>
        </w:tc>
      </w:tr>
      <w:tr w:rsidR="0009220C" w:rsidRPr="00361AEC" w14:paraId="4EDEA37C" w14:textId="77777777" w:rsidTr="00306F98">
        <w:trPr>
          <w:trHeight w:val="524"/>
        </w:trPr>
        <w:tc>
          <w:tcPr>
            <w:tcW w:w="6946" w:type="dxa"/>
          </w:tcPr>
          <w:p w14:paraId="560E99BA" w14:textId="77777777" w:rsidR="0009220C" w:rsidRPr="00361AE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61AEC">
              <w:rPr>
                <w:rFonts w:asciiTheme="minorHAnsi" w:hAnsiTheme="minorHAnsi"/>
                <w:sz w:val="22"/>
                <w:szCs w:val="22"/>
              </w:rPr>
              <w:t>"Document not found"</w:t>
            </w:r>
          </w:p>
          <w:p w14:paraId="092C4C3D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03758792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документ не знайдено</w:t>
            </w:r>
          </w:p>
        </w:tc>
      </w:tr>
      <w:tr w:rsidR="0009220C" w:rsidRPr="00361AEC" w14:paraId="080F3C06" w14:textId="77777777" w:rsidTr="00306F98">
        <w:trPr>
          <w:trHeight w:val="524"/>
        </w:trPr>
        <w:tc>
          <w:tcPr>
            <w:tcW w:w="6946" w:type="dxa"/>
          </w:tcPr>
          <w:p w14:paraId="4E32B5C5" w14:textId="77777777" w:rsidR="0009220C" w:rsidRPr="00361AE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361AEC">
              <w:rPr>
                <w:rFonts w:asciiTheme="minorHAnsi" w:hAnsiTheme="minorHAnsi"/>
                <w:sz w:val="22"/>
                <w:szCs w:val="22"/>
              </w:rPr>
              <w:t>"DocumentRefs is invalid"</w:t>
            </w:r>
          </w:p>
          <w:p w14:paraId="0A742BB9" w14:textId="77777777" w:rsidR="0009220C" w:rsidRPr="006D2757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5BE13ED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документу (ЕН) вказаний невірно, ідентифікатор не вказаний</w:t>
            </w:r>
          </w:p>
        </w:tc>
      </w:tr>
      <w:tr w:rsidR="0009220C" w:rsidRPr="00361AEC" w14:paraId="5AC409B9" w14:textId="77777777" w:rsidTr="00306F98">
        <w:trPr>
          <w:trHeight w:val="524"/>
        </w:trPr>
        <w:tc>
          <w:tcPr>
            <w:tcW w:w="6946" w:type="dxa"/>
          </w:tcPr>
          <w:p w14:paraId="4B7E6C40" w14:textId="77777777" w:rsidR="0009220C" w:rsidRPr="0008250B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8250B">
              <w:rPr>
                <w:rFonts w:asciiTheme="minorHAnsi" w:hAnsiTheme="minorHAnsi"/>
                <w:sz w:val="22"/>
                <w:szCs w:val="22"/>
              </w:rPr>
              <w:t>"Cost is changed"</w:t>
            </w:r>
          </w:p>
          <w:p w14:paraId="4C0BA452" w14:textId="77777777" w:rsidR="0009220C" w:rsidRPr="0008250B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  <w:lang w:val="ru-RU"/>
              </w:rPr>
            </w:pPr>
          </w:p>
        </w:tc>
        <w:tc>
          <w:tcPr>
            <w:tcW w:w="4185" w:type="dxa"/>
          </w:tcPr>
          <w:p w14:paraId="75ABCC28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суму оголошеної вартості змінено</w:t>
            </w:r>
          </w:p>
        </w:tc>
      </w:tr>
      <w:tr w:rsidR="0009220C" w:rsidRPr="0008250B" w14:paraId="1610CD6C" w14:textId="77777777" w:rsidTr="00306F98">
        <w:trPr>
          <w:trHeight w:val="524"/>
        </w:trPr>
        <w:tc>
          <w:tcPr>
            <w:tcW w:w="6946" w:type="dxa"/>
          </w:tcPr>
          <w:p w14:paraId="2DB5ED54" w14:textId="77777777" w:rsidR="0009220C" w:rsidRPr="0008250B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08250B">
              <w:rPr>
                <w:rFonts w:asciiTheme="minorHAnsi" w:hAnsiTheme="minorHAnsi"/>
                <w:sz w:val="22"/>
                <w:szCs w:val="22"/>
              </w:rPr>
              <w:t>"BackwardDeliveryData": "BackwardDelivery Money to WarehouseDoors is too high"</w:t>
            </w:r>
          </w:p>
          <w:p w14:paraId="375E714E" w14:textId="77777777" w:rsidR="0009220C" w:rsidRPr="00361AE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3D2D833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сума зворотної доставки цінних паперів за типом доставки (склад-двері) дуже велика</w:t>
            </w:r>
          </w:p>
        </w:tc>
      </w:tr>
      <w:tr w:rsidR="0009220C" w:rsidRPr="004220C1" w14:paraId="6EEA70A0" w14:textId="77777777" w:rsidTr="00306F98">
        <w:trPr>
          <w:trHeight w:val="524"/>
        </w:trPr>
        <w:tc>
          <w:tcPr>
            <w:tcW w:w="6946" w:type="dxa"/>
          </w:tcPr>
          <w:p w14:paraId="1DA5714B" w14:textId="77777777" w:rsidR="0009220C" w:rsidRPr="004220C1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220C1">
              <w:rPr>
                <w:rFonts w:asciiTheme="minorHAnsi" w:hAnsiTheme="minorHAnsi"/>
                <w:sz w:val="22"/>
                <w:szCs w:val="22"/>
              </w:rPr>
              <w:t>"BackwardDeliveryData": "BackwardDelivery CargoType is incorrect"</w:t>
            </w:r>
          </w:p>
          <w:p w14:paraId="6EF8018A" w14:textId="77777777" w:rsidR="0009220C" w:rsidRPr="00361AEC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3B600D49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тип вантажу зворотної доставки вказаний невірно або не вказаний</w:t>
            </w:r>
          </w:p>
        </w:tc>
      </w:tr>
      <w:tr w:rsidR="0009220C" w:rsidRPr="004220C1" w14:paraId="49113E8F" w14:textId="77777777" w:rsidTr="00306F98">
        <w:trPr>
          <w:trHeight w:val="524"/>
        </w:trPr>
        <w:tc>
          <w:tcPr>
            <w:tcW w:w="6946" w:type="dxa"/>
          </w:tcPr>
          <w:p w14:paraId="32EF926D" w14:textId="77777777" w:rsidR="0009220C" w:rsidRPr="004220C1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220C1">
              <w:rPr>
                <w:rFonts w:asciiTheme="minorHAnsi" w:hAnsiTheme="minorHAnsi"/>
                <w:sz w:val="22"/>
                <w:szCs w:val="22"/>
              </w:rPr>
              <w:t>"BackwardDeliveryData": "BackwardDelivery PayerType is incorrect"</w:t>
            </w:r>
          </w:p>
          <w:p w14:paraId="2BD13372" w14:textId="77777777" w:rsidR="0009220C" w:rsidRPr="004220C1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13AF59B5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тип платника зворотної доставки вказаний невірно аюо не вказаний</w:t>
            </w:r>
          </w:p>
        </w:tc>
      </w:tr>
      <w:tr w:rsidR="0009220C" w:rsidRPr="004162F5" w14:paraId="12A097D4" w14:textId="77777777" w:rsidTr="00306F98">
        <w:trPr>
          <w:trHeight w:val="524"/>
        </w:trPr>
        <w:tc>
          <w:tcPr>
            <w:tcW w:w="6946" w:type="dxa"/>
          </w:tcPr>
          <w:p w14:paraId="3599CA91" w14:textId="77777777" w:rsidR="0009220C" w:rsidRPr="004162F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162F5">
              <w:rPr>
                <w:rFonts w:asciiTheme="minorHAnsi" w:hAnsiTheme="minorHAnsi"/>
                <w:sz w:val="22"/>
                <w:szCs w:val="22"/>
              </w:rPr>
              <w:t>"BackwardDeliveryData": "BackwardDelivery CargoType, PayerType and RedeliveryString must be filled"</w:t>
            </w:r>
          </w:p>
          <w:p w14:paraId="67FCF59D" w14:textId="77777777" w:rsidR="0009220C" w:rsidRPr="004162F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E67792D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пластивості параметру зворотної доставки: тип вантажу, тип платника та сума зворотної доставки повинні бути заповнені</w:t>
            </w:r>
          </w:p>
        </w:tc>
      </w:tr>
      <w:tr w:rsidR="0009220C" w:rsidRPr="004162F5" w14:paraId="5CB9A98F" w14:textId="77777777" w:rsidTr="00306F98">
        <w:trPr>
          <w:trHeight w:val="524"/>
        </w:trPr>
        <w:tc>
          <w:tcPr>
            <w:tcW w:w="6946" w:type="dxa"/>
          </w:tcPr>
          <w:p w14:paraId="35ED69D2" w14:textId="77777777" w:rsidR="0009220C" w:rsidRPr="004162F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4162F5">
              <w:rPr>
                <w:rFonts w:asciiTheme="minorHAnsi" w:hAnsiTheme="minorHAnsi"/>
                <w:sz w:val="22"/>
                <w:szCs w:val="22"/>
              </w:rPr>
              <w:lastRenderedPageBreak/>
              <w:t>"CargoDetails": "CargoDetails CargoDescription is incorrect"</w:t>
            </w:r>
          </w:p>
          <w:p w14:paraId="700173E7" w14:textId="77777777" w:rsidR="0009220C" w:rsidRPr="004162F5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02C8643A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ідентифікатор типу вантажу вказаний невірно або не вказаний</w:t>
            </w:r>
          </w:p>
        </w:tc>
      </w:tr>
      <w:tr w:rsidR="0009220C" w:rsidRPr="00B77683" w14:paraId="157D07A2" w14:textId="77777777" w:rsidTr="00306F98">
        <w:trPr>
          <w:trHeight w:val="524"/>
        </w:trPr>
        <w:tc>
          <w:tcPr>
            <w:tcW w:w="6946" w:type="dxa"/>
          </w:tcPr>
          <w:p w14:paraId="59AABE66" w14:textId="77777777" w:rsidR="0009220C" w:rsidRPr="00B77683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77683">
              <w:rPr>
                <w:rFonts w:asciiTheme="minorHAnsi" w:hAnsiTheme="minorHAnsi"/>
                <w:sz w:val="22"/>
                <w:szCs w:val="22"/>
              </w:rPr>
              <w:t>"BackwardDeliveryData": "Trays cannot be empty"</w:t>
            </w:r>
          </w:p>
          <w:p w14:paraId="06572BAB" w14:textId="77777777" w:rsidR="0009220C" w:rsidRPr="00B77683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59330614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параметри піддонів не можуть бути порожніми</w:t>
            </w:r>
          </w:p>
        </w:tc>
      </w:tr>
      <w:tr w:rsidR="0009220C" w:rsidRPr="00B77683" w14:paraId="2088DC53" w14:textId="77777777" w:rsidTr="00306F98">
        <w:trPr>
          <w:trHeight w:val="524"/>
        </w:trPr>
        <w:tc>
          <w:tcPr>
            <w:tcW w:w="6946" w:type="dxa"/>
          </w:tcPr>
          <w:p w14:paraId="789A8792" w14:textId="77777777" w:rsidR="0009220C" w:rsidRPr="00B77683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B77683">
              <w:rPr>
                <w:rFonts w:asciiTheme="minorHAnsi" w:hAnsiTheme="minorHAnsi"/>
                <w:sz w:val="22"/>
                <w:szCs w:val="22"/>
              </w:rPr>
              <w:t>"CargoDetails": "CargoDetails Amount is too high"</w:t>
            </w:r>
          </w:p>
          <w:p w14:paraId="5B4FF54E" w14:textId="77777777" w:rsidR="0009220C" w:rsidRPr="00B77683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582A88C" w14:textId="77777777" w:rsidR="0009220C" w:rsidRPr="00B77683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кі</w:t>
            </w:r>
            <w:r>
              <w:rPr>
                <w:sz w:val="22"/>
                <w:szCs w:val="22"/>
              </w:rPr>
              <w:t>льк</w:t>
            </w:r>
            <w:r>
              <w:rPr>
                <w:sz w:val="22"/>
                <w:szCs w:val="22"/>
                <w:lang w:val="uk-UA"/>
              </w:rPr>
              <w:t>ість одиниць (піддонів) зворотної доставки дуже велике, максимальна кількість 999.</w:t>
            </w:r>
          </w:p>
        </w:tc>
      </w:tr>
      <w:tr w:rsidR="0009220C" w:rsidRPr="0078768D" w14:paraId="2050D216" w14:textId="77777777" w:rsidTr="00306F98">
        <w:trPr>
          <w:trHeight w:val="524"/>
        </w:trPr>
        <w:tc>
          <w:tcPr>
            <w:tcW w:w="6946" w:type="dxa"/>
          </w:tcPr>
          <w:p w14:paraId="3D793159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B69A2">
              <w:rPr>
                <w:rFonts w:asciiTheme="minorHAnsi" w:hAnsiTheme="minorHAnsi"/>
                <w:sz w:val="22"/>
                <w:szCs w:val="22"/>
              </w:rPr>
              <w:t>"DateTime is set to current"</w:t>
            </w:r>
          </w:p>
        </w:tc>
        <w:tc>
          <w:tcPr>
            <w:tcW w:w="4185" w:type="dxa"/>
          </w:tcPr>
          <w:p w14:paraId="6D66EAF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дата встановлюється не нижче поточної</w:t>
            </w:r>
          </w:p>
        </w:tc>
      </w:tr>
      <w:tr w:rsidR="0009220C" w:rsidRPr="00B77683" w14:paraId="605FAED8" w14:textId="77777777" w:rsidTr="00306F98">
        <w:trPr>
          <w:trHeight w:val="524"/>
        </w:trPr>
        <w:tc>
          <w:tcPr>
            <w:tcW w:w="6946" w:type="dxa"/>
          </w:tcPr>
          <w:p w14:paraId="57984D10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B69A2">
              <w:rPr>
                <w:rFonts w:asciiTheme="minorHAnsi" w:hAnsiTheme="minorHAnsi"/>
                <w:sz w:val="22"/>
                <w:szCs w:val="22"/>
              </w:rPr>
              <w:t>"VolumeWeight is changed"</w:t>
            </w:r>
          </w:p>
        </w:tc>
        <w:tc>
          <w:tcPr>
            <w:tcW w:w="4185" w:type="dxa"/>
          </w:tcPr>
          <w:p w14:paraId="08D14C10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обсяг ваги змінено</w:t>
            </w:r>
          </w:p>
        </w:tc>
      </w:tr>
      <w:tr w:rsidR="0009220C" w:rsidRPr="00B77683" w14:paraId="4608A49C" w14:textId="77777777" w:rsidTr="00306F98">
        <w:trPr>
          <w:trHeight w:val="524"/>
        </w:trPr>
        <w:tc>
          <w:tcPr>
            <w:tcW w:w="6946" w:type="dxa"/>
          </w:tcPr>
          <w:p w14:paraId="51C374AD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B69A2">
              <w:rPr>
                <w:rFonts w:asciiTheme="minorHAnsi" w:hAnsiTheme="minorHAnsi"/>
                <w:sz w:val="22"/>
                <w:szCs w:val="22"/>
              </w:rPr>
              <w:t>"SeatsAmount is changed"</w:t>
            </w:r>
          </w:p>
        </w:tc>
        <w:tc>
          <w:tcPr>
            <w:tcW w:w="4185" w:type="dxa"/>
          </w:tcPr>
          <w:p w14:paraId="525FF361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кількість місць вантажу змінено</w:t>
            </w:r>
          </w:p>
        </w:tc>
      </w:tr>
      <w:tr w:rsidR="0009220C" w:rsidRPr="00B77683" w14:paraId="26F14F31" w14:textId="77777777" w:rsidTr="00306F98">
        <w:trPr>
          <w:trHeight w:val="524"/>
        </w:trPr>
        <w:tc>
          <w:tcPr>
            <w:tcW w:w="6946" w:type="dxa"/>
          </w:tcPr>
          <w:p w14:paraId="549FBC61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B69A2">
              <w:rPr>
                <w:rFonts w:asciiTheme="minorHAnsi" w:hAnsiTheme="minorHAnsi"/>
                <w:sz w:val="22"/>
                <w:szCs w:val="22"/>
              </w:rPr>
              <w:t>"VolumeGeneral is changed"</w:t>
            </w:r>
          </w:p>
        </w:tc>
        <w:tc>
          <w:tcPr>
            <w:tcW w:w="4185" w:type="dxa"/>
          </w:tcPr>
          <w:p w14:paraId="0F0AA890" w14:textId="77777777" w:rsidR="0009220C" w:rsidRPr="0078768D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загальний об</w:t>
            </w:r>
            <w:r>
              <w:rPr>
                <w:sz w:val="22"/>
                <w:szCs w:val="22"/>
                <w:lang w:val="en-US"/>
              </w:rPr>
              <w:t>’</w:t>
            </w:r>
            <w:r>
              <w:rPr>
                <w:sz w:val="22"/>
                <w:szCs w:val="22"/>
                <w:lang w:val="uk-UA"/>
              </w:rPr>
              <w:t>єм змінено</w:t>
            </w:r>
          </w:p>
        </w:tc>
      </w:tr>
      <w:tr w:rsidR="0009220C" w:rsidRPr="00B77683" w14:paraId="405518EC" w14:textId="77777777" w:rsidTr="00306F98">
        <w:trPr>
          <w:trHeight w:val="524"/>
        </w:trPr>
        <w:tc>
          <w:tcPr>
            <w:tcW w:w="6946" w:type="dxa"/>
          </w:tcPr>
          <w:p w14:paraId="1277CB18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AB69A2">
              <w:rPr>
                <w:rFonts w:asciiTheme="minorHAnsi" w:hAnsiTheme="minorHAnsi"/>
                <w:sz w:val="22"/>
                <w:szCs w:val="22"/>
              </w:rPr>
              <w:t>"Weight is changed"</w:t>
            </w:r>
          </w:p>
        </w:tc>
        <w:tc>
          <w:tcPr>
            <w:tcW w:w="4185" w:type="dxa"/>
          </w:tcPr>
          <w:p w14:paraId="18B7055A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вага змінена</w:t>
            </w:r>
          </w:p>
        </w:tc>
      </w:tr>
      <w:tr w:rsidR="0009220C" w:rsidRPr="00B77683" w14:paraId="1D83F1BD" w14:textId="77777777" w:rsidTr="00306F98">
        <w:trPr>
          <w:trHeight w:val="524"/>
        </w:trPr>
        <w:tc>
          <w:tcPr>
            <w:tcW w:w="6946" w:type="dxa"/>
          </w:tcPr>
          <w:p w14:paraId="1BA9FDAA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  <w:r w:rsidRPr="0078768D">
              <w:rPr>
                <w:rFonts w:asciiTheme="minorHAnsi" w:hAnsiTheme="minorHAnsi"/>
                <w:sz w:val="22"/>
                <w:szCs w:val="22"/>
              </w:rPr>
              <w:t>"Cost": "Cost is too high"</w:t>
            </w:r>
          </w:p>
        </w:tc>
        <w:tc>
          <w:tcPr>
            <w:tcW w:w="4185" w:type="dxa"/>
          </w:tcPr>
          <w:p w14:paraId="637513C2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  <w:r>
              <w:rPr>
                <w:sz w:val="22"/>
                <w:szCs w:val="22"/>
                <w:lang w:val="uk-UA"/>
              </w:rPr>
              <w:t>- сума оголошеної вартісті занадто велика</w:t>
            </w:r>
          </w:p>
        </w:tc>
      </w:tr>
      <w:tr w:rsidR="0009220C" w:rsidRPr="009C474B" w14:paraId="19A1D682" w14:textId="77777777" w:rsidTr="00306F98">
        <w:trPr>
          <w:trHeight w:val="524"/>
        </w:trPr>
        <w:tc>
          <w:tcPr>
            <w:tcW w:w="6946" w:type="dxa"/>
          </w:tcPr>
          <w:p w14:paraId="066D2857" w14:textId="52165D35" w:rsidR="00355C58" w:rsidRPr="00355C58" w:rsidRDefault="00355C58" w:rsidP="00355C58">
            <w:pPr>
              <w:pStyle w:val="HTML"/>
              <w:rPr>
                <w:rFonts w:asciiTheme="minorHAnsi" w:hAnsiTheme="minorHAnsi"/>
                <w:sz w:val="22"/>
                <w:szCs w:val="22"/>
                <w:lang w:val="en-US"/>
              </w:rPr>
            </w:pPr>
            <w:r w:rsidRPr="00355C58">
              <w:rPr>
                <w:rFonts w:asciiTheme="minorHAnsi" w:hAnsiTheme="minorHAnsi"/>
                <w:sz w:val="22"/>
                <w:szCs w:val="22"/>
                <w:lang w:val="en-US"/>
              </w:rPr>
              <w:t>«</w:t>
            </w:r>
            <w:r w:rsidRPr="00355C58">
              <w:rPr>
                <w:rFonts w:asciiTheme="minorHAnsi" w:hAnsiTheme="minorHAnsi"/>
                <w:sz w:val="22"/>
                <w:szCs w:val="22"/>
              </w:rPr>
              <w:t>Type should be html or pdf</w:t>
            </w:r>
            <w:r w:rsidRPr="00355C58">
              <w:rPr>
                <w:rFonts w:asciiTheme="minorHAnsi" w:hAnsiTheme="minorHAnsi"/>
                <w:sz w:val="22"/>
                <w:szCs w:val="22"/>
                <w:lang w:val="en-US"/>
              </w:rPr>
              <w:t>»</w:t>
            </w:r>
          </w:p>
          <w:p w14:paraId="69DDA797" w14:textId="77777777" w:rsidR="0009220C" w:rsidRPr="00355C58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77733414" w14:textId="1914314E" w:rsidR="0009220C" w:rsidRPr="009C474B" w:rsidRDefault="00355C58" w:rsidP="000E657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uk-UA"/>
              </w:rPr>
              <w:t xml:space="preserve">- </w:t>
            </w:r>
            <w:r w:rsidR="009C474B">
              <w:rPr>
                <w:sz w:val="22"/>
                <w:szCs w:val="22"/>
                <w:lang w:val="uk-UA"/>
              </w:rPr>
              <w:t xml:space="preserve">тип документу повинен бути </w:t>
            </w:r>
            <w:r w:rsidR="009C474B">
              <w:rPr>
                <w:sz w:val="22"/>
                <w:szCs w:val="22"/>
                <w:lang w:val="en-US"/>
              </w:rPr>
              <w:t>pdf</w:t>
            </w:r>
            <w:r w:rsidR="009C474B">
              <w:rPr>
                <w:sz w:val="22"/>
                <w:szCs w:val="22"/>
                <w:lang w:val="uk-UA"/>
              </w:rPr>
              <w:t xml:space="preserve"> або </w:t>
            </w:r>
            <w:r w:rsidR="009C474B">
              <w:rPr>
                <w:sz w:val="22"/>
                <w:szCs w:val="22"/>
                <w:lang w:val="en-US"/>
              </w:rPr>
              <w:t>html</w:t>
            </w:r>
          </w:p>
        </w:tc>
      </w:tr>
      <w:tr w:rsidR="0009220C" w:rsidRPr="009C474B" w14:paraId="0DEF0DCD" w14:textId="77777777" w:rsidTr="00306F98">
        <w:trPr>
          <w:trHeight w:val="524"/>
        </w:trPr>
        <w:tc>
          <w:tcPr>
            <w:tcW w:w="6946" w:type="dxa"/>
          </w:tcPr>
          <w:p w14:paraId="70AEFAC9" w14:textId="77777777" w:rsidR="0009220C" w:rsidRPr="009C474B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  <w:lang w:val="ru-RU"/>
              </w:rPr>
            </w:pPr>
          </w:p>
        </w:tc>
        <w:tc>
          <w:tcPr>
            <w:tcW w:w="4185" w:type="dxa"/>
          </w:tcPr>
          <w:p w14:paraId="03D7EEC1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6D2B0A76" w14:textId="77777777" w:rsidTr="00306F98">
        <w:trPr>
          <w:trHeight w:val="524"/>
        </w:trPr>
        <w:tc>
          <w:tcPr>
            <w:tcW w:w="6946" w:type="dxa"/>
          </w:tcPr>
          <w:p w14:paraId="26F120FB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0B8AF6C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54BEA3CC" w14:textId="77777777" w:rsidTr="00306F98">
        <w:trPr>
          <w:trHeight w:val="524"/>
        </w:trPr>
        <w:tc>
          <w:tcPr>
            <w:tcW w:w="6946" w:type="dxa"/>
          </w:tcPr>
          <w:p w14:paraId="273D319A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71A4A79A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004D211E" w14:textId="77777777" w:rsidTr="00306F98">
        <w:trPr>
          <w:trHeight w:val="524"/>
        </w:trPr>
        <w:tc>
          <w:tcPr>
            <w:tcW w:w="6946" w:type="dxa"/>
          </w:tcPr>
          <w:p w14:paraId="309EB5D5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53B2755C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18B72EC8" w14:textId="77777777" w:rsidTr="00306F98">
        <w:trPr>
          <w:trHeight w:val="524"/>
        </w:trPr>
        <w:tc>
          <w:tcPr>
            <w:tcW w:w="6946" w:type="dxa"/>
          </w:tcPr>
          <w:p w14:paraId="29FC3572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4B9B1D13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6375A33B" w14:textId="77777777" w:rsidTr="00306F98">
        <w:trPr>
          <w:trHeight w:val="524"/>
        </w:trPr>
        <w:tc>
          <w:tcPr>
            <w:tcW w:w="6946" w:type="dxa"/>
          </w:tcPr>
          <w:p w14:paraId="468A7012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47FA2BF8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3AF26314" w14:textId="77777777" w:rsidTr="00306F98">
        <w:trPr>
          <w:trHeight w:val="524"/>
        </w:trPr>
        <w:tc>
          <w:tcPr>
            <w:tcW w:w="6946" w:type="dxa"/>
          </w:tcPr>
          <w:p w14:paraId="3303FBFB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3AE69517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7D30225A" w14:textId="77777777" w:rsidTr="00306F98">
        <w:trPr>
          <w:trHeight w:val="524"/>
        </w:trPr>
        <w:tc>
          <w:tcPr>
            <w:tcW w:w="6946" w:type="dxa"/>
          </w:tcPr>
          <w:p w14:paraId="7FCFDA4B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3F65BE4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17DF5D6D" w14:textId="77777777" w:rsidTr="00306F98">
        <w:trPr>
          <w:trHeight w:val="524"/>
        </w:trPr>
        <w:tc>
          <w:tcPr>
            <w:tcW w:w="6946" w:type="dxa"/>
          </w:tcPr>
          <w:p w14:paraId="3AA2BF72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10974FDC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3A7BB0F5" w14:textId="77777777" w:rsidTr="00306F98">
        <w:trPr>
          <w:trHeight w:val="524"/>
        </w:trPr>
        <w:tc>
          <w:tcPr>
            <w:tcW w:w="6946" w:type="dxa"/>
          </w:tcPr>
          <w:p w14:paraId="6F0FE268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4F6D9861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10465E34" w14:textId="77777777" w:rsidTr="00306F98">
        <w:trPr>
          <w:trHeight w:val="524"/>
        </w:trPr>
        <w:tc>
          <w:tcPr>
            <w:tcW w:w="6946" w:type="dxa"/>
          </w:tcPr>
          <w:p w14:paraId="36407A2D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29BDBA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34F49A73" w14:textId="77777777" w:rsidTr="00306F98">
        <w:trPr>
          <w:trHeight w:val="524"/>
        </w:trPr>
        <w:tc>
          <w:tcPr>
            <w:tcW w:w="6946" w:type="dxa"/>
          </w:tcPr>
          <w:p w14:paraId="76989DC5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57E98733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7AB6C8AA" w14:textId="77777777" w:rsidTr="00306F98">
        <w:trPr>
          <w:trHeight w:val="524"/>
        </w:trPr>
        <w:tc>
          <w:tcPr>
            <w:tcW w:w="6946" w:type="dxa"/>
          </w:tcPr>
          <w:p w14:paraId="26D60F56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7D171CB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6BA4D583" w14:textId="77777777" w:rsidTr="00306F98">
        <w:trPr>
          <w:trHeight w:val="524"/>
        </w:trPr>
        <w:tc>
          <w:tcPr>
            <w:tcW w:w="6946" w:type="dxa"/>
          </w:tcPr>
          <w:p w14:paraId="513D1692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F97BFC6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0D050B36" w14:textId="77777777" w:rsidTr="00306F98">
        <w:trPr>
          <w:trHeight w:val="524"/>
        </w:trPr>
        <w:tc>
          <w:tcPr>
            <w:tcW w:w="6946" w:type="dxa"/>
          </w:tcPr>
          <w:p w14:paraId="2D9FE07A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697372B9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0D32C329" w14:textId="77777777" w:rsidTr="00306F98">
        <w:trPr>
          <w:trHeight w:val="524"/>
        </w:trPr>
        <w:tc>
          <w:tcPr>
            <w:tcW w:w="6946" w:type="dxa"/>
          </w:tcPr>
          <w:p w14:paraId="158BCE97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F8144A2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64775BAF" w14:textId="77777777" w:rsidTr="00306F98">
        <w:trPr>
          <w:trHeight w:val="524"/>
        </w:trPr>
        <w:tc>
          <w:tcPr>
            <w:tcW w:w="6946" w:type="dxa"/>
          </w:tcPr>
          <w:p w14:paraId="6F75BA3B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12766E6F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  <w:tr w:rsidR="0009220C" w:rsidRPr="009C474B" w14:paraId="50E34997" w14:textId="77777777" w:rsidTr="00306F98">
        <w:trPr>
          <w:trHeight w:val="524"/>
        </w:trPr>
        <w:tc>
          <w:tcPr>
            <w:tcW w:w="6946" w:type="dxa"/>
          </w:tcPr>
          <w:p w14:paraId="52052DBA" w14:textId="77777777" w:rsidR="0009220C" w:rsidRPr="00AB69A2" w:rsidRDefault="0009220C" w:rsidP="000E657E">
            <w:pPr>
              <w:pStyle w:val="HTML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4185" w:type="dxa"/>
          </w:tcPr>
          <w:p w14:paraId="2BB81AA7" w14:textId="77777777" w:rsidR="0009220C" w:rsidRDefault="0009220C" w:rsidP="000E657E">
            <w:pPr>
              <w:rPr>
                <w:sz w:val="22"/>
                <w:szCs w:val="22"/>
                <w:lang w:val="uk-UA"/>
              </w:rPr>
            </w:pPr>
          </w:p>
        </w:tc>
      </w:tr>
    </w:tbl>
    <w:p w14:paraId="3FB3EF4A" w14:textId="77777777" w:rsidR="00E612D1" w:rsidRPr="009C474B" w:rsidRDefault="00E612D1" w:rsidP="00E612D1"/>
    <w:p w14:paraId="74EFC2F8" w14:textId="77777777" w:rsidR="00E612D1" w:rsidRPr="009C474B" w:rsidRDefault="00E612D1" w:rsidP="00E612D1"/>
    <w:p w14:paraId="4C44742F" w14:textId="77777777" w:rsidR="00E612D1" w:rsidRPr="009C474B" w:rsidRDefault="00E612D1" w:rsidP="00E612D1"/>
    <w:p w14:paraId="792A1E31" w14:textId="77777777" w:rsidR="00E612D1" w:rsidRPr="009C474B" w:rsidRDefault="00E612D1" w:rsidP="00E612D1"/>
    <w:p w14:paraId="5FD525F3" w14:textId="77777777" w:rsidR="00E612D1" w:rsidRPr="009C474B" w:rsidRDefault="00E612D1" w:rsidP="00E612D1"/>
    <w:p w14:paraId="0F1DC7B4" w14:textId="77777777" w:rsidR="00E612D1" w:rsidRPr="009C474B" w:rsidRDefault="00E612D1" w:rsidP="00E612D1"/>
    <w:p w14:paraId="0482F180" w14:textId="77777777" w:rsidR="00E612D1" w:rsidRPr="009C474B" w:rsidRDefault="00E612D1" w:rsidP="00E612D1"/>
    <w:p w14:paraId="2E777C50" w14:textId="77777777" w:rsidR="00E612D1" w:rsidRPr="009C474B" w:rsidRDefault="00E612D1" w:rsidP="00E612D1"/>
    <w:p w14:paraId="38E8E779" w14:textId="77777777" w:rsidR="00E612D1" w:rsidRPr="009C474B" w:rsidRDefault="00E612D1" w:rsidP="00E612D1"/>
    <w:p w14:paraId="5A04E1B3" w14:textId="77777777" w:rsidR="00E612D1" w:rsidRPr="009C474B" w:rsidRDefault="00E612D1" w:rsidP="00E612D1"/>
    <w:p w14:paraId="08537A94" w14:textId="77777777" w:rsidR="00E612D1" w:rsidRPr="009C474B" w:rsidRDefault="00E612D1" w:rsidP="00E612D1"/>
    <w:p w14:paraId="05923E7C" w14:textId="77777777" w:rsidR="00E612D1" w:rsidRPr="009C474B" w:rsidRDefault="00E612D1" w:rsidP="00E612D1"/>
    <w:p w14:paraId="5673CFCC" w14:textId="77777777" w:rsidR="00E612D1" w:rsidRPr="009C474B" w:rsidRDefault="00E612D1" w:rsidP="00E612D1"/>
    <w:p w14:paraId="33F79A27" w14:textId="77777777" w:rsidR="00E612D1" w:rsidRPr="009C474B" w:rsidRDefault="00E612D1" w:rsidP="00E612D1"/>
    <w:p w14:paraId="3CE1AA3A" w14:textId="77777777" w:rsidR="00E612D1" w:rsidRPr="009C474B" w:rsidRDefault="00E612D1" w:rsidP="00E612D1"/>
    <w:p w14:paraId="384C47AA" w14:textId="77777777" w:rsidR="00E612D1" w:rsidRPr="009C474B" w:rsidRDefault="00E612D1" w:rsidP="00E612D1"/>
    <w:p w14:paraId="6166215E" w14:textId="77777777" w:rsidR="00E612D1" w:rsidRPr="009C474B" w:rsidRDefault="00E612D1" w:rsidP="00E612D1"/>
    <w:p w14:paraId="261B0079" w14:textId="77777777" w:rsidR="00E612D1" w:rsidRPr="009C474B" w:rsidRDefault="00E612D1" w:rsidP="00E612D1"/>
    <w:p w14:paraId="74EDD5F4" w14:textId="77777777" w:rsidR="00E612D1" w:rsidRPr="009C474B" w:rsidRDefault="00E612D1" w:rsidP="00E612D1"/>
    <w:p w14:paraId="6335F417" w14:textId="77777777" w:rsidR="00E612D1" w:rsidRPr="009C474B" w:rsidRDefault="00E612D1" w:rsidP="00E612D1"/>
    <w:p w14:paraId="27E1F956" w14:textId="77777777" w:rsidR="00E612D1" w:rsidRPr="009C474B" w:rsidRDefault="00E612D1" w:rsidP="00E612D1"/>
    <w:p w14:paraId="2327300F" w14:textId="77777777" w:rsidR="00E612D1" w:rsidRPr="009C474B" w:rsidRDefault="00E612D1" w:rsidP="00E612D1"/>
    <w:p w14:paraId="316B84CB" w14:textId="77777777" w:rsidR="00E612D1" w:rsidRPr="009C474B" w:rsidRDefault="00E612D1" w:rsidP="00E612D1"/>
    <w:p w14:paraId="04D23551" w14:textId="77777777" w:rsidR="00E612D1" w:rsidRPr="009C474B" w:rsidRDefault="00E612D1" w:rsidP="00E612D1"/>
    <w:p w14:paraId="0F54288A" w14:textId="77777777" w:rsidR="00E612D1" w:rsidRPr="009C474B" w:rsidRDefault="00E612D1" w:rsidP="00E612D1"/>
    <w:p w14:paraId="2AA3EDE2" w14:textId="77777777" w:rsidR="00E612D1" w:rsidRPr="00DF10D3" w:rsidRDefault="00E612D1" w:rsidP="00E612D1">
      <w:pPr>
        <w:rPr>
          <w:lang w:val="uk-UA" w:eastAsia="uk-UA"/>
        </w:rPr>
      </w:pPr>
    </w:p>
    <w:p w14:paraId="05F0A6A8" w14:textId="77777777" w:rsidR="002B2A25" w:rsidRDefault="002B2A25" w:rsidP="002B2A25">
      <w:pPr>
        <w:pStyle w:val="NP"/>
      </w:pPr>
    </w:p>
    <w:p w14:paraId="23F944F7" w14:textId="77777777" w:rsidR="002B2A25" w:rsidRPr="002B2A25" w:rsidRDefault="002B2A25" w:rsidP="002B2A25">
      <w:pPr>
        <w:pStyle w:val="NP1"/>
      </w:pPr>
    </w:p>
    <w:sectPr w:rsidR="002B2A25" w:rsidRPr="002B2A25" w:rsidSect="00FC32A5">
      <w:headerReference w:type="default" r:id="rId49"/>
      <w:footerReference w:type="default" r:id="rId50"/>
      <w:pgSz w:w="11906" w:h="16838" w:code="9"/>
      <w:pgMar w:top="851" w:right="567" w:bottom="567" w:left="1701" w:header="28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7C9923" w14:textId="77777777" w:rsidR="009813C2" w:rsidRDefault="009813C2">
      <w:r>
        <w:separator/>
      </w:r>
    </w:p>
  </w:endnote>
  <w:endnote w:type="continuationSeparator" w:id="0">
    <w:p w14:paraId="52FDE39A" w14:textId="77777777" w:rsidR="009813C2" w:rsidRDefault="00981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6446417"/>
      <w:docPartObj>
        <w:docPartGallery w:val="Page Numbers (Bottom of Page)"/>
        <w:docPartUnique/>
      </w:docPartObj>
    </w:sdtPr>
    <w:sdtContent>
      <w:p w14:paraId="61A6F7C0" w14:textId="6719E4D2" w:rsidR="009813C2" w:rsidRDefault="009813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F4F">
          <w:rPr>
            <w:noProof/>
          </w:rPr>
          <w:t>60</w:t>
        </w:r>
        <w:r>
          <w:fldChar w:fldCharType="end"/>
        </w:r>
      </w:p>
    </w:sdtContent>
  </w:sdt>
  <w:p w14:paraId="113A2537" w14:textId="77777777" w:rsidR="009813C2" w:rsidRDefault="009813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AC9C53" w14:textId="77777777" w:rsidR="009813C2" w:rsidRDefault="009813C2">
      <w:r>
        <w:separator/>
      </w:r>
    </w:p>
  </w:footnote>
  <w:footnote w:type="continuationSeparator" w:id="0">
    <w:p w14:paraId="6DE1C0E0" w14:textId="77777777" w:rsidR="009813C2" w:rsidRDefault="00981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E48AA" w14:textId="77777777" w:rsidR="009813C2" w:rsidRDefault="009813C2">
    <w:pPr>
      <w:pStyle w:val="a3"/>
    </w:pPr>
  </w:p>
  <w:p w14:paraId="013D7BB8" w14:textId="77777777" w:rsidR="009813C2" w:rsidRDefault="009813C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220"/>
        </w:tabs>
        <w:ind w:left="122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  <w:sz w:val="20"/>
      </w:rPr>
    </w:lvl>
  </w:abstractNum>
  <w:abstractNum w:abstractNumId="5" w15:restartNumberingAfterBreak="0">
    <w:nsid w:val="00415B4B"/>
    <w:multiLevelType w:val="multilevel"/>
    <w:tmpl w:val="14BA8E6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cs="Times New Roman"/>
        <w:i w:val="0"/>
      </w:rPr>
    </w:lvl>
    <w:lvl w:ilvl="3">
      <w:start w:val="1"/>
      <w:numFmt w:val="decimal"/>
      <w:lvlText w:val="%1.%2.%3.%4"/>
      <w:lvlJc w:val="left"/>
      <w:pPr>
        <w:ind w:left="2991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6" w15:restartNumberingAfterBreak="0">
    <w:nsid w:val="035E68AA"/>
    <w:multiLevelType w:val="hybridMultilevel"/>
    <w:tmpl w:val="31E0D662"/>
    <w:lvl w:ilvl="0" w:tplc="5B369AF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AA0D63"/>
    <w:multiLevelType w:val="hybridMultilevel"/>
    <w:tmpl w:val="9DCE7B70"/>
    <w:lvl w:ilvl="0" w:tplc="A4E6B3DC">
      <w:numFmt w:val="bullet"/>
      <w:lvlText w:val="-"/>
      <w:lvlJc w:val="left"/>
      <w:pPr>
        <w:ind w:left="1494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1957527C"/>
    <w:multiLevelType w:val="hybridMultilevel"/>
    <w:tmpl w:val="0A944FC2"/>
    <w:lvl w:ilvl="0" w:tplc="0B66A09C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912" w:hanging="360"/>
      </w:pPr>
    </w:lvl>
    <w:lvl w:ilvl="2" w:tplc="0422001B" w:tentative="1">
      <w:start w:val="1"/>
      <w:numFmt w:val="lowerRoman"/>
      <w:lvlText w:val="%3."/>
      <w:lvlJc w:val="right"/>
      <w:pPr>
        <w:ind w:left="4632" w:hanging="180"/>
      </w:pPr>
    </w:lvl>
    <w:lvl w:ilvl="3" w:tplc="0422000F" w:tentative="1">
      <w:start w:val="1"/>
      <w:numFmt w:val="decimal"/>
      <w:lvlText w:val="%4."/>
      <w:lvlJc w:val="left"/>
      <w:pPr>
        <w:ind w:left="5352" w:hanging="360"/>
      </w:pPr>
    </w:lvl>
    <w:lvl w:ilvl="4" w:tplc="04220019" w:tentative="1">
      <w:start w:val="1"/>
      <w:numFmt w:val="lowerLetter"/>
      <w:lvlText w:val="%5."/>
      <w:lvlJc w:val="left"/>
      <w:pPr>
        <w:ind w:left="6072" w:hanging="360"/>
      </w:pPr>
    </w:lvl>
    <w:lvl w:ilvl="5" w:tplc="0422001B" w:tentative="1">
      <w:start w:val="1"/>
      <w:numFmt w:val="lowerRoman"/>
      <w:lvlText w:val="%6."/>
      <w:lvlJc w:val="right"/>
      <w:pPr>
        <w:ind w:left="6792" w:hanging="180"/>
      </w:pPr>
    </w:lvl>
    <w:lvl w:ilvl="6" w:tplc="0422000F" w:tentative="1">
      <w:start w:val="1"/>
      <w:numFmt w:val="decimal"/>
      <w:lvlText w:val="%7."/>
      <w:lvlJc w:val="left"/>
      <w:pPr>
        <w:ind w:left="7512" w:hanging="360"/>
      </w:pPr>
    </w:lvl>
    <w:lvl w:ilvl="7" w:tplc="04220019" w:tentative="1">
      <w:start w:val="1"/>
      <w:numFmt w:val="lowerLetter"/>
      <w:lvlText w:val="%8."/>
      <w:lvlJc w:val="left"/>
      <w:pPr>
        <w:ind w:left="8232" w:hanging="360"/>
      </w:pPr>
    </w:lvl>
    <w:lvl w:ilvl="8" w:tplc="0422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1E5D043C"/>
    <w:multiLevelType w:val="hybridMultilevel"/>
    <w:tmpl w:val="46EADD8A"/>
    <w:lvl w:ilvl="0" w:tplc="AEF0D044">
      <w:start w:val="1"/>
      <w:numFmt w:val="decimal"/>
      <w:lvlText w:val="%1."/>
      <w:lvlJc w:val="left"/>
      <w:pPr>
        <w:ind w:left="3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930" w:hanging="360"/>
      </w:pPr>
    </w:lvl>
    <w:lvl w:ilvl="2" w:tplc="0422001B" w:tentative="1">
      <w:start w:val="1"/>
      <w:numFmt w:val="lowerRoman"/>
      <w:lvlText w:val="%3."/>
      <w:lvlJc w:val="right"/>
      <w:pPr>
        <w:ind w:left="4650" w:hanging="180"/>
      </w:pPr>
    </w:lvl>
    <w:lvl w:ilvl="3" w:tplc="0422000F" w:tentative="1">
      <w:start w:val="1"/>
      <w:numFmt w:val="decimal"/>
      <w:lvlText w:val="%4."/>
      <w:lvlJc w:val="left"/>
      <w:pPr>
        <w:ind w:left="5370" w:hanging="360"/>
      </w:pPr>
    </w:lvl>
    <w:lvl w:ilvl="4" w:tplc="04220019" w:tentative="1">
      <w:start w:val="1"/>
      <w:numFmt w:val="lowerLetter"/>
      <w:lvlText w:val="%5."/>
      <w:lvlJc w:val="left"/>
      <w:pPr>
        <w:ind w:left="6090" w:hanging="360"/>
      </w:pPr>
    </w:lvl>
    <w:lvl w:ilvl="5" w:tplc="0422001B" w:tentative="1">
      <w:start w:val="1"/>
      <w:numFmt w:val="lowerRoman"/>
      <w:lvlText w:val="%6."/>
      <w:lvlJc w:val="right"/>
      <w:pPr>
        <w:ind w:left="6810" w:hanging="180"/>
      </w:pPr>
    </w:lvl>
    <w:lvl w:ilvl="6" w:tplc="0422000F" w:tentative="1">
      <w:start w:val="1"/>
      <w:numFmt w:val="decimal"/>
      <w:lvlText w:val="%7."/>
      <w:lvlJc w:val="left"/>
      <w:pPr>
        <w:ind w:left="7530" w:hanging="360"/>
      </w:pPr>
    </w:lvl>
    <w:lvl w:ilvl="7" w:tplc="04220019" w:tentative="1">
      <w:start w:val="1"/>
      <w:numFmt w:val="lowerLetter"/>
      <w:lvlText w:val="%8."/>
      <w:lvlJc w:val="left"/>
      <w:pPr>
        <w:ind w:left="8250" w:hanging="360"/>
      </w:pPr>
    </w:lvl>
    <w:lvl w:ilvl="8" w:tplc="0422001B" w:tentative="1">
      <w:start w:val="1"/>
      <w:numFmt w:val="lowerRoman"/>
      <w:lvlText w:val="%9."/>
      <w:lvlJc w:val="right"/>
      <w:pPr>
        <w:ind w:left="8970" w:hanging="180"/>
      </w:pPr>
    </w:lvl>
  </w:abstractNum>
  <w:abstractNum w:abstractNumId="10" w15:restartNumberingAfterBreak="0">
    <w:nsid w:val="259624A1"/>
    <w:multiLevelType w:val="hybridMultilevel"/>
    <w:tmpl w:val="C5CCBB38"/>
    <w:lvl w:ilvl="0" w:tplc="B14426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C735B"/>
    <w:multiLevelType w:val="hybridMultilevel"/>
    <w:tmpl w:val="6BD4FC10"/>
    <w:lvl w:ilvl="0" w:tplc="80501358">
      <w:start w:val="1"/>
      <w:numFmt w:val="decimal"/>
      <w:lvlText w:val="%1."/>
      <w:lvlJc w:val="left"/>
      <w:pPr>
        <w:ind w:left="249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10" w:hanging="360"/>
      </w:pPr>
    </w:lvl>
    <w:lvl w:ilvl="2" w:tplc="0422001B" w:tentative="1">
      <w:start w:val="1"/>
      <w:numFmt w:val="lowerRoman"/>
      <w:lvlText w:val="%3."/>
      <w:lvlJc w:val="right"/>
      <w:pPr>
        <w:ind w:left="3930" w:hanging="180"/>
      </w:pPr>
    </w:lvl>
    <w:lvl w:ilvl="3" w:tplc="0422000F" w:tentative="1">
      <w:start w:val="1"/>
      <w:numFmt w:val="decimal"/>
      <w:lvlText w:val="%4."/>
      <w:lvlJc w:val="left"/>
      <w:pPr>
        <w:ind w:left="4650" w:hanging="360"/>
      </w:pPr>
    </w:lvl>
    <w:lvl w:ilvl="4" w:tplc="04220019" w:tentative="1">
      <w:start w:val="1"/>
      <w:numFmt w:val="lowerLetter"/>
      <w:lvlText w:val="%5."/>
      <w:lvlJc w:val="left"/>
      <w:pPr>
        <w:ind w:left="5370" w:hanging="360"/>
      </w:pPr>
    </w:lvl>
    <w:lvl w:ilvl="5" w:tplc="0422001B" w:tentative="1">
      <w:start w:val="1"/>
      <w:numFmt w:val="lowerRoman"/>
      <w:lvlText w:val="%6."/>
      <w:lvlJc w:val="right"/>
      <w:pPr>
        <w:ind w:left="6090" w:hanging="180"/>
      </w:pPr>
    </w:lvl>
    <w:lvl w:ilvl="6" w:tplc="0422000F" w:tentative="1">
      <w:start w:val="1"/>
      <w:numFmt w:val="decimal"/>
      <w:lvlText w:val="%7."/>
      <w:lvlJc w:val="left"/>
      <w:pPr>
        <w:ind w:left="6810" w:hanging="360"/>
      </w:pPr>
    </w:lvl>
    <w:lvl w:ilvl="7" w:tplc="04220019" w:tentative="1">
      <w:start w:val="1"/>
      <w:numFmt w:val="lowerLetter"/>
      <w:lvlText w:val="%8."/>
      <w:lvlJc w:val="left"/>
      <w:pPr>
        <w:ind w:left="7530" w:hanging="360"/>
      </w:pPr>
    </w:lvl>
    <w:lvl w:ilvl="8" w:tplc="0422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12" w15:restartNumberingAfterBreak="0">
    <w:nsid w:val="27B34473"/>
    <w:multiLevelType w:val="multilevel"/>
    <w:tmpl w:val="5AF0191C"/>
    <w:lvl w:ilvl="0">
      <w:start w:val="1"/>
      <w:numFmt w:val="bullet"/>
      <w:pStyle w:val="1VNP"/>
      <w:lvlText w:val=""/>
      <w:lvlJc w:val="left"/>
      <w:pPr>
        <w:tabs>
          <w:tab w:val="num" w:pos="1134"/>
        </w:tabs>
        <w:ind w:left="0" w:firstLine="56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</w:rPr>
    </w:lvl>
    <w:lvl w:ilvl="1">
      <w:start w:val="1"/>
      <w:numFmt w:val="bullet"/>
      <w:pStyle w:val="2-NP"/>
      <w:lvlText w:val="­"/>
      <w:lvlJc w:val="left"/>
      <w:pPr>
        <w:tabs>
          <w:tab w:val="num" w:pos="1701"/>
        </w:tabs>
        <w:ind w:left="567" w:firstLine="567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</w:rPr>
    </w:lvl>
    <w:lvl w:ilvl="2">
      <w:start w:val="1"/>
      <w:numFmt w:val="none"/>
      <w:lvlRestart w:val="0"/>
      <w:suff w:val="nothing"/>
      <w:lvlText w:val="Заборонений рівень 3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vertAlign w:val="baseline"/>
      </w:rPr>
    </w:lvl>
    <w:lvl w:ilvl="3">
      <w:start w:val="1"/>
      <w:numFmt w:val="none"/>
      <w:lvlRestart w:val="0"/>
      <w:suff w:val="nothing"/>
      <w:lvlText w:val="Заборонений рівень 4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  <w:lvl w:ilvl="4">
      <w:start w:val="1"/>
      <w:numFmt w:val="none"/>
      <w:lvlRestart w:val="0"/>
      <w:suff w:val="nothing"/>
      <w:lvlText w:val="Заборонений рівень 5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  <w:lvl w:ilvl="5">
      <w:start w:val="1"/>
      <w:numFmt w:val="none"/>
      <w:lvlRestart w:val="0"/>
      <w:suff w:val="nothing"/>
      <w:lvlText w:val="Заборонений рівень 6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  <w:lvl w:ilvl="6">
      <w:start w:val="1"/>
      <w:numFmt w:val="none"/>
      <w:lvlRestart w:val="0"/>
      <w:suff w:val="nothing"/>
      <w:lvlText w:val="Заборонений рівень 7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  <w:lvl w:ilvl="7">
      <w:start w:val="1"/>
      <w:numFmt w:val="none"/>
      <w:lvlRestart w:val="0"/>
      <w:suff w:val="nothing"/>
      <w:lvlText w:val="Заборонений рівень 8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  <w:lvl w:ilvl="8">
      <w:start w:val="1"/>
      <w:numFmt w:val="none"/>
      <w:lvlRestart w:val="0"/>
      <w:suff w:val="nothing"/>
      <w:lvlText w:val="Заборонений рівень 9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7030A0"/>
        <w:sz w:val="24"/>
        <w:u w:val="none"/>
        <w:vertAlign w:val="baseline"/>
      </w:rPr>
    </w:lvl>
  </w:abstractNum>
  <w:abstractNum w:abstractNumId="13" w15:restartNumberingAfterBreak="0">
    <w:nsid w:val="2B325403"/>
    <w:multiLevelType w:val="multilevel"/>
    <w:tmpl w:val="B18AA064"/>
    <w:lvl w:ilvl="0">
      <w:start w:val="1"/>
      <w:numFmt w:val="decimal"/>
      <w:pStyle w:val="-1NP"/>
      <w:lvlText w:val="%1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/>
        <w:smallCaps w:val="0"/>
        <w:strike w:val="0"/>
        <w:dstrike w:val="0"/>
        <w:vanish w:val="0"/>
        <w:color w:val="000000"/>
        <w:sz w:val="28"/>
        <w:u w:val="none"/>
        <w:vertAlign w:val="baseline"/>
      </w:rPr>
    </w:lvl>
    <w:lvl w:ilvl="1">
      <w:start w:val="1"/>
      <w:numFmt w:val="decimal"/>
      <w:pStyle w:val="-2NP"/>
      <w:lvlText w:val="%1.%2"/>
      <w:lvlJc w:val="left"/>
      <w:pPr>
        <w:tabs>
          <w:tab w:val="num" w:pos="851"/>
        </w:tabs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</w:rPr>
    </w:lvl>
    <w:lvl w:ilvl="2">
      <w:start w:val="1"/>
      <w:numFmt w:val="decimal"/>
      <w:pStyle w:val="-3NP"/>
      <w:lvlText w:val="%1.%2.%3"/>
      <w:lvlJc w:val="left"/>
      <w:pPr>
        <w:tabs>
          <w:tab w:val="num" w:pos="1701"/>
        </w:tabs>
        <w:ind w:left="0" w:firstLine="567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4"/>
        <w:u w:val="none" w:color="000000"/>
        <w:vertAlign w:val="baseline"/>
      </w:rPr>
    </w:lvl>
    <w:lvl w:ilvl="3">
      <w:start w:val="1"/>
      <w:numFmt w:val="decimal"/>
      <w:pStyle w:val="-4NP"/>
      <w:lvlText w:val="%1.%2.%3.%4"/>
      <w:lvlJc w:val="left"/>
      <w:pPr>
        <w:tabs>
          <w:tab w:val="num" w:pos="2268"/>
        </w:tabs>
        <w:ind w:left="0" w:firstLine="113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</w:rPr>
    </w:lvl>
    <w:lvl w:ilvl="4">
      <w:start w:val="1"/>
      <w:numFmt w:val="none"/>
      <w:lvlText w:val="Заборонений рівень (5)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FF0000"/>
        <w:sz w:val="24"/>
        <w:u w:val="none" w:color="FF0000"/>
        <w:vertAlign w:val="baseline"/>
      </w:rPr>
    </w:lvl>
    <w:lvl w:ilvl="5">
      <w:start w:val="1"/>
      <w:numFmt w:val="none"/>
      <w:lvlText w:val="Заборонений рівень (6)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FF0000"/>
        <w:sz w:val="24"/>
        <w:vertAlign w:val="baseline"/>
      </w:rPr>
    </w:lvl>
    <w:lvl w:ilvl="6">
      <w:start w:val="1"/>
      <w:numFmt w:val="none"/>
      <w:lvlText w:val="Заборонений рівень (7)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strike w:val="0"/>
        <w:dstrike w:val="0"/>
        <w:vanish w:val="0"/>
        <w:color w:val="FF0000"/>
        <w:sz w:val="24"/>
        <w:u w:val="none" w:color="FF0000"/>
        <w:vertAlign w:val="baseline"/>
      </w:rPr>
    </w:lvl>
    <w:lvl w:ilvl="7">
      <w:start w:val="1"/>
      <w:numFmt w:val="none"/>
      <w:lvlText w:val="Заборонений рівень (8)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8">
      <w:start w:val="1"/>
      <w:numFmt w:val="none"/>
      <w:lvlText w:val="Заборонений рівень (9)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</w:abstractNum>
  <w:abstractNum w:abstractNumId="14" w15:restartNumberingAfterBreak="0">
    <w:nsid w:val="2BFD3582"/>
    <w:multiLevelType w:val="multilevel"/>
    <w:tmpl w:val="E9D080D8"/>
    <w:lvl w:ilvl="0">
      <w:start w:val="1"/>
      <w:numFmt w:val="bullet"/>
      <w:lvlText w:val=""/>
      <w:lvlJc w:val="left"/>
      <w:pPr>
        <w:tabs>
          <w:tab w:val="num" w:pos="1134"/>
        </w:tabs>
        <w:ind w:left="0" w:firstLine="56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>
      <w:start w:val="1"/>
      <w:numFmt w:val="decimal"/>
      <w:pStyle w:val="2-NP0"/>
      <w:lvlText w:val="%2."/>
      <w:lvlJc w:val="left"/>
      <w:pPr>
        <w:tabs>
          <w:tab w:val="num" w:pos="1701"/>
        </w:tabs>
        <w:ind w:left="567" w:firstLine="567"/>
      </w:pPr>
      <w:rPr>
        <w:rFonts w:hint="default"/>
        <w:b w:val="0"/>
        <w:i w:val="0"/>
        <w:caps/>
        <w:strike w:val="0"/>
        <w:dstrike w:val="0"/>
        <w:vanish w:val="0"/>
        <w:color w:val="auto"/>
        <w:sz w:val="24"/>
        <w:u w:val="none"/>
        <w:vertAlign w:val="baseline"/>
      </w:rPr>
    </w:lvl>
    <w:lvl w:ilvl="2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3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4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5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6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7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8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vanish w:val="0"/>
        <w:color w:val="FF0000"/>
        <w:sz w:val="24"/>
        <w:u w:val="none"/>
        <w:vertAlign w:val="baseline"/>
      </w:rPr>
    </w:lvl>
  </w:abstractNum>
  <w:abstractNum w:abstractNumId="15" w15:restartNumberingAfterBreak="0">
    <w:nsid w:val="2CBB2ADE"/>
    <w:multiLevelType w:val="hybridMultilevel"/>
    <w:tmpl w:val="46EADD8A"/>
    <w:lvl w:ilvl="0" w:tplc="AEF0D044">
      <w:start w:val="1"/>
      <w:numFmt w:val="decimal"/>
      <w:lvlText w:val="%1."/>
      <w:lvlJc w:val="left"/>
      <w:pPr>
        <w:ind w:left="321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930" w:hanging="360"/>
      </w:pPr>
    </w:lvl>
    <w:lvl w:ilvl="2" w:tplc="0422001B" w:tentative="1">
      <w:start w:val="1"/>
      <w:numFmt w:val="lowerRoman"/>
      <w:lvlText w:val="%3."/>
      <w:lvlJc w:val="right"/>
      <w:pPr>
        <w:ind w:left="4650" w:hanging="180"/>
      </w:pPr>
    </w:lvl>
    <w:lvl w:ilvl="3" w:tplc="0422000F" w:tentative="1">
      <w:start w:val="1"/>
      <w:numFmt w:val="decimal"/>
      <w:lvlText w:val="%4."/>
      <w:lvlJc w:val="left"/>
      <w:pPr>
        <w:ind w:left="5370" w:hanging="360"/>
      </w:pPr>
    </w:lvl>
    <w:lvl w:ilvl="4" w:tplc="04220019" w:tentative="1">
      <w:start w:val="1"/>
      <w:numFmt w:val="lowerLetter"/>
      <w:lvlText w:val="%5."/>
      <w:lvlJc w:val="left"/>
      <w:pPr>
        <w:ind w:left="6090" w:hanging="360"/>
      </w:pPr>
    </w:lvl>
    <w:lvl w:ilvl="5" w:tplc="0422001B" w:tentative="1">
      <w:start w:val="1"/>
      <w:numFmt w:val="lowerRoman"/>
      <w:lvlText w:val="%6."/>
      <w:lvlJc w:val="right"/>
      <w:pPr>
        <w:ind w:left="6810" w:hanging="180"/>
      </w:pPr>
    </w:lvl>
    <w:lvl w:ilvl="6" w:tplc="0422000F" w:tentative="1">
      <w:start w:val="1"/>
      <w:numFmt w:val="decimal"/>
      <w:lvlText w:val="%7."/>
      <w:lvlJc w:val="left"/>
      <w:pPr>
        <w:ind w:left="7530" w:hanging="360"/>
      </w:pPr>
    </w:lvl>
    <w:lvl w:ilvl="7" w:tplc="04220019" w:tentative="1">
      <w:start w:val="1"/>
      <w:numFmt w:val="lowerLetter"/>
      <w:lvlText w:val="%8."/>
      <w:lvlJc w:val="left"/>
      <w:pPr>
        <w:ind w:left="8250" w:hanging="360"/>
      </w:pPr>
    </w:lvl>
    <w:lvl w:ilvl="8" w:tplc="0422001B" w:tentative="1">
      <w:start w:val="1"/>
      <w:numFmt w:val="lowerRoman"/>
      <w:lvlText w:val="%9."/>
      <w:lvlJc w:val="right"/>
      <w:pPr>
        <w:ind w:left="8970" w:hanging="180"/>
      </w:pPr>
    </w:lvl>
  </w:abstractNum>
  <w:abstractNum w:abstractNumId="16" w15:restartNumberingAfterBreak="0">
    <w:nsid w:val="2E4C60E9"/>
    <w:multiLevelType w:val="hybridMultilevel"/>
    <w:tmpl w:val="F410A1CC"/>
    <w:lvl w:ilvl="0" w:tplc="F2A43DDE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912" w:hanging="360"/>
      </w:pPr>
    </w:lvl>
    <w:lvl w:ilvl="2" w:tplc="0422001B" w:tentative="1">
      <w:start w:val="1"/>
      <w:numFmt w:val="lowerRoman"/>
      <w:lvlText w:val="%3."/>
      <w:lvlJc w:val="right"/>
      <w:pPr>
        <w:ind w:left="4632" w:hanging="180"/>
      </w:pPr>
    </w:lvl>
    <w:lvl w:ilvl="3" w:tplc="0422000F" w:tentative="1">
      <w:start w:val="1"/>
      <w:numFmt w:val="decimal"/>
      <w:lvlText w:val="%4."/>
      <w:lvlJc w:val="left"/>
      <w:pPr>
        <w:ind w:left="5352" w:hanging="360"/>
      </w:pPr>
    </w:lvl>
    <w:lvl w:ilvl="4" w:tplc="04220019" w:tentative="1">
      <w:start w:val="1"/>
      <w:numFmt w:val="lowerLetter"/>
      <w:lvlText w:val="%5."/>
      <w:lvlJc w:val="left"/>
      <w:pPr>
        <w:ind w:left="6072" w:hanging="360"/>
      </w:pPr>
    </w:lvl>
    <w:lvl w:ilvl="5" w:tplc="0422001B" w:tentative="1">
      <w:start w:val="1"/>
      <w:numFmt w:val="lowerRoman"/>
      <w:lvlText w:val="%6."/>
      <w:lvlJc w:val="right"/>
      <w:pPr>
        <w:ind w:left="6792" w:hanging="180"/>
      </w:pPr>
    </w:lvl>
    <w:lvl w:ilvl="6" w:tplc="0422000F" w:tentative="1">
      <w:start w:val="1"/>
      <w:numFmt w:val="decimal"/>
      <w:lvlText w:val="%7."/>
      <w:lvlJc w:val="left"/>
      <w:pPr>
        <w:ind w:left="7512" w:hanging="360"/>
      </w:pPr>
    </w:lvl>
    <w:lvl w:ilvl="7" w:tplc="04220019" w:tentative="1">
      <w:start w:val="1"/>
      <w:numFmt w:val="lowerLetter"/>
      <w:lvlText w:val="%8."/>
      <w:lvlJc w:val="left"/>
      <w:pPr>
        <w:ind w:left="8232" w:hanging="360"/>
      </w:pPr>
    </w:lvl>
    <w:lvl w:ilvl="8" w:tplc="0422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7" w15:restartNumberingAfterBreak="0">
    <w:nsid w:val="2E7F0BA6"/>
    <w:multiLevelType w:val="multilevel"/>
    <w:tmpl w:val="C3B0E6F2"/>
    <w:lvl w:ilvl="0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bullet"/>
      <w:pStyle w:val="ISO"/>
      <w:lvlText w:val=""/>
      <w:lvlJc w:val="left"/>
      <w:pPr>
        <w:ind w:left="1080" w:hanging="720"/>
      </w:pPr>
      <w:rPr>
        <w:rFonts w:ascii="Wingdings" w:hAnsi="Wingdings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18" w15:restartNumberingAfterBreak="0">
    <w:nsid w:val="338663A9"/>
    <w:multiLevelType w:val="multilevel"/>
    <w:tmpl w:val="A89E477A"/>
    <w:lvl w:ilvl="0">
      <w:start w:val="1"/>
      <w:numFmt w:val="decimal"/>
      <w:pStyle w:val="-1NP0"/>
      <w:lvlText w:val="%1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8"/>
        <w:u w:val="none"/>
        <w:vertAlign w:val="baseline"/>
      </w:rPr>
    </w:lvl>
    <w:lvl w:ilvl="1">
      <w:start w:val="1"/>
      <w:numFmt w:val="decimal"/>
      <w:pStyle w:val="-2NP0"/>
      <w:lvlText w:val="%1.%2"/>
      <w:lvlJc w:val="left"/>
      <w:pPr>
        <w:tabs>
          <w:tab w:val="num" w:pos="851"/>
        </w:tabs>
        <w:ind w:left="0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4"/>
        <w:u w:val="none"/>
        <w:vertAlign w:val="baseline"/>
      </w:rPr>
    </w:lvl>
    <w:lvl w:ilvl="2">
      <w:start w:val="1"/>
      <w:numFmt w:val="decimal"/>
      <w:pStyle w:val="-3NP0"/>
      <w:lvlText w:val="%1.%2.%3"/>
      <w:lvlJc w:val="left"/>
      <w:pPr>
        <w:tabs>
          <w:tab w:val="num" w:pos="1701"/>
        </w:tabs>
        <w:ind w:left="0" w:firstLine="568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4"/>
        <w:u w:val="none"/>
        <w:vertAlign w:val="baseline"/>
      </w:rPr>
    </w:lvl>
    <w:lvl w:ilvl="3">
      <w:start w:val="1"/>
      <w:numFmt w:val="decimal"/>
      <w:pStyle w:val="-4NP0"/>
      <w:lvlText w:val="%1.%2.%3.%4"/>
      <w:lvlJc w:val="left"/>
      <w:pPr>
        <w:tabs>
          <w:tab w:val="num" w:pos="2268"/>
        </w:tabs>
        <w:ind w:left="0" w:firstLine="1134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4"/>
        <w:u w:val="none"/>
        <w:vertAlign w:val="baseline"/>
      </w:rPr>
    </w:lvl>
    <w:lvl w:ilvl="4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5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6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7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8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vanish w:val="0"/>
        <w:color w:val="FF0000"/>
        <w:sz w:val="24"/>
        <w:u w:val="none"/>
        <w:vertAlign w:val="baseline"/>
      </w:rPr>
    </w:lvl>
  </w:abstractNum>
  <w:abstractNum w:abstractNumId="19" w15:restartNumberingAfterBreak="0">
    <w:nsid w:val="3EA92031"/>
    <w:multiLevelType w:val="hybridMultilevel"/>
    <w:tmpl w:val="08CE3C1E"/>
    <w:lvl w:ilvl="0" w:tplc="2654ECF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E6439F"/>
    <w:multiLevelType w:val="hybridMultilevel"/>
    <w:tmpl w:val="21D2F3AC"/>
    <w:lvl w:ilvl="0" w:tplc="A2E494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CA2B8C"/>
    <w:multiLevelType w:val="hybridMultilevel"/>
    <w:tmpl w:val="785855E8"/>
    <w:lvl w:ilvl="0" w:tplc="343E8C1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onsola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83181"/>
    <w:multiLevelType w:val="hybridMultilevel"/>
    <w:tmpl w:val="554E05B8"/>
    <w:lvl w:ilvl="0" w:tplc="B7A49602">
      <w:start w:val="1"/>
      <w:numFmt w:val="bullet"/>
      <w:pStyle w:val="ISO2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A415F8"/>
    <w:multiLevelType w:val="multilevel"/>
    <w:tmpl w:val="F984CD56"/>
    <w:lvl w:ilvl="0">
      <w:start w:val="1"/>
      <w:numFmt w:val="bullet"/>
      <w:pStyle w:val="1VNP0"/>
      <w:lvlText w:val=""/>
      <w:lvlJc w:val="left"/>
      <w:pPr>
        <w:tabs>
          <w:tab w:val="num" w:pos="1134"/>
        </w:tabs>
        <w:ind w:left="0" w:firstLine="56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>
      <w:start w:val="1"/>
      <w:numFmt w:val="bullet"/>
      <w:lvlText w:val="−"/>
      <w:lvlJc w:val="left"/>
      <w:pPr>
        <w:tabs>
          <w:tab w:val="num" w:pos="1701"/>
        </w:tabs>
        <w:ind w:left="567" w:firstLine="567"/>
      </w:pPr>
      <w:rPr>
        <w:rFonts w:ascii="Times New Roman" w:hAnsi="Times New Roman" w:cs="Times New Roman" w:hint="default"/>
        <w:b w:val="0"/>
        <w:i w:val="0"/>
        <w:caps/>
        <w:strike w:val="0"/>
        <w:dstrike w:val="0"/>
        <w:vanish w:val="0"/>
        <w:color w:val="auto"/>
        <w:sz w:val="24"/>
        <w:u w:val="none"/>
        <w:vertAlign w:val="baseline"/>
      </w:rPr>
    </w:lvl>
    <w:lvl w:ilvl="2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3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4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5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6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7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FF0000"/>
        <w:sz w:val="24"/>
        <w:u w:val="none"/>
        <w:vertAlign w:val="baseline"/>
      </w:rPr>
    </w:lvl>
    <w:lvl w:ilvl="8">
      <w:start w:val="1"/>
      <w:numFmt w:val="none"/>
      <w:lvlText w:val="Заборонений рівень"/>
      <w:lvlJc w:val="left"/>
      <w:pPr>
        <w:tabs>
          <w:tab w:val="num" w:pos="567"/>
        </w:tabs>
        <w:ind w:left="0" w:firstLine="0"/>
      </w:pPr>
      <w:rPr>
        <w:rFonts w:ascii="Times New Roman" w:hAnsi="Times New Roman" w:hint="default"/>
        <w:b w:val="0"/>
        <w:i w:val="0"/>
        <w:caps w:val="0"/>
        <w:vanish w:val="0"/>
        <w:color w:val="FF0000"/>
        <w:sz w:val="24"/>
        <w:u w:val="none"/>
        <w:vertAlign w:val="baseline"/>
      </w:rPr>
    </w:lvl>
  </w:abstractNum>
  <w:abstractNum w:abstractNumId="24" w15:restartNumberingAfterBreak="0">
    <w:nsid w:val="55073346"/>
    <w:multiLevelType w:val="hybridMultilevel"/>
    <w:tmpl w:val="55EA8BF6"/>
    <w:lvl w:ilvl="0" w:tplc="CE5A040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B1C3C"/>
    <w:multiLevelType w:val="hybridMultilevel"/>
    <w:tmpl w:val="C0D085B4"/>
    <w:lvl w:ilvl="0" w:tplc="4782AA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574FA9"/>
    <w:multiLevelType w:val="hybridMultilevel"/>
    <w:tmpl w:val="AE126B08"/>
    <w:lvl w:ilvl="0" w:tplc="BC2C64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67E218A"/>
    <w:multiLevelType w:val="hybridMultilevel"/>
    <w:tmpl w:val="5B820494"/>
    <w:lvl w:ilvl="0" w:tplc="256E5C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8FF29D2"/>
    <w:multiLevelType w:val="hybridMultilevel"/>
    <w:tmpl w:val="9770164C"/>
    <w:lvl w:ilvl="0" w:tplc="5F3C150A">
      <w:start w:val="1"/>
      <w:numFmt w:val="decimal"/>
      <w:lvlText w:val="%1."/>
      <w:lvlJc w:val="left"/>
      <w:pPr>
        <w:ind w:left="285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570" w:hanging="360"/>
      </w:pPr>
    </w:lvl>
    <w:lvl w:ilvl="2" w:tplc="0422001B" w:tentative="1">
      <w:start w:val="1"/>
      <w:numFmt w:val="lowerRoman"/>
      <w:lvlText w:val="%3."/>
      <w:lvlJc w:val="right"/>
      <w:pPr>
        <w:ind w:left="4290" w:hanging="180"/>
      </w:pPr>
    </w:lvl>
    <w:lvl w:ilvl="3" w:tplc="0422000F" w:tentative="1">
      <w:start w:val="1"/>
      <w:numFmt w:val="decimal"/>
      <w:lvlText w:val="%4."/>
      <w:lvlJc w:val="left"/>
      <w:pPr>
        <w:ind w:left="5010" w:hanging="360"/>
      </w:pPr>
    </w:lvl>
    <w:lvl w:ilvl="4" w:tplc="04220019" w:tentative="1">
      <w:start w:val="1"/>
      <w:numFmt w:val="lowerLetter"/>
      <w:lvlText w:val="%5."/>
      <w:lvlJc w:val="left"/>
      <w:pPr>
        <w:ind w:left="5730" w:hanging="360"/>
      </w:pPr>
    </w:lvl>
    <w:lvl w:ilvl="5" w:tplc="0422001B" w:tentative="1">
      <w:start w:val="1"/>
      <w:numFmt w:val="lowerRoman"/>
      <w:lvlText w:val="%6."/>
      <w:lvlJc w:val="right"/>
      <w:pPr>
        <w:ind w:left="6450" w:hanging="180"/>
      </w:pPr>
    </w:lvl>
    <w:lvl w:ilvl="6" w:tplc="0422000F" w:tentative="1">
      <w:start w:val="1"/>
      <w:numFmt w:val="decimal"/>
      <w:lvlText w:val="%7."/>
      <w:lvlJc w:val="left"/>
      <w:pPr>
        <w:ind w:left="7170" w:hanging="360"/>
      </w:pPr>
    </w:lvl>
    <w:lvl w:ilvl="7" w:tplc="04220019" w:tentative="1">
      <w:start w:val="1"/>
      <w:numFmt w:val="lowerLetter"/>
      <w:lvlText w:val="%8."/>
      <w:lvlJc w:val="left"/>
      <w:pPr>
        <w:ind w:left="7890" w:hanging="360"/>
      </w:pPr>
    </w:lvl>
    <w:lvl w:ilvl="8" w:tplc="0422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29" w15:restartNumberingAfterBreak="0">
    <w:nsid w:val="7B327D4F"/>
    <w:multiLevelType w:val="hybridMultilevel"/>
    <w:tmpl w:val="F0F2228A"/>
    <w:lvl w:ilvl="0" w:tplc="E92E0F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  <w:sz w:val="2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5539C5"/>
    <w:multiLevelType w:val="hybridMultilevel"/>
    <w:tmpl w:val="56A68922"/>
    <w:lvl w:ilvl="0" w:tplc="34E6D92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5"/>
  </w:num>
  <w:num w:numId="4">
    <w:abstractNumId w:val="12"/>
  </w:num>
  <w:num w:numId="5">
    <w:abstractNumId w:val="13"/>
  </w:num>
  <w:num w:numId="6">
    <w:abstractNumId w:val="18"/>
  </w:num>
  <w:num w:numId="7">
    <w:abstractNumId w:val="23"/>
  </w:num>
  <w:num w:numId="8">
    <w:abstractNumId w:val="14"/>
  </w:num>
  <w:num w:numId="9">
    <w:abstractNumId w:val="7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28"/>
  </w:num>
  <w:num w:numId="14">
    <w:abstractNumId w:val="15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6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29"/>
  </w:num>
  <w:num w:numId="24">
    <w:abstractNumId w:val="30"/>
  </w:num>
  <w:num w:numId="25">
    <w:abstractNumId w:val="19"/>
  </w:num>
  <w:num w:numId="26">
    <w:abstractNumId w:val="21"/>
  </w:num>
  <w:num w:numId="27">
    <w:abstractNumId w:val="6"/>
  </w:num>
  <w:num w:numId="28">
    <w:abstractNumId w:val="25"/>
  </w:num>
  <w:num w:numId="29">
    <w:abstractNumId w:val="20"/>
  </w:num>
  <w:num w:numId="30">
    <w:abstractNumId w:val="10"/>
  </w:num>
  <w:num w:numId="31">
    <w:abstractNumId w:val="26"/>
  </w:num>
  <w:num w:numId="32">
    <w:abstractNumId w:val="27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2BF"/>
    <w:rsid w:val="00001DF0"/>
    <w:rsid w:val="00003D5C"/>
    <w:rsid w:val="0000532F"/>
    <w:rsid w:val="0000606C"/>
    <w:rsid w:val="00006675"/>
    <w:rsid w:val="000100AA"/>
    <w:rsid w:val="00010A17"/>
    <w:rsid w:val="00013416"/>
    <w:rsid w:val="000152B9"/>
    <w:rsid w:val="00015710"/>
    <w:rsid w:val="000178EB"/>
    <w:rsid w:val="000248D7"/>
    <w:rsid w:val="0002525C"/>
    <w:rsid w:val="0002565F"/>
    <w:rsid w:val="00027B47"/>
    <w:rsid w:val="00030C52"/>
    <w:rsid w:val="00032938"/>
    <w:rsid w:val="0003298A"/>
    <w:rsid w:val="0003300B"/>
    <w:rsid w:val="00033655"/>
    <w:rsid w:val="00033C55"/>
    <w:rsid w:val="00035E0D"/>
    <w:rsid w:val="00040439"/>
    <w:rsid w:val="00041E24"/>
    <w:rsid w:val="000434D9"/>
    <w:rsid w:val="00045297"/>
    <w:rsid w:val="00046F6A"/>
    <w:rsid w:val="0004757B"/>
    <w:rsid w:val="00047F18"/>
    <w:rsid w:val="00047F2F"/>
    <w:rsid w:val="00050017"/>
    <w:rsid w:val="00051114"/>
    <w:rsid w:val="0005137C"/>
    <w:rsid w:val="00051E2B"/>
    <w:rsid w:val="000526BE"/>
    <w:rsid w:val="00053072"/>
    <w:rsid w:val="00053688"/>
    <w:rsid w:val="0005540E"/>
    <w:rsid w:val="00060D5B"/>
    <w:rsid w:val="00061F92"/>
    <w:rsid w:val="000624D1"/>
    <w:rsid w:val="000642A6"/>
    <w:rsid w:val="00066B20"/>
    <w:rsid w:val="00071057"/>
    <w:rsid w:val="00071BA3"/>
    <w:rsid w:val="00072BC4"/>
    <w:rsid w:val="000738B0"/>
    <w:rsid w:val="00073E8F"/>
    <w:rsid w:val="00074967"/>
    <w:rsid w:val="0007588A"/>
    <w:rsid w:val="0008250B"/>
    <w:rsid w:val="00085CBA"/>
    <w:rsid w:val="00086A80"/>
    <w:rsid w:val="00087FE2"/>
    <w:rsid w:val="000902CD"/>
    <w:rsid w:val="00090A8C"/>
    <w:rsid w:val="00090B54"/>
    <w:rsid w:val="00091325"/>
    <w:rsid w:val="0009220C"/>
    <w:rsid w:val="00092356"/>
    <w:rsid w:val="00092407"/>
    <w:rsid w:val="00092953"/>
    <w:rsid w:val="000937F4"/>
    <w:rsid w:val="00094290"/>
    <w:rsid w:val="000953D6"/>
    <w:rsid w:val="00095577"/>
    <w:rsid w:val="000960C7"/>
    <w:rsid w:val="0009628E"/>
    <w:rsid w:val="000977AE"/>
    <w:rsid w:val="00097D04"/>
    <w:rsid w:val="00097DFA"/>
    <w:rsid w:val="000A067A"/>
    <w:rsid w:val="000A0C7E"/>
    <w:rsid w:val="000A1757"/>
    <w:rsid w:val="000A2B8A"/>
    <w:rsid w:val="000A2CA5"/>
    <w:rsid w:val="000A3188"/>
    <w:rsid w:val="000A3BF3"/>
    <w:rsid w:val="000A5990"/>
    <w:rsid w:val="000A71A3"/>
    <w:rsid w:val="000A7884"/>
    <w:rsid w:val="000B1684"/>
    <w:rsid w:val="000B4562"/>
    <w:rsid w:val="000B5D58"/>
    <w:rsid w:val="000B6065"/>
    <w:rsid w:val="000B6648"/>
    <w:rsid w:val="000C14DF"/>
    <w:rsid w:val="000C1F71"/>
    <w:rsid w:val="000C22FA"/>
    <w:rsid w:val="000C2F7F"/>
    <w:rsid w:val="000C437E"/>
    <w:rsid w:val="000C472B"/>
    <w:rsid w:val="000C5422"/>
    <w:rsid w:val="000C6E6D"/>
    <w:rsid w:val="000C71FC"/>
    <w:rsid w:val="000D02B5"/>
    <w:rsid w:val="000D0EDA"/>
    <w:rsid w:val="000D1F7A"/>
    <w:rsid w:val="000D3C79"/>
    <w:rsid w:val="000D44CB"/>
    <w:rsid w:val="000D47D5"/>
    <w:rsid w:val="000D7B9E"/>
    <w:rsid w:val="000E138D"/>
    <w:rsid w:val="000E1ED9"/>
    <w:rsid w:val="000E3CFD"/>
    <w:rsid w:val="000E4CD4"/>
    <w:rsid w:val="000E5DE9"/>
    <w:rsid w:val="000E657E"/>
    <w:rsid w:val="000F023D"/>
    <w:rsid w:val="000F0E6C"/>
    <w:rsid w:val="000F26E2"/>
    <w:rsid w:val="000F2ADA"/>
    <w:rsid w:val="000F3704"/>
    <w:rsid w:val="000F5403"/>
    <w:rsid w:val="000F5492"/>
    <w:rsid w:val="000F5E00"/>
    <w:rsid w:val="000F5E33"/>
    <w:rsid w:val="000F5FFD"/>
    <w:rsid w:val="001001D1"/>
    <w:rsid w:val="00102E06"/>
    <w:rsid w:val="00104515"/>
    <w:rsid w:val="00104945"/>
    <w:rsid w:val="00105A81"/>
    <w:rsid w:val="0010667C"/>
    <w:rsid w:val="00107B4D"/>
    <w:rsid w:val="0011039F"/>
    <w:rsid w:val="001129F2"/>
    <w:rsid w:val="00112CBF"/>
    <w:rsid w:val="00113768"/>
    <w:rsid w:val="00113BE9"/>
    <w:rsid w:val="0011435A"/>
    <w:rsid w:val="0011678C"/>
    <w:rsid w:val="001221F5"/>
    <w:rsid w:val="00123A68"/>
    <w:rsid w:val="00124725"/>
    <w:rsid w:val="00125420"/>
    <w:rsid w:val="00126F34"/>
    <w:rsid w:val="00127C12"/>
    <w:rsid w:val="0013030F"/>
    <w:rsid w:val="00131056"/>
    <w:rsid w:val="00131C75"/>
    <w:rsid w:val="00132F4A"/>
    <w:rsid w:val="00133A16"/>
    <w:rsid w:val="00133BCA"/>
    <w:rsid w:val="00134526"/>
    <w:rsid w:val="001347D3"/>
    <w:rsid w:val="00135FB8"/>
    <w:rsid w:val="00137FB6"/>
    <w:rsid w:val="00140897"/>
    <w:rsid w:val="00140992"/>
    <w:rsid w:val="00141608"/>
    <w:rsid w:val="00143187"/>
    <w:rsid w:val="0014460C"/>
    <w:rsid w:val="00144672"/>
    <w:rsid w:val="00145508"/>
    <w:rsid w:val="00145CE2"/>
    <w:rsid w:val="0014734D"/>
    <w:rsid w:val="00150E33"/>
    <w:rsid w:val="0015126A"/>
    <w:rsid w:val="001532DC"/>
    <w:rsid w:val="001539E5"/>
    <w:rsid w:val="00154550"/>
    <w:rsid w:val="00155107"/>
    <w:rsid w:val="0015517E"/>
    <w:rsid w:val="00156F25"/>
    <w:rsid w:val="00156F52"/>
    <w:rsid w:val="001577B5"/>
    <w:rsid w:val="00157894"/>
    <w:rsid w:val="001579B1"/>
    <w:rsid w:val="0016394C"/>
    <w:rsid w:val="001647EF"/>
    <w:rsid w:val="001656A9"/>
    <w:rsid w:val="00165FA5"/>
    <w:rsid w:val="00167C0D"/>
    <w:rsid w:val="00171741"/>
    <w:rsid w:val="00171D7F"/>
    <w:rsid w:val="001721C8"/>
    <w:rsid w:val="00174812"/>
    <w:rsid w:val="00175B26"/>
    <w:rsid w:val="001818C0"/>
    <w:rsid w:val="00184A74"/>
    <w:rsid w:val="00184BED"/>
    <w:rsid w:val="00184C4F"/>
    <w:rsid w:val="00186366"/>
    <w:rsid w:val="00187B2C"/>
    <w:rsid w:val="0019042A"/>
    <w:rsid w:val="0019300E"/>
    <w:rsid w:val="00194690"/>
    <w:rsid w:val="001948B8"/>
    <w:rsid w:val="00194977"/>
    <w:rsid w:val="00196334"/>
    <w:rsid w:val="00196D2A"/>
    <w:rsid w:val="001A1042"/>
    <w:rsid w:val="001A12D7"/>
    <w:rsid w:val="001A197E"/>
    <w:rsid w:val="001A1DAE"/>
    <w:rsid w:val="001A2597"/>
    <w:rsid w:val="001A3007"/>
    <w:rsid w:val="001A314F"/>
    <w:rsid w:val="001A470B"/>
    <w:rsid w:val="001A59A3"/>
    <w:rsid w:val="001A5DB7"/>
    <w:rsid w:val="001A652C"/>
    <w:rsid w:val="001A7EA0"/>
    <w:rsid w:val="001B3B24"/>
    <w:rsid w:val="001B3D1F"/>
    <w:rsid w:val="001B5356"/>
    <w:rsid w:val="001B688F"/>
    <w:rsid w:val="001B6C54"/>
    <w:rsid w:val="001C00E4"/>
    <w:rsid w:val="001C01CD"/>
    <w:rsid w:val="001C080A"/>
    <w:rsid w:val="001C236C"/>
    <w:rsid w:val="001C27BE"/>
    <w:rsid w:val="001C3916"/>
    <w:rsid w:val="001C77EA"/>
    <w:rsid w:val="001D1827"/>
    <w:rsid w:val="001D1C29"/>
    <w:rsid w:val="001D20AE"/>
    <w:rsid w:val="001D2A09"/>
    <w:rsid w:val="001D3A2E"/>
    <w:rsid w:val="001D4C2E"/>
    <w:rsid w:val="001D686F"/>
    <w:rsid w:val="001E03D3"/>
    <w:rsid w:val="001E1A48"/>
    <w:rsid w:val="001E1F79"/>
    <w:rsid w:val="001E2C16"/>
    <w:rsid w:val="001E34C8"/>
    <w:rsid w:val="001E37DD"/>
    <w:rsid w:val="001E394E"/>
    <w:rsid w:val="001E5B05"/>
    <w:rsid w:val="001E7301"/>
    <w:rsid w:val="001F0BF7"/>
    <w:rsid w:val="001F0D02"/>
    <w:rsid w:val="001F111D"/>
    <w:rsid w:val="001F38D5"/>
    <w:rsid w:val="001F67D0"/>
    <w:rsid w:val="001F69A2"/>
    <w:rsid w:val="001F6BBB"/>
    <w:rsid w:val="002012B7"/>
    <w:rsid w:val="00201CF5"/>
    <w:rsid w:val="002036B2"/>
    <w:rsid w:val="00204148"/>
    <w:rsid w:val="0020476A"/>
    <w:rsid w:val="0020501F"/>
    <w:rsid w:val="00205B97"/>
    <w:rsid w:val="00207206"/>
    <w:rsid w:val="00211DEC"/>
    <w:rsid w:val="00213437"/>
    <w:rsid w:val="0021409B"/>
    <w:rsid w:val="002141AF"/>
    <w:rsid w:val="002158F0"/>
    <w:rsid w:val="0021596F"/>
    <w:rsid w:val="00216A88"/>
    <w:rsid w:val="002173C7"/>
    <w:rsid w:val="0022085C"/>
    <w:rsid w:val="0022092D"/>
    <w:rsid w:val="00221368"/>
    <w:rsid w:val="00222CD8"/>
    <w:rsid w:val="00222CE3"/>
    <w:rsid w:val="00223CAB"/>
    <w:rsid w:val="00225D48"/>
    <w:rsid w:val="002274E8"/>
    <w:rsid w:val="0022771B"/>
    <w:rsid w:val="00230407"/>
    <w:rsid w:val="00230CAE"/>
    <w:rsid w:val="00230CF2"/>
    <w:rsid w:val="00231920"/>
    <w:rsid w:val="00234D48"/>
    <w:rsid w:val="00234F60"/>
    <w:rsid w:val="0023689B"/>
    <w:rsid w:val="002403C0"/>
    <w:rsid w:val="00241B38"/>
    <w:rsid w:val="00241DBA"/>
    <w:rsid w:val="002424D2"/>
    <w:rsid w:val="002427F5"/>
    <w:rsid w:val="00243EA6"/>
    <w:rsid w:val="002468C3"/>
    <w:rsid w:val="00246FA6"/>
    <w:rsid w:val="002478E4"/>
    <w:rsid w:val="0025014D"/>
    <w:rsid w:val="00251152"/>
    <w:rsid w:val="0025190E"/>
    <w:rsid w:val="00251A83"/>
    <w:rsid w:val="002533B4"/>
    <w:rsid w:val="0025341A"/>
    <w:rsid w:val="00253672"/>
    <w:rsid w:val="00253795"/>
    <w:rsid w:val="00256D69"/>
    <w:rsid w:val="002601C8"/>
    <w:rsid w:val="002624A2"/>
    <w:rsid w:val="00262F77"/>
    <w:rsid w:val="00263543"/>
    <w:rsid w:val="00264332"/>
    <w:rsid w:val="00264798"/>
    <w:rsid w:val="00266907"/>
    <w:rsid w:val="00266F40"/>
    <w:rsid w:val="00267DCB"/>
    <w:rsid w:val="00272080"/>
    <w:rsid w:val="002730A7"/>
    <w:rsid w:val="0027370D"/>
    <w:rsid w:val="00274C19"/>
    <w:rsid w:val="00274E26"/>
    <w:rsid w:val="0027509A"/>
    <w:rsid w:val="00276AEC"/>
    <w:rsid w:val="002778B1"/>
    <w:rsid w:val="002801C4"/>
    <w:rsid w:val="002805BF"/>
    <w:rsid w:val="0028231A"/>
    <w:rsid w:val="0028341A"/>
    <w:rsid w:val="00286CB3"/>
    <w:rsid w:val="00291732"/>
    <w:rsid w:val="002917D9"/>
    <w:rsid w:val="00292097"/>
    <w:rsid w:val="00293B9F"/>
    <w:rsid w:val="00293D97"/>
    <w:rsid w:val="00295389"/>
    <w:rsid w:val="00295468"/>
    <w:rsid w:val="00295E79"/>
    <w:rsid w:val="002A1AFA"/>
    <w:rsid w:val="002A2B8B"/>
    <w:rsid w:val="002A4275"/>
    <w:rsid w:val="002B2789"/>
    <w:rsid w:val="002B2A25"/>
    <w:rsid w:val="002B2D67"/>
    <w:rsid w:val="002B3564"/>
    <w:rsid w:val="002B4050"/>
    <w:rsid w:val="002B4586"/>
    <w:rsid w:val="002B6EBA"/>
    <w:rsid w:val="002B752C"/>
    <w:rsid w:val="002B79E9"/>
    <w:rsid w:val="002C0F2A"/>
    <w:rsid w:val="002C21DD"/>
    <w:rsid w:val="002C267F"/>
    <w:rsid w:val="002C2DDD"/>
    <w:rsid w:val="002C59FC"/>
    <w:rsid w:val="002C608E"/>
    <w:rsid w:val="002C654D"/>
    <w:rsid w:val="002D2F02"/>
    <w:rsid w:val="002D2F52"/>
    <w:rsid w:val="002D3ECF"/>
    <w:rsid w:val="002D53F3"/>
    <w:rsid w:val="002D6C2B"/>
    <w:rsid w:val="002E09CD"/>
    <w:rsid w:val="002E09DB"/>
    <w:rsid w:val="002E0EFE"/>
    <w:rsid w:val="002E155B"/>
    <w:rsid w:val="002E3DF7"/>
    <w:rsid w:val="002E4A38"/>
    <w:rsid w:val="002E7595"/>
    <w:rsid w:val="002E7E30"/>
    <w:rsid w:val="002F1BF1"/>
    <w:rsid w:val="002F3F73"/>
    <w:rsid w:val="002F55A5"/>
    <w:rsid w:val="002F682F"/>
    <w:rsid w:val="00300657"/>
    <w:rsid w:val="00300E95"/>
    <w:rsid w:val="00302A4F"/>
    <w:rsid w:val="00303882"/>
    <w:rsid w:val="00303B2C"/>
    <w:rsid w:val="00303CAC"/>
    <w:rsid w:val="00304FC1"/>
    <w:rsid w:val="00306C92"/>
    <w:rsid w:val="00306F98"/>
    <w:rsid w:val="00310617"/>
    <w:rsid w:val="00310BD5"/>
    <w:rsid w:val="003124B6"/>
    <w:rsid w:val="0031582A"/>
    <w:rsid w:val="00315DB7"/>
    <w:rsid w:val="00315F9E"/>
    <w:rsid w:val="003162C7"/>
    <w:rsid w:val="00316A97"/>
    <w:rsid w:val="0032284C"/>
    <w:rsid w:val="003257E6"/>
    <w:rsid w:val="003258B0"/>
    <w:rsid w:val="00326447"/>
    <w:rsid w:val="00332F9B"/>
    <w:rsid w:val="00334085"/>
    <w:rsid w:val="00334577"/>
    <w:rsid w:val="00334936"/>
    <w:rsid w:val="00334AFA"/>
    <w:rsid w:val="00335E83"/>
    <w:rsid w:val="00337AAA"/>
    <w:rsid w:val="0034036F"/>
    <w:rsid w:val="003407E0"/>
    <w:rsid w:val="00340829"/>
    <w:rsid w:val="00343312"/>
    <w:rsid w:val="003441B1"/>
    <w:rsid w:val="003443D6"/>
    <w:rsid w:val="0034460F"/>
    <w:rsid w:val="003446D7"/>
    <w:rsid w:val="0034491D"/>
    <w:rsid w:val="0034493F"/>
    <w:rsid w:val="003466C5"/>
    <w:rsid w:val="00347064"/>
    <w:rsid w:val="0034718D"/>
    <w:rsid w:val="00347BE9"/>
    <w:rsid w:val="00352FED"/>
    <w:rsid w:val="00354F0D"/>
    <w:rsid w:val="00355C58"/>
    <w:rsid w:val="00355E15"/>
    <w:rsid w:val="00357CCA"/>
    <w:rsid w:val="00360EDA"/>
    <w:rsid w:val="00361AEC"/>
    <w:rsid w:val="00361C7D"/>
    <w:rsid w:val="00362B7C"/>
    <w:rsid w:val="003641C1"/>
    <w:rsid w:val="00364AE3"/>
    <w:rsid w:val="00364F57"/>
    <w:rsid w:val="003650F0"/>
    <w:rsid w:val="00365A55"/>
    <w:rsid w:val="00370D65"/>
    <w:rsid w:val="00371875"/>
    <w:rsid w:val="00371884"/>
    <w:rsid w:val="00372298"/>
    <w:rsid w:val="003738BA"/>
    <w:rsid w:val="00373C5F"/>
    <w:rsid w:val="003761A3"/>
    <w:rsid w:val="0037648F"/>
    <w:rsid w:val="0038018C"/>
    <w:rsid w:val="0038313F"/>
    <w:rsid w:val="00384419"/>
    <w:rsid w:val="00385730"/>
    <w:rsid w:val="00386300"/>
    <w:rsid w:val="0038659D"/>
    <w:rsid w:val="003901F1"/>
    <w:rsid w:val="003924A6"/>
    <w:rsid w:val="00393643"/>
    <w:rsid w:val="003959FA"/>
    <w:rsid w:val="00395BBB"/>
    <w:rsid w:val="003970AC"/>
    <w:rsid w:val="003A2DDF"/>
    <w:rsid w:val="003A4610"/>
    <w:rsid w:val="003A5C05"/>
    <w:rsid w:val="003A76EB"/>
    <w:rsid w:val="003B0703"/>
    <w:rsid w:val="003B14C1"/>
    <w:rsid w:val="003B1A8A"/>
    <w:rsid w:val="003B2E4C"/>
    <w:rsid w:val="003B324F"/>
    <w:rsid w:val="003B327B"/>
    <w:rsid w:val="003B5945"/>
    <w:rsid w:val="003B6DE5"/>
    <w:rsid w:val="003B6E26"/>
    <w:rsid w:val="003C0709"/>
    <w:rsid w:val="003C0EE2"/>
    <w:rsid w:val="003C1809"/>
    <w:rsid w:val="003C19CA"/>
    <w:rsid w:val="003C1DE7"/>
    <w:rsid w:val="003C2888"/>
    <w:rsid w:val="003C3303"/>
    <w:rsid w:val="003C438F"/>
    <w:rsid w:val="003C54FD"/>
    <w:rsid w:val="003D1B7A"/>
    <w:rsid w:val="003D1E64"/>
    <w:rsid w:val="003D3766"/>
    <w:rsid w:val="003D570C"/>
    <w:rsid w:val="003D7012"/>
    <w:rsid w:val="003E0123"/>
    <w:rsid w:val="003E3A8E"/>
    <w:rsid w:val="003E5EC9"/>
    <w:rsid w:val="003E62C1"/>
    <w:rsid w:val="003E7B96"/>
    <w:rsid w:val="003E7CA6"/>
    <w:rsid w:val="003F08A4"/>
    <w:rsid w:val="003F19B9"/>
    <w:rsid w:val="003F27E6"/>
    <w:rsid w:val="003F4CF8"/>
    <w:rsid w:val="003F5349"/>
    <w:rsid w:val="003F5F25"/>
    <w:rsid w:val="003F6623"/>
    <w:rsid w:val="003F7D6E"/>
    <w:rsid w:val="004001C0"/>
    <w:rsid w:val="00402A64"/>
    <w:rsid w:val="00402D43"/>
    <w:rsid w:val="00402F33"/>
    <w:rsid w:val="004032F7"/>
    <w:rsid w:val="00403383"/>
    <w:rsid w:val="00404297"/>
    <w:rsid w:val="004066BD"/>
    <w:rsid w:val="004069FE"/>
    <w:rsid w:val="00406AA9"/>
    <w:rsid w:val="00406D58"/>
    <w:rsid w:val="004070EF"/>
    <w:rsid w:val="00410221"/>
    <w:rsid w:val="004122A8"/>
    <w:rsid w:val="00413AA6"/>
    <w:rsid w:val="004144CA"/>
    <w:rsid w:val="004144CE"/>
    <w:rsid w:val="00414FC5"/>
    <w:rsid w:val="00415A90"/>
    <w:rsid w:val="0041607D"/>
    <w:rsid w:val="004162F5"/>
    <w:rsid w:val="004169B8"/>
    <w:rsid w:val="00416CF4"/>
    <w:rsid w:val="00417110"/>
    <w:rsid w:val="00417153"/>
    <w:rsid w:val="0042050A"/>
    <w:rsid w:val="00420DCF"/>
    <w:rsid w:val="004220C1"/>
    <w:rsid w:val="004233AD"/>
    <w:rsid w:val="00425234"/>
    <w:rsid w:val="00425606"/>
    <w:rsid w:val="00427D8F"/>
    <w:rsid w:val="00430481"/>
    <w:rsid w:val="004339E6"/>
    <w:rsid w:val="00434A78"/>
    <w:rsid w:val="004358C8"/>
    <w:rsid w:val="0043596D"/>
    <w:rsid w:val="00435B0A"/>
    <w:rsid w:val="00435E25"/>
    <w:rsid w:val="00435E62"/>
    <w:rsid w:val="004375A6"/>
    <w:rsid w:val="00437761"/>
    <w:rsid w:val="004402BD"/>
    <w:rsid w:val="004423B2"/>
    <w:rsid w:val="00444023"/>
    <w:rsid w:val="004444CE"/>
    <w:rsid w:val="00445F45"/>
    <w:rsid w:val="00446A85"/>
    <w:rsid w:val="00446CC3"/>
    <w:rsid w:val="00447DAA"/>
    <w:rsid w:val="00450D16"/>
    <w:rsid w:val="0045294D"/>
    <w:rsid w:val="00452EEE"/>
    <w:rsid w:val="004530A4"/>
    <w:rsid w:val="004541C7"/>
    <w:rsid w:val="0045562A"/>
    <w:rsid w:val="00455FCA"/>
    <w:rsid w:val="004565C3"/>
    <w:rsid w:val="0046076A"/>
    <w:rsid w:val="00464365"/>
    <w:rsid w:val="00464709"/>
    <w:rsid w:val="00467A9A"/>
    <w:rsid w:val="004702C3"/>
    <w:rsid w:val="00470ECD"/>
    <w:rsid w:val="00471119"/>
    <w:rsid w:val="00471D78"/>
    <w:rsid w:val="00474379"/>
    <w:rsid w:val="00474503"/>
    <w:rsid w:val="0047512A"/>
    <w:rsid w:val="00475592"/>
    <w:rsid w:val="00476B95"/>
    <w:rsid w:val="004800C8"/>
    <w:rsid w:val="0048272A"/>
    <w:rsid w:val="00483053"/>
    <w:rsid w:val="00483DF9"/>
    <w:rsid w:val="0048658B"/>
    <w:rsid w:val="00487220"/>
    <w:rsid w:val="004877C0"/>
    <w:rsid w:val="00487902"/>
    <w:rsid w:val="00490B7D"/>
    <w:rsid w:val="00491BD7"/>
    <w:rsid w:val="00492121"/>
    <w:rsid w:val="00494154"/>
    <w:rsid w:val="004942BF"/>
    <w:rsid w:val="00495880"/>
    <w:rsid w:val="004979CC"/>
    <w:rsid w:val="00497A35"/>
    <w:rsid w:val="004A01A5"/>
    <w:rsid w:val="004A0654"/>
    <w:rsid w:val="004A09EF"/>
    <w:rsid w:val="004A1234"/>
    <w:rsid w:val="004A3A4E"/>
    <w:rsid w:val="004A54AC"/>
    <w:rsid w:val="004A54E3"/>
    <w:rsid w:val="004A5615"/>
    <w:rsid w:val="004A5A90"/>
    <w:rsid w:val="004A6A43"/>
    <w:rsid w:val="004A77E4"/>
    <w:rsid w:val="004B0684"/>
    <w:rsid w:val="004B0ED6"/>
    <w:rsid w:val="004B14DA"/>
    <w:rsid w:val="004B14F2"/>
    <w:rsid w:val="004B1C33"/>
    <w:rsid w:val="004B1CF4"/>
    <w:rsid w:val="004B4B02"/>
    <w:rsid w:val="004B4E39"/>
    <w:rsid w:val="004B55C8"/>
    <w:rsid w:val="004B5E58"/>
    <w:rsid w:val="004B6314"/>
    <w:rsid w:val="004B6506"/>
    <w:rsid w:val="004B6DF1"/>
    <w:rsid w:val="004B731E"/>
    <w:rsid w:val="004C02E5"/>
    <w:rsid w:val="004C03A3"/>
    <w:rsid w:val="004C12E6"/>
    <w:rsid w:val="004C1955"/>
    <w:rsid w:val="004C1D6A"/>
    <w:rsid w:val="004C1DF8"/>
    <w:rsid w:val="004C384F"/>
    <w:rsid w:val="004C3BAE"/>
    <w:rsid w:val="004C4AF9"/>
    <w:rsid w:val="004C52CB"/>
    <w:rsid w:val="004C72A0"/>
    <w:rsid w:val="004C72A4"/>
    <w:rsid w:val="004C79CB"/>
    <w:rsid w:val="004D0496"/>
    <w:rsid w:val="004D0C75"/>
    <w:rsid w:val="004D172D"/>
    <w:rsid w:val="004D285E"/>
    <w:rsid w:val="004D5F96"/>
    <w:rsid w:val="004D60B0"/>
    <w:rsid w:val="004D6D81"/>
    <w:rsid w:val="004D6F67"/>
    <w:rsid w:val="004E08AD"/>
    <w:rsid w:val="004E1CBA"/>
    <w:rsid w:val="004E25DE"/>
    <w:rsid w:val="004E304E"/>
    <w:rsid w:val="004E44F5"/>
    <w:rsid w:val="004E521B"/>
    <w:rsid w:val="004E66F0"/>
    <w:rsid w:val="004E6708"/>
    <w:rsid w:val="004E7306"/>
    <w:rsid w:val="004F04E6"/>
    <w:rsid w:val="004F412E"/>
    <w:rsid w:val="004F42BD"/>
    <w:rsid w:val="004F741B"/>
    <w:rsid w:val="004F75E8"/>
    <w:rsid w:val="004F79EE"/>
    <w:rsid w:val="004F7C3E"/>
    <w:rsid w:val="004F7D29"/>
    <w:rsid w:val="00500D3D"/>
    <w:rsid w:val="005039BF"/>
    <w:rsid w:val="00503E5F"/>
    <w:rsid w:val="00504140"/>
    <w:rsid w:val="0050580F"/>
    <w:rsid w:val="00505841"/>
    <w:rsid w:val="0051045D"/>
    <w:rsid w:val="00511A33"/>
    <w:rsid w:val="00511FD9"/>
    <w:rsid w:val="00513AE6"/>
    <w:rsid w:val="00513DAC"/>
    <w:rsid w:val="00514A57"/>
    <w:rsid w:val="0051503E"/>
    <w:rsid w:val="005165F2"/>
    <w:rsid w:val="0052004B"/>
    <w:rsid w:val="005203D6"/>
    <w:rsid w:val="005214F7"/>
    <w:rsid w:val="00521781"/>
    <w:rsid w:val="00521FBB"/>
    <w:rsid w:val="00523624"/>
    <w:rsid w:val="00525875"/>
    <w:rsid w:val="00526A78"/>
    <w:rsid w:val="00526DBC"/>
    <w:rsid w:val="00527AA7"/>
    <w:rsid w:val="00527D20"/>
    <w:rsid w:val="0053300A"/>
    <w:rsid w:val="00533FCB"/>
    <w:rsid w:val="00534F5E"/>
    <w:rsid w:val="00535F40"/>
    <w:rsid w:val="00537ACA"/>
    <w:rsid w:val="005438C5"/>
    <w:rsid w:val="00544C03"/>
    <w:rsid w:val="005454F2"/>
    <w:rsid w:val="005455BD"/>
    <w:rsid w:val="00547100"/>
    <w:rsid w:val="0054746D"/>
    <w:rsid w:val="00550972"/>
    <w:rsid w:val="00551568"/>
    <w:rsid w:val="005523CF"/>
    <w:rsid w:val="00556E0D"/>
    <w:rsid w:val="005606FE"/>
    <w:rsid w:val="00561A5A"/>
    <w:rsid w:val="00566FD5"/>
    <w:rsid w:val="00571AAC"/>
    <w:rsid w:val="00571CF7"/>
    <w:rsid w:val="00573F64"/>
    <w:rsid w:val="005745DC"/>
    <w:rsid w:val="0057477E"/>
    <w:rsid w:val="00574833"/>
    <w:rsid w:val="005749D0"/>
    <w:rsid w:val="005768F5"/>
    <w:rsid w:val="0057729C"/>
    <w:rsid w:val="00577BB8"/>
    <w:rsid w:val="00580181"/>
    <w:rsid w:val="0058144B"/>
    <w:rsid w:val="00583370"/>
    <w:rsid w:val="0058388D"/>
    <w:rsid w:val="00584F2A"/>
    <w:rsid w:val="00585955"/>
    <w:rsid w:val="005859E1"/>
    <w:rsid w:val="00585C91"/>
    <w:rsid w:val="00591C7C"/>
    <w:rsid w:val="005922B3"/>
    <w:rsid w:val="00592693"/>
    <w:rsid w:val="00592D83"/>
    <w:rsid w:val="005932C8"/>
    <w:rsid w:val="00593623"/>
    <w:rsid w:val="005949CB"/>
    <w:rsid w:val="005A09A0"/>
    <w:rsid w:val="005A0C4D"/>
    <w:rsid w:val="005A0CDC"/>
    <w:rsid w:val="005A18A5"/>
    <w:rsid w:val="005A367F"/>
    <w:rsid w:val="005A65E2"/>
    <w:rsid w:val="005A747C"/>
    <w:rsid w:val="005B12FD"/>
    <w:rsid w:val="005B1E76"/>
    <w:rsid w:val="005B303D"/>
    <w:rsid w:val="005B352D"/>
    <w:rsid w:val="005B4072"/>
    <w:rsid w:val="005B5A45"/>
    <w:rsid w:val="005B6BDA"/>
    <w:rsid w:val="005C2828"/>
    <w:rsid w:val="005C3AEA"/>
    <w:rsid w:val="005C6AEA"/>
    <w:rsid w:val="005C7C24"/>
    <w:rsid w:val="005D0542"/>
    <w:rsid w:val="005D06DE"/>
    <w:rsid w:val="005D2DE1"/>
    <w:rsid w:val="005D3F71"/>
    <w:rsid w:val="005D4FAD"/>
    <w:rsid w:val="005D52A5"/>
    <w:rsid w:val="005D7CF5"/>
    <w:rsid w:val="005E0B0A"/>
    <w:rsid w:val="005E1714"/>
    <w:rsid w:val="005E190C"/>
    <w:rsid w:val="005E1D3C"/>
    <w:rsid w:val="005E543A"/>
    <w:rsid w:val="005E7888"/>
    <w:rsid w:val="005F052E"/>
    <w:rsid w:val="005F070B"/>
    <w:rsid w:val="005F2ABC"/>
    <w:rsid w:val="005F2EF8"/>
    <w:rsid w:val="005F5585"/>
    <w:rsid w:val="005F5CDA"/>
    <w:rsid w:val="00600F55"/>
    <w:rsid w:val="00601919"/>
    <w:rsid w:val="00601F83"/>
    <w:rsid w:val="00602C63"/>
    <w:rsid w:val="00603665"/>
    <w:rsid w:val="00607662"/>
    <w:rsid w:val="00610025"/>
    <w:rsid w:val="00611214"/>
    <w:rsid w:val="006122A6"/>
    <w:rsid w:val="006125BB"/>
    <w:rsid w:val="00612753"/>
    <w:rsid w:val="0061497D"/>
    <w:rsid w:val="00616075"/>
    <w:rsid w:val="00616509"/>
    <w:rsid w:val="006168EF"/>
    <w:rsid w:val="00616EDA"/>
    <w:rsid w:val="006222C4"/>
    <w:rsid w:val="00622F97"/>
    <w:rsid w:val="006242D2"/>
    <w:rsid w:val="00626647"/>
    <w:rsid w:val="006304A9"/>
    <w:rsid w:val="0063278B"/>
    <w:rsid w:val="006351E2"/>
    <w:rsid w:val="006353E9"/>
    <w:rsid w:val="00637170"/>
    <w:rsid w:val="00637430"/>
    <w:rsid w:val="0063754C"/>
    <w:rsid w:val="006401B9"/>
    <w:rsid w:val="006433C8"/>
    <w:rsid w:val="00644018"/>
    <w:rsid w:val="00645B76"/>
    <w:rsid w:val="00645D3F"/>
    <w:rsid w:val="00645EEA"/>
    <w:rsid w:val="00646701"/>
    <w:rsid w:val="00646883"/>
    <w:rsid w:val="0064708D"/>
    <w:rsid w:val="0064768E"/>
    <w:rsid w:val="00650051"/>
    <w:rsid w:val="00650112"/>
    <w:rsid w:val="00652AAB"/>
    <w:rsid w:val="00652BF2"/>
    <w:rsid w:val="0065551B"/>
    <w:rsid w:val="00655CEE"/>
    <w:rsid w:val="00662E53"/>
    <w:rsid w:val="006634B0"/>
    <w:rsid w:val="0066668A"/>
    <w:rsid w:val="00670323"/>
    <w:rsid w:val="00670F42"/>
    <w:rsid w:val="006716F9"/>
    <w:rsid w:val="00673C26"/>
    <w:rsid w:val="00673E3A"/>
    <w:rsid w:val="00675167"/>
    <w:rsid w:val="006772D9"/>
    <w:rsid w:val="00677657"/>
    <w:rsid w:val="0069034F"/>
    <w:rsid w:val="00692C45"/>
    <w:rsid w:val="00692D83"/>
    <w:rsid w:val="00695A60"/>
    <w:rsid w:val="00696B0C"/>
    <w:rsid w:val="00697B80"/>
    <w:rsid w:val="00697C9C"/>
    <w:rsid w:val="006A01EF"/>
    <w:rsid w:val="006A2DD5"/>
    <w:rsid w:val="006A3D59"/>
    <w:rsid w:val="006A3FDC"/>
    <w:rsid w:val="006A4FF5"/>
    <w:rsid w:val="006A547A"/>
    <w:rsid w:val="006A5730"/>
    <w:rsid w:val="006A5ED9"/>
    <w:rsid w:val="006A7B02"/>
    <w:rsid w:val="006A7FBC"/>
    <w:rsid w:val="006B0A60"/>
    <w:rsid w:val="006B100C"/>
    <w:rsid w:val="006B1E1F"/>
    <w:rsid w:val="006B27A9"/>
    <w:rsid w:val="006B68F8"/>
    <w:rsid w:val="006B6BB1"/>
    <w:rsid w:val="006C209E"/>
    <w:rsid w:val="006C2A0F"/>
    <w:rsid w:val="006C44F9"/>
    <w:rsid w:val="006C658A"/>
    <w:rsid w:val="006C74D5"/>
    <w:rsid w:val="006D1329"/>
    <w:rsid w:val="006D26CD"/>
    <w:rsid w:val="006D2757"/>
    <w:rsid w:val="006D2E90"/>
    <w:rsid w:val="006D46CE"/>
    <w:rsid w:val="006D68E2"/>
    <w:rsid w:val="006D6C66"/>
    <w:rsid w:val="006D7054"/>
    <w:rsid w:val="006E5476"/>
    <w:rsid w:val="006E5CC4"/>
    <w:rsid w:val="006F1072"/>
    <w:rsid w:val="006F1957"/>
    <w:rsid w:val="006F3E93"/>
    <w:rsid w:val="006F4060"/>
    <w:rsid w:val="006F5575"/>
    <w:rsid w:val="006F625E"/>
    <w:rsid w:val="00701973"/>
    <w:rsid w:val="00702BC8"/>
    <w:rsid w:val="0070474D"/>
    <w:rsid w:val="0070542B"/>
    <w:rsid w:val="007057DC"/>
    <w:rsid w:val="007111B1"/>
    <w:rsid w:val="00711A65"/>
    <w:rsid w:val="00716C98"/>
    <w:rsid w:val="00717BCA"/>
    <w:rsid w:val="00720BB1"/>
    <w:rsid w:val="007211C9"/>
    <w:rsid w:val="0072140E"/>
    <w:rsid w:val="007214AA"/>
    <w:rsid w:val="00722178"/>
    <w:rsid w:val="00722296"/>
    <w:rsid w:val="00722C1F"/>
    <w:rsid w:val="007234C1"/>
    <w:rsid w:val="00726462"/>
    <w:rsid w:val="00727231"/>
    <w:rsid w:val="00731452"/>
    <w:rsid w:val="0073199B"/>
    <w:rsid w:val="007330E6"/>
    <w:rsid w:val="00734781"/>
    <w:rsid w:val="00737371"/>
    <w:rsid w:val="0073740B"/>
    <w:rsid w:val="0074029C"/>
    <w:rsid w:val="007404A7"/>
    <w:rsid w:val="00740969"/>
    <w:rsid w:val="00741DBA"/>
    <w:rsid w:val="00742C08"/>
    <w:rsid w:val="00743AD3"/>
    <w:rsid w:val="0074565A"/>
    <w:rsid w:val="007463D9"/>
    <w:rsid w:val="00747084"/>
    <w:rsid w:val="00750332"/>
    <w:rsid w:val="00751329"/>
    <w:rsid w:val="00751F98"/>
    <w:rsid w:val="0075212C"/>
    <w:rsid w:val="0075233A"/>
    <w:rsid w:val="007528B5"/>
    <w:rsid w:val="00752A21"/>
    <w:rsid w:val="00753B25"/>
    <w:rsid w:val="00754811"/>
    <w:rsid w:val="007602A6"/>
    <w:rsid w:val="00760FC6"/>
    <w:rsid w:val="0076105F"/>
    <w:rsid w:val="007617A6"/>
    <w:rsid w:val="00761F29"/>
    <w:rsid w:val="0076654C"/>
    <w:rsid w:val="00770B06"/>
    <w:rsid w:val="00772909"/>
    <w:rsid w:val="00775ADB"/>
    <w:rsid w:val="007801FD"/>
    <w:rsid w:val="00780C08"/>
    <w:rsid w:val="00782575"/>
    <w:rsid w:val="00782701"/>
    <w:rsid w:val="00783663"/>
    <w:rsid w:val="0078768D"/>
    <w:rsid w:val="00790A6A"/>
    <w:rsid w:val="00790A71"/>
    <w:rsid w:val="00791189"/>
    <w:rsid w:val="0079274A"/>
    <w:rsid w:val="0079302F"/>
    <w:rsid w:val="00794C24"/>
    <w:rsid w:val="0079562C"/>
    <w:rsid w:val="007960AA"/>
    <w:rsid w:val="00797BD8"/>
    <w:rsid w:val="007A02FA"/>
    <w:rsid w:val="007A377D"/>
    <w:rsid w:val="007A43C1"/>
    <w:rsid w:val="007A4F28"/>
    <w:rsid w:val="007A50E3"/>
    <w:rsid w:val="007A589E"/>
    <w:rsid w:val="007A5C9E"/>
    <w:rsid w:val="007A5EB2"/>
    <w:rsid w:val="007A66F5"/>
    <w:rsid w:val="007A6E54"/>
    <w:rsid w:val="007A7258"/>
    <w:rsid w:val="007B00F3"/>
    <w:rsid w:val="007B0D2F"/>
    <w:rsid w:val="007B1AED"/>
    <w:rsid w:val="007B1D81"/>
    <w:rsid w:val="007B254C"/>
    <w:rsid w:val="007B2AF2"/>
    <w:rsid w:val="007B3F8A"/>
    <w:rsid w:val="007B48B3"/>
    <w:rsid w:val="007B520C"/>
    <w:rsid w:val="007B5279"/>
    <w:rsid w:val="007B6409"/>
    <w:rsid w:val="007C0EEF"/>
    <w:rsid w:val="007C1FD0"/>
    <w:rsid w:val="007C2CA4"/>
    <w:rsid w:val="007C4BC2"/>
    <w:rsid w:val="007C6ACD"/>
    <w:rsid w:val="007C74C1"/>
    <w:rsid w:val="007C79D9"/>
    <w:rsid w:val="007D04E4"/>
    <w:rsid w:val="007D1AEB"/>
    <w:rsid w:val="007D28DF"/>
    <w:rsid w:val="007D3DA1"/>
    <w:rsid w:val="007E1FD6"/>
    <w:rsid w:val="007E2E05"/>
    <w:rsid w:val="007E2E21"/>
    <w:rsid w:val="007E441C"/>
    <w:rsid w:val="007E6431"/>
    <w:rsid w:val="007E71CC"/>
    <w:rsid w:val="007F07A0"/>
    <w:rsid w:val="007F272D"/>
    <w:rsid w:val="007F35D1"/>
    <w:rsid w:val="007F4359"/>
    <w:rsid w:val="007F51DE"/>
    <w:rsid w:val="007F5334"/>
    <w:rsid w:val="007F5BF6"/>
    <w:rsid w:val="008004AA"/>
    <w:rsid w:val="00801D5A"/>
    <w:rsid w:val="00803F74"/>
    <w:rsid w:val="008043EC"/>
    <w:rsid w:val="008060FA"/>
    <w:rsid w:val="008061F1"/>
    <w:rsid w:val="00810032"/>
    <w:rsid w:val="00811218"/>
    <w:rsid w:val="008115F6"/>
    <w:rsid w:val="00811735"/>
    <w:rsid w:val="00812213"/>
    <w:rsid w:val="00815C11"/>
    <w:rsid w:val="00815E25"/>
    <w:rsid w:val="00816444"/>
    <w:rsid w:val="00816EE3"/>
    <w:rsid w:val="0082053D"/>
    <w:rsid w:val="00821A17"/>
    <w:rsid w:val="00821D4A"/>
    <w:rsid w:val="00822359"/>
    <w:rsid w:val="008232CF"/>
    <w:rsid w:val="008237B8"/>
    <w:rsid w:val="00823BEF"/>
    <w:rsid w:val="00825864"/>
    <w:rsid w:val="008258A7"/>
    <w:rsid w:val="008258B0"/>
    <w:rsid w:val="00825AEA"/>
    <w:rsid w:val="00826971"/>
    <w:rsid w:val="00831072"/>
    <w:rsid w:val="00831353"/>
    <w:rsid w:val="008319F1"/>
    <w:rsid w:val="00832037"/>
    <w:rsid w:val="0083250D"/>
    <w:rsid w:val="00833A84"/>
    <w:rsid w:val="008343EE"/>
    <w:rsid w:val="008354C4"/>
    <w:rsid w:val="008357A4"/>
    <w:rsid w:val="00836C16"/>
    <w:rsid w:val="0083772F"/>
    <w:rsid w:val="0084029E"/>
    <w:rsid w:val="00840458"/>
    <w:rsid w:val="008410AD"/>
    <w:rsid w:val="00841267"/>
    <w:rsid w:val="0084164B"/>
    <w:rsid w:val="00841722"/>
    <w:rsid w:val="008432E0"/>
    <w:rsid w:val="0084350A"/>
    <w:rsid w:val="00844454"/>
    <w:rsid w:val="00844988"/>
    <w:rsid w:val="00845FDC"/>
    <w:rsid w:val="00846C10"/>
    <w:rsid w:val="0084721B"/>
    <w:rsid w:val="00847A2F"/>
    <w:rsid w:val="008501F1"/>
    <w:rsid w:val="00850502"/>
    <w:rsid w:val="00850AC5"/>
    <w:rsid w:val="00850CE4"/>
    <w:rsid w:val="00851A78"/>
    <w:rsid w:val="00851BAE"/>
    <w:rsid w:val="008527F9"/>
    <w:rsid w:val="00854E9E"/>
    <w:rsid w:val="0085685A"/>
    <w:rsid w:val="00856EFF"/>
    <w:rsid w:val="008573F4"/>
    <w:rsid w:val="00857D03"/>
    <w:rsid w:val="00861BCA"/>
    <w:rsid w:val="00866542"/>
    <w:rsid w:val="008713F8"/>
    <w:rsid w:val="0087207A"/>
    <w:rsid w:val="00873F55"/>
    <w:rsid w:val="00876D75"/>
    <w:rsid w:val="0088037C"/>
    <w:rsid w:val="00881334"/>
    <w:rsid w:val="00881880"/>
    <w:rsid w:val="0088377F"/>
    <w:rsid w:val="00884EB5"/>
    <w:rsid w:val="00885116"/>
    <w:rsid w:val="00885CB1"/>
    <w:rsid w:val="0088678F"/>
    <w:rsid w:val="008867AD"/>
    <w:rsid w:val="0089015B"/>
    <w:rsid w:val="00892DAC"/>
    <w:rsid w:val="00893706"/>
    <w:rsid w:val="00894960"/>
    <w:rsid w:val="0089548C"/>
    <w:rsid w:val="00895621"/>
    <w:rsid w:val="00897BD8"/>
    <w:rsid w:val="008A41AB"/>
    <w:rsid w:val="008A55C8"/>
    <w:rsid w:val="008A59B0"/>
    <w:rsid w:val="008B07C2"/>
    <w:rsid w:val="008B0B49"/>
    <w:rsid w:val="008B0D5D"/>
    <w:rsid w:val="008B1B94"/>
    <w:rsid w:val="008B207C"/>
    <w:rsid w:val="008B2291"/>
    <w:rsid w:val="008B3288"/>
    <w:rsid w:val="008B44CE"/>
    <w:rsid w:val="008B4534"/>
    <w:rsid w:val="008B5616"/>
    <w:rsid w:val="008B568F"/>
    <w:rsid w:val="008B6212"/>
    <w:rsid w:val="008B64EB"/>
    <w:rsid w:val="008B79C3"/>
    <w:rsid w:val="008C0776"/>
    <w:rsid w:val="008C14B7"/>
    <w:rsid w:val="008C1990"/>
    <w:rsid w:val="008C4904"/>
    <w:rsid w:val="008C4ED2"/>
    <w:rsid w:val="008C6020"/>
    <w:rsid w:val="008C6BF6"/>
    <w:rsid w:val="008C7033"/>
    <w:rsid w:val="008D0E7D"/>
    <w:rsid w:val="008D1EEC"/>
    <w:rsid w:val="008D2690"/>
    <w:rsid w:val="008D7069"/>
    <w:rsid w:val="008E0CCA"/>
    <w:rsid w:val="008E17FB"/>
    <w:rsid w:val="008E187D"/>
    <w:rsid w:val="008E2B16"/>
    <w:rsid w:val="008E2B1E"/>
    <w:rsid w:val="008E4276"/>
    <w:rsid w:val="008E6B45"/>
    <w:rsid w:val="008E6BE6"/>
    <w:rsid w:val="008E6D49"/>
    <w:rsid w:val="008F0787"/>
    <w:rsid w:val="008F0C78"/>
    <w:rsid w:val="008F24BF"/>
    <w:rsid w:val="008F74B8"/>
    <w:rsid w:val="0090056F"/>
    <w:rsid w:val="00900D77"/>
    <w:rsid w:val="009024B8"/>
    <w:rsid w:val="00903960"/>
    <w:rsid w:val="00904779"/>
    <w:rsid w:val="0090483B"/>
    <w:rsid w:val="00905C87"/>
    <w:rsid w:val="009065F2"/>
    <w:rsid w:val="00906DEA"/>
    <w:rsid w:val="00907D98"/>
    <w:rsid w:val="00910184"/>
    <w:rsid w:val="009107B8"/>
    <w:rsid w:val="00910AE0"/>
    <w:rsid w:val="009118F7"/>
    <w:rsid w:val="00911BE4"/>
    <w:rsid w:val="00914C95"/>
    <w:rsid w:val="0091500A"/>
    <w:rsid w:val="00916DEE"/>
    <w:rsid w:val="00917175"/>
    <w:rsid w:val="00917F8E"/>
    <w:rsid w:val="00920394"/>
    <w:rsid w:val="009208E2"/>
    <w:rsid w:val="0092111F"/>
    <w:rsid w:val="0092114A"/>
    <w:rsid w:val="00921A76"/>
    <w:rsid w:val="00921FBA"/>
    <w:rsid w:val="0092392E"/>
    <w:rsid w:val="00926CF7"/>
    <w:rsid w:val="00926DD6"/>
    <w:rsid w:val="009275FA"/>
    <w:rsid w:val="00927FBB"/>
    <w:rsid w:val="00930CDF"/>
    <w:rsid w:val="00934FAD"/>
    <w:rsid w:val="00935E92"/>
    <w:rsid w:val="00936B12"/>
    <w:rsid w:val="009375C4"/>
    <w:rsid w:val="00940A97"/>
    <w:rsid w:val="0094180F"/>
    <w:rsid w:val="00941900"/>
    <w:rsid w:val="009419AB"/>
    <w:rsid w:val="00942B2B"/>
    <w:rsid w:val="0094321F"/>
    <w:rsid w:val="00943DE8"/>
    <w:rsid w:val="00945587"/>
    <w:rsid w:val="009456C6"/>
    <w:rsid w:val="00946A37"/>
    <w:rsid w:val="00947451"/>
    <w:rsid w:val="00950691"/>
    <w:rsid w:val="009516CC"/>
    <w:rsid w:val="00952F9E"/>
    <w:rsid w:val="009563B2"/>
    <w:rsid w:val="00956EFE"/>
    <w:rsid w:val="00960D1A"/>
    <w:rsid w:val="009610ED"/>
    <w:rsid w:val="00961A92"/>
    <w:rsid w:val="009621CD"/>
    <w:rsid w:val="00962203"/>
    <w:rsid w:val="00962A51"/>
    <w:rsid w:val="00963C9E"/>
    <w:rsid w:val="00964FC0"/>
    <w:rsid w:val="0096638B"/>
    <w:rsid w:val="00967FD0"/>
    <w:rsid w:val="00970084"/>
    <w:rsid w:val="009704C9"/>
    <w:rsid w:val="009705CC"/>
    <w:rsid w:val="00970E00"/>
    <w:rsid w:val="009714C5"/>
    <w:rsid w:val="00971B3F"/>
    <w:rsid w:val="00974865"/>
    <w:rsid w:val="00975F56"/>
    <w:rsid w:val="00977D1B"/>
    <w:rsid w:val="00980605"/>
    <w:rsid w:val="009813C2"/>
    <w:rsid w:val="009825EE"/>
    <w:rsid w:val="00983FBD"/>
    <w:rsid w:val="009858FE"/>
    <w:rsid w:val="00985E74"/>
    <w:rsid w:val="009877B8"/>
    <w:rsid w:val="00995119"/>
    <w:rsid w:val="00996243"/>
    <w:rsid w:val="0099708D"/>
    <w:rsid w:val="009A198A"/>
    <w:rsid w:val="009A2A52"/>
    <w:rsid w:val="009A3B27"/>
    <w:rsid w:val="009A4061"/>
    <w:rsid w:val="009A6769"/>
    <w:rsid w:val="009A6B4A"/>
    <w:rsid w:val="009A6F94"/>
    <w:rsid w:val="009A746E"/>
    <w:rsid w:val="009A7C78"/>
    <w:rsid w:val="009B2641"/>
    <w:rsid w:val="009B4130"/>
    <w:rsid w:val="009B598F"/>
    <w:rsid w:val="009B72A6"/>
    <w:rsid w:val="009C127C"/>
    <w:rsid w:val="009C2F1D"/>
    <w:rsid w:val="009C474B"/>
    <w:rsid w:val="009C49BF"/>
    <w:rsid w:val="009C65A5"/>
    <w:rsid w:val="009D0E7C"/>
    <w:rsid w:val="009D0E84"/>
    <w:rsid w:val="009D1666"/>
    <w:rsid w:val="009D5819"/>
    <w:rsid w:val="009D7723"/>
    <w:rsid w:val="009E014D"/>
    <w:rsid w:val="009E1618"/>
    <w:rsid w:val="009E27D3"/>
    <w:rsid w:val="009E2846"/>
    <w:rsid w:val="009E4557"/>
    <w:rsid w:val="009E5CB5"/>
    <w:rsid w:val="009E750D"/>
    <w:rsid w:val="009F24E0"/>
    <w:rsid w:val="009F3775"/>
    <w:rsid w:val="009F37E7"/>
    <w:rsid w:val="009F3B71"/>
    <w:rsid w:val="009F5199"/>
    <w:rsid w:val="009F694D"/>
    <w:rsid w:val="00A002C0"/>
    <w:rsid w:val="00A0067F"/>
    <w:rsid w:val="00A01807"/>
    <w:rsid w:val="00A01943"/>
    <w:rsid w:val="00A03689"/>
    <w:rsid w:val="00A04297"/>
    <w:rsid w:val="00A042ED"/>
    <w:rsid w:val="00A063C1"/>
    <w:rsid w:val="00A071CA"/>
    <w:rsid w:val="00A122C5"/>
    <w:rsid w:val="00A14A53"/>
    <w:rsid w:val="00A232A9"/>
    <w:rsid w:val="00A234A3"/>
    <w:rsid w:val="00A23642"/>
    <w:rsid w:val="00A23F40"/>
    <w:rsid w:val="00A24361"/>
    <w:rsid w:val="00A27985"/>
    <w:rsid w:val="00A30323"/>
    <w:rsid w:val="00A33CE1"/>
    <w:rsid w:val="00A34194"/>
    <w:rsid w:val="00A353EE"/>
    <w:rsid w:val="00A3549A"/>
    <w:rsid w:val="00A3557B"/>
    <w:rsid w:val="00A37131"/>
    <w:rsid w:val="00A41390"/>
    <w:rsid w:val="00A419D3"/>
    <w:rsid w:val="00A42E77"/>
    <w:rsid w:val="00A467BE"/>
    <w:rsid w:val="00A51CC1"/>
    <w:rsid w:val="00A52F7E"/>
    <w:rsid w:val="00A53248"/>
    <w:rsid w:val="00A53BCF"/>
    <w:rsid w:val="00A55564"/>
    <w:rsid w:val="00A55D43"/>
    <w:rsid w:val="00A601EF"/>
    <w:rsid w:val="00A61EF0"/>
    <w:rsid w:val="00A62360"/>
    <w:rsid w:val="00A632B3"/>
    <w:rsid w:val="00A65457"/>
    <w:rsid w:val="00A65BCB"/>
    <w:rsid w:val="00A65D87"/>
    <w:rsid w:val="00A66C48"/>
    <w:rsid w:val="00A71AF1"/>
    <w:rsid w:val="00A71DB6"/>
    <w:rsid w:val="00A7248A"/>
    <w:rsid w:val="00A7271E"/>
    <w:rsid w:val="00A73CD9"/>
    <w:rsid w:val="00A74DC3"/>
    <w:rsid w:val="00A754D1"/>
    <w:rsid w:val="00A81498"/>
    <w:rsid w:val="00A814ED"/>
    <w:rsid w:val="00A833B0"/>
    <w:rsid w:val="00A8386D"/>
    <w:rsid w:val="00A838BD"/>
    <w:rsid w:val="00A83F48"/>
    <w:rsid w:val="00A84563"/>
    <w:rsid w:val="00A84B74"/>
    <w:rsid w:val="00A855D6"/>
    <w:rsid w:val="00A85783"/>
    <w:rsid w:val="00A86487"/>
    <w:rsid w:val="00A9028A"/>
    <w:rsid w:val="00A9064A"/>
    <w:rsid w:val="00A9084E"/>
    <w:rsid w:val="00A90AF1"/>
    <w:rsid w:val="00A91A68"/>
    <w:rsid w:val="00A93604"/>
    <w:rsid w:val="00A946AF"/>
    <w:rsid w:val="00A96C7A"/>
    <w:rsid w:val="00A96DB7"/>
    <w:rsid w:val="00AA148A"/>
    <w:rsid w:val="00AA1BF5"/>
    <w:rsid w:val="00AA2F75"/>
    <w:rsid w:val="00AA34BD"/>
    <w:rsid w:val="00AB0BE3"/>
    <w:rsid w:val="00AB38E1"/>
    <w:rsid w:val="00AB3A6A"/>
    <w:rsid w:val="00AB3FE5"/>
    <w:rsid w:val="00AB6151"/>
    <w:rsid w:val="00AB64E8"/>
    <w:rsid w:val="00AB69A2"/>
    <w:rsid w:val="00AB7135"/>
    <w:rsid w:val="00AB7E80"/>
    <w:rsid w:val="00AC0642"/>
    <w:rsid w:val="00AC06FA"/>
    <w:rsid w:val="00AC0754"/>
    <w:rsid w:val="00AC15DD"/>
    <w:rsid w:val="00AC1969"/>
    <w:rsid w:val="00AC1A0A"/>
    <w:rsid w:val="00AC2876"/>
    <w:rsid w:val="00AC2E02"/>
    <w:rsid w:val="00AC4A47"/>
    <w:rsid w:val="00AC4C13"/>
    <w:rsid w:val="00AC4F26"/>
    <w:rsid w:val="00AC566B"/>
    <w:rsid w:val="00AC7221"/>
    <w:rsid w:val="00AD1EA3"/>
    <w:rsid w:val="00AD3211"/>
    <w:rsid w:val="00AD34F4"/>
    <w:rsid w:val="00AD5887"/>
    <w:rsid w:val="00AD5E71"/>
    <w:rsid w:val="00AE148B"/>
    <w:rsid w:val="00AE2137"/>
    <w:rsid w:val="00AE2573"/>
    <w:rsid w:val="00AE25D0"/>
    <w:rsid w:val="00AE446C"/>
    <w:rsid w:val="00AE4B2F"/>
    <w:rsid w:val="00AE5229"/>
    <w:rsid w:val="00AE58AC"/>
    <w:rsid w:val="00AE5D37"/>
    <w:rsid w:val="00AE661D"/>
    <w:rsid w:val="00AE7E47"/>
    <w:rsid w:val="00AF1B8F"/>
    <w:rsid w:val="00AF2C3F"/>
    <w:rsid w:val="00AF3103"/>
    <w:rsid w:val="00AF3DF5"/>
    <w:rsid w:val="00AF4C3A"/>
    <w:rsid w:val="00AF5348"/>
    <w:rsid w:val="00AF53E7"/>
    <w:rsid w:val="00AF70E4"/>
    <w:rsid w:val="00B006D1"/>
    <w:rsid w:val="00B00C62"/>
    <w:rsid w:val="00B00FDE"/>
    <w:rsid w:val="00B0101C"/>
    <w:rsid w:val="00B01532"/>
    <w:rsid w:val="00B0261E"/>
    <w:rsid w:val="00B02FB6"/>
    <w:rsid w:val="00B03FEE"/>
    <w:rsid w:val="00B04244"/>
    <w:rsid w:val="00B0517C"/>
    <w:rsid w:val="00B0695B"/>
    <w:rsid w:val="00B10C78"/>
    <w:rsid w:val="00B1283E"/>
    <w:rsid w:val="00B12CBE"/>
    <w:rsid w:val="00B138B6"/>
    <w:rsid w:val="00B13BAF"/>
    <w:rsid w:val="00B13BE6"/>
    <w:rsid w:val="00B1559C"/>
    <w:rsid w:val="00B15A1C"/>
    <w:rsid w:val="00B15B4A"/>
    <w:rsid w:val="00B15E3F"/>
    <w:rsid w:val="00B17DBA"/>
    <w:rsid w:val="00B20481"/>
    <w:rsid w:val="00B229A5"/>
    <w:rsid w:val="00B22E5D"/>
    <w:rsid w:val="00B22F8C"/>
    <w:rsid w:val="00B23113"/>
    <w:rsid w:val="00B25201"/>
    <w:rsid w:val="00B25768"/>
    <w:rsid w:val="00B268EF"/>
    <w:rsid w:val="00B26AF2"/>
    <w:rsid w:val="00B26CD0"/>
    <w:rsid w:val="00B273E0"/>
    <w:rsid w:val="00B2758A"/>
    <w:rsid w:val="00B3140D"/>
    <w:rsid w:val="00B3213B"/>
    <w:rsid w:val="00B334B1"/>
    <w:rsid w:val="00B33C68"/>
    <w:rsid w:val="00B344CE"/>
    <w:rsid w:val="00B3550D"/>
    <w:rsid w:val="00B35AF4"/>
    <w:rsid w:val="00B3608A"/>
    <w:rsid w:val="00B36100"/>
    <w:rsid w:val="00B37C00"/>
    <w:rsid w:val="00B37DC4"/>
    <w:rsid w:val="00B37F8B"/>
    <w:rsid w:val="00B408F7"/>
    <w:rsid w:val="00B4174F"/>
    <w:rsid w:val="00B41BB6"/>
    <w:rsid w:val="00B41C26"/>
    <w:rsid w:val="00B41C2A"/>
    <w:rsid w:val="00B42901"/>
    <w:rsid w:val="00B43BE0"/>
    <w:rsid w:val="00B43BE4"/>
    <w:rsid w:val="00B4777E"/>
    <w:rsid w:val="00B47AF5"/>
    <w:rsid w:val="00B517D7"/>
    <w:rsid w:val="00B51D70"/>
    <w:rsid w:val="00B5287D"/>
    <w:rsid w:val="00B56257"/>
    <w:rsid w:val="00B56B0D"/>
    <w:rsid w:val="00B56E46"/>
    <w:rsid w:val="00B61ACB"/>
    <w:rsid w:val="00B61BA5"/>
    <w:rsid w:val="00B622A8"/>
    <w:rsid w:val="00B660FE"/>
    <w:rsid w:val="00B713DD"/>
    <w:rsid w:val="00B71CDD"/>
    <w:rsid w:val="00B71FD3"/>
    <w:rsid w:val="00B722DA"/>
    <w:rsid w:val="00B72B2D"/>
    <w:rsid w:val="00B74934"/>
    <w:rsid w:val="00B7510F"/>
    <w:rsid w:val="00B75AF1"/>
    <w:rsid w:val="00B75C13"/>
    <w:rsid w:val="00B77683"/>
    <w:rsid w:val="00B776E6"/>
    <w:rsid w:val="00B8120E"/>
    <w:rsid w:val="00B8226D"/>
    <w:rsid w:val="00B82880"/>
    <w:rsid w:val="00B82F4D"/>
    <w:rsid w:val="00B831B4"/>
    <w:rsid w:val="00B835CA"/>
    <w:rsid w:val="00B86172"/>
    <w:rsid w:val="00B86243"/>
    <w:rsid w:val="00B866E4"/>
    <w:rsid w:val="00B9378C"/>
    <w:rsid w:val="00B9398A"/>
    <w:rsid w:val="00B93A74"/>
    <w:rsid w:val="00B95277"/>
    <w:rsid w:val="00B9568B"/>
    <w:rsid w:val="00BA0599"/>
    <w:rsid w:val="00BA2E28"/>
    <w:rsid w:val="00BA3335"/>
    <w:rsid w:val="00BA46C9"/>
    <w:rsid w:val="00BA4CF2"/>
    <w:rsid w:val="00BA69D1"/>
    <w:rsid w:val="00BA7A8A"/>
    <w:rsid w:val="00BB06F7"/>
    <w:rsid w:val="00BB099A"/>
    <w:rsid w:val="00BB1332"/>
    <w:rsid w:val="00BB1FB9"/>
    <w:rsid w:val="00BB31B5"/>
    <w:rsid w:val="00BB3CE5"/>
    <w:rsid w:val="00BB7B1C"/>
    <w:rsid w:val="00BB7D1C"/>
    <w:rsid w:val="00BC1F6A"/>
    <w:rsid w:val="00BC1F99"/>
    <w:rsid w:val="00BC50ED"/>
    <w:rsid w:val="00BC5B92"/>
    <w:rsid w:val="00BC5C7D"/>
    <w:rsid w:val="00BC6E1D"/>
    <w:rsid w:val="00BC6F54"/>
    <w:rsid w:val="00BC7A4A"/>
    <w:rsid w:val="00BD00AE"/>
    <w:rsid w:val="00BD09BA"/>
    <w:rsid w:val="00BD12C9"/>
    <w:rsid w:val="00BD1A1B"/>
    <w:rsid w:val="00BD418F"/>
    <w:rsid w:val="00BD5130"/>
    <w:rsid w:val="00BD54A0"/>
    <w:rsid w:val="00BD71F1"/>
    <w:rsid w:val="00BE019A"/>
    <w:rsid w:val="00BE58DF"/>
    <w:rsid w:val="00BE6D1B"/>
    <w:rsid w:val="00BF07B1"/>
    <w:rsid w:val="00BF1039"/>
    <w:rsid w:val="00BF171D"/>
    <w:rsid w:val="00BF34F5"/>
    <w:rsid w:val="00BF3663"/>
    <w:rsid w:val="00BF4BFE"/>
    <w:rsid w:val="00BF5654"/>
    <w:rsid w:val="00BF597A"/>
    <w:rsid w:val="00C00648"/>
    <w:rsid w:val="00C00F24"/>
    <w:rsid w:val="00C019F3"/>
    <w:rsid w:val="00C01FED"/>
    <w:rsid w:val="00C03C01"/>
    <w:rsid w:val="00C0569D"/>
    <w:rsid w:val="00C058B4"/>
    <w:rsid w:val="00C068AC"/>
    <w:rsid w:val="00C11A88"/>
    <w:rsid w:val="00C11B1C"/>
    <w:rsid w:val="00C12712"/>
    <w:rsid w:val="00C15846"/>
    <w:rsid w:val="00C166BF"/>
    <w:rsid w:val="00C16919"/>
    <w:rsid w:val="00C16EB5"/>
    <w:rsid w:val="00C20FEB"/>
    <w:rsid w:val="00C23C85"/>
    <w:rsid w:val="00C24644"/>
    <w:rsid w:val="00C24E01"/>
    <w:rsid w:val="00C25458"/>
    <w:rsid w:val="00C30C09"/>
    <w:rsid w:val="00C31F9E"/>
    <w:rsid w:val="00C32C70"/>
    <w:rsid w:val="00C32D45"/>
    <w:rsid w:val="00C34034"/>
    <w:rsid w:val="00C3734A"/>
    <w:rsid w:val="00C408CA"/>
    <w:rsid w:val="00C42389"/>
    <w:rsid w:val="00C42786"/>
    <w:rsid w:val="00C4342C"/>
    <w:rsid w:val="00C46221"/>
    <w:rsid w:val="00C47DCE"/>
    <w:rsid w:val="00C52C72"/>
    <w:rsid w:val="00C54EC1"/>
    <w:rsid w:val="00C55BF2"/>
    <w:rsid w:val="00C56C79"/>
    <w:rsid w:val="00C60F74"/>
    <w:rsid w:val="00C64540"/>
    <w:rsid w:val="00C66375"/>
    <w:rsid w:val="00C71BBE"/>
    <w:rsid w:val="00C722FC"/>
    <w:rsid w:val="00C75149"/>
    <w:rsid w:val="00C75E90"/>
    <w:rsid w:val="00C767AA"/>
    <w:rsid w:val="00C802F0"/>
    <w:rsid w:val="00C80965"/>
    <w:rsid w:val="00C838F3"/>
    <w:rsid w:val="00C83BD5"/>
    <w:rsid w:val="00C85481"/>
    <w:rsid w:val="00C8567A"/>
    <w:rsid w:val="00C901BF"/>
    <w:rsid w:val="00C95C1B"/>
    <w:rsid w:val="00C95C76"/>
    <w:rsid w:val="00C966BF"/>
    <w:rsid w:val="00CA05BC"/>
    <w:rsid w:val="00CA2EB4"/>
    <w:rsid w:val="00CA2F5E"/>
    <w:rsid w:val="00CA3133"/>
    <w:rsid w:val="00CA34F4"/>
    <w:rsid w:val="00CA3B0F"/>
    <w:rsid w:val="00CA54F6"/>
    <w:rsid w:val="00CA765E"/>
    <w:rsid w:val="00CA7B9C"/>
    <w:rsid w:val="00CB0A77"/>
    <w:rsid w:val="00CB0E81"/>
    <w:rsid w:val="00CB10BE"/>
    <w:rsid w:val="00CB1E17"/>
    <w:rsid w:val="00CB3177"/>
    <w:rsid w:val="00CB5A1E"/>
    <w:rsid w:val="00CB6B27"/>
    <w:rsid w:val="00CC088F"/>
    <w:rsid w:val="00CC3A38"/>
    <w:rsid w:val="00CC614C"/>
    <w:rsid w:val="00CC6881"/>
    <w:rsid w:val="00CD0D5F"/>
    <w:rsid w:val="00CD2C83"/>
    <w:rsid w:val="00CD3010"/>
    <w:rsid w:val="00CD42E0"/>
    <w:rsid w:val="00CD57E4"/>
    <w:rsid w:val="00CD61A5"/>
    <w:rsid w:val="00CD639A"/>
    <w:rsid w:val="00CD7414"/>
    <w:rsid w:val="00CD7C21"/>
    <w:rsid w:val="00CD7E44"/>
    <w:rsid w:val="00CE076A"/>
    <w:rsid w:val="00CE0F54"/>
    <w:rsid w:val="00CE153B"/>
    <w:rsid w:val="00CE3A5D"/>
    <w:rsid w:val="00CE4142"/>
    <w:rsid w:val="00CF1290"/>
    <w:rsid w:val="00CF2C9E"/>
    <w:rsid w:val="00CF48F1"/>
    <w:rsid w:val="00CF5FB0"/>
    <w:rsid w:val="00D01190"/>
    <w:rsid w:val="00D035FD"/>
    <w:rsid w:val="00D04593"/>
    <w:rsid w:val="00D0594F"/>
    <w:rsid w:val="00D0645D"/>
    <w:rsid w:val="00D06CE2"/>
    <w:rsid w:val="00D10091"/>
    <w:rsid w:val="00D103A2"/>
    <w:rsid w:val="00D1254F"/>
    <w:rsid w:val="00D14185"/>
    <w:rsid w:val="00D14297"/>
    <w:rsid w:val="00D142A4"/>
    <w:rsid w:val="00D14C3F"/>
    <w:rsid w:val="00D16100"/>
    <w:rsid w:val="00D16A41"/>
    <w:rsid w:val="00D17B8C"/>
    <w:rsid w:val="00D20BFE"/>
    <w:rsid w:val="00D21B8C"/>
    <w:rsid w:val="00D22D85"/>
    <w:rsid w:val="00D246C8"/>
    <w:rsid w:val="00D266F4"/>
    <w:rsid w:val="00D2745C"/>
    <w:rsid w:val="00D3095C"/>
    <w:rsid w:val="00D31149"/>
    <w:rsid w:val="00D31F81"/>
    <w:rsid w:val="00D321FF"/>
    <w:rsid w:val="00D3323F"/>
    <w:rsid w:val="00D369C9"/>
    <w:rsid w:val="00D36AC0"/>
    <w:rsid w:val="00D37CA2"/>
    <w:rsid w:val="00D4144B"/>
    <w:rsid w:val="00D427F5"/>
    <w:rsid w:val="00D429A4"/>
    <w:rsid w:val="00D42CA2"/>
    <w:rsid w:val="00D516D7"/>
    <w:rsid w:val="00D51D8E"/>
    <w:rsid w:val="00D51F05"/>
    <w:rsid w:val="00D52173"/>
    <w:rsid w:val="00D52985"/>
    <w:rsid w:val="00D52D06"/>
    <w:rsid w:val="00D53580"/>
    <w:rsid w:val="00D53E84"/>
    <w:rsid w:val="00D56EF0"/>
    <w:rsid w:val="00D57CD9"/>
    <w:rsid w:val="00D6067E"/>
    <w:rsid w:val="00D608E2"/>
    <w:rsid w:val="00D60FD7"/>
    <w:rsid w:val="00D60FFC"/>
    <w:rsid w:val="00D62F54"/>
    <w:rsid w:val="00D64590"/>
    <w:rsid w:val="00D64A4A"/>
    <w:rsid w:val="00D64F7C"/>
    <w:rsid w:val="00D654C8"/>
    <w:rsid w:val="00D67A76"/>
    <w:rsid w:val="00D70E21"/>
    <w:rsid w:val="00D713FF"/>
    <w:rsid w:val="00D71692"/>
    <w:rsid w:val="00D71B1A"/>
    <w:rsid w:val="00D72757"/>
    <w:rsid w:val="00D7388F"/>
    <w:rsid w:val="00D73E3A"/>
    <w:rsid w:val="00D7417E"/>
    <w:rsid w:val="00D746E6"/>
    <w:rsid w:val="00D75C7C"/>
    <w:rsid w:val="00D75F6D"/>
    <w:rsid w:val="00D77AB5"/>
    <w:rsid w:val="00D77B06"/>
    <w:rsid w:val="00D80BAB"/>
    <w:rsid w:val="00D81AC0"/>
    <w:rsid w:val="00D825CB"/>
    <w:rsid w:val="00D82782"/>
    <w:rsid w:val="00D83224"/>
    <w:rsid w:val="00D83AF5"/>
    <w:rsid w:val="00D83C56"/>
    <w:rsid w:val="00D84B2C"/>
    <w:rsid w:val="00D85348"/>
    <w:rsid w:val="00D85F67"/>
    <w:rsid w:val="00D86376"/>
    <w:rsid w:val="00D866C6"/>
    <w:rsid w:val="00D86A3E"/>
    <w:rsid w:val="00D91F74"/>
    <w:rsid w:val="00D9430A"/>
    <w:rsid w:val="00D960E7"/>
    <w:rsid w:val="00D96446"/>
    <w:rsid w:val="00D96C62"/>
    <w:rsid w:val="00D96F9A"/>
    <w:rsid w:val="00DA0071"/>
    <w:rsid w:val="00DA0473"/>
    <w:rsid w:val="00DA30B9"/>
    <w:rsid w:val="00DA4566"/>
    <w:rsid w:val="00DA53C7"/>
    <w:rsid w:val="00DA67DD"/>
    <w:rsid w:val="00DB07F4"/>
    <w:rsid w:val="00DB17D3"/>
    <w:rsid w:val="00DB6C56"/>
    <w:rsid w:val="00DB78E5"/>
    <w:rsid w:val="00DB7C83"/>
    <w:rsid w:val="00DC022A"/>
    <w:rsid w:val="00DC15E5"/>
    <w:rsid w:val="00DC2BFC"/>
    <w:rsid w:val="00DC3AF5"/>
    <w:rsid w:val="00DC5D16"/>
    <w:rsid w:val="00DC6092"/>
    <w:rsid w:val="00DC67B4"/>
    <w:rsid w:val="00DD00C7"/>
    <w:rsid w:val="00DD0199"/>
    <w:rsid w:val="00DD0947"/>
    <w:rsid w:val="00DD3070"/>
    <w:rsid w:val="00DD4F84"/>
    <w:rsid w:val="00DD53DD"/>
    <w:rsid w:val="00DD676E"/>
    <w:rsid w:val="00DD70AB"/>
    <w:rsid w:val="00DE0955"/>
    <w:rsid w:val="00DE2356"/>
    <w:rsid w:val="00DE3591"/>
    <w:rsid w:val="00DE6E53"/>
    <w:rsid w:val="00DE7EEA"/>
    <w:rsid w:val="00DF018F"/>
    <w:rsid w:val="00DF0CDF"/>
    <w:rsid w:val="00DF10D3"/>
    <w:rsid w:val="00DF268C"/>
    <w:rsid w:val="00DF2DE7"/>
    <w:rsid w:val="00DF39CC"/>
    <w:rsid w:val="00DF3ECD"/>
    <w:rsid w:val="00DF6FA5"/>
    <w:rsid w:val="00DF7E79"/>
    <w:rsid w:val="00E00038"/>
    <w:rsid w:val="00E006E9"/>
    <w:rsid w:val="00E01700"/>
    <w:rsid w:val="00E028E3"/>
    <w:rsid w:val="00E03610"/>
    <w:rsid w:val="00E042A8"/>
    <w:rsid w:val="00E0508F"/>
    <w:rsid w:val="00E062FC"/>
    <w:rsid w:val="00E136BA"/>
    <w:rsid w:val="00E15D81"/>
    <w:rsid w:val="00E15DBA"/>
    <w:rsid w:val="00E21D3A"/>
    <w:rsid w:val="00E22338"/>
    <w:rsid w:val="00E257CD"/>
    <w:rsid w:val="00E25B9B"/>
    <w:rsid w:val="00E315DC"/>
    <w:rsid w:val="00E31BE2"/>
    <w:rsid w:val="00E33700"/>
    <w:rsid w:val="00E342B6"/>
    <w:rsid w:val="00E34C19"/>
    <w:rsid w:val="00E35F0B"/>
    <w:rsid w:val="00E37AF3"/>
    <w:rsid w:val="00E37E1F"/>
    <w:rsid w:val="00E40CF7"/>
    <w:rsid w:val="00E42571"/>
    <w:rsid w:val="00E450C4"/>
    <w:rsid w:val="00E45503"/>
    <w:rsid w:val="00E46766"/>
    <w:rsid w:val="00E46ABB"/>
    <w:rsid w:val="00E4796A"/>
    <w:rsid w:val="00E520A9"/>
    <w:rsid w:val="00E526CF"/>
    <w:rsid w:val="00E53336"/>
    <w:rsid w:val="00E543AD"/>
    <w:rsid w:val="00E543F9"/>
    <w:rsid w:val="00E54844"/>
    <w:rsid w:val="00E568CA"/>
    <w:rsid w:val="00E5691C"/>
    <w:rsid w:val="00E612D1"/>
    <w:rsid w:val="00E61431"/>
    <w:rsid w:val="00E62FFC"/>
    <w:rsid w:val="00E6319E"/>
    <w:rsid w:val="00E63B42"/>
    <w:rsid w:val="00E64760"/>
    <w:rsid w:val="00E6584C"/>
    <w:rsid w:val="00E66194"/>
    <w:rsid w:val="00E76D31"/>
    <w:rsid w:val="00E80315"/>
    <w:rsid w:val="00E828E5"/>
    <w:rsid w:val="00E8376E"/>
    <w:rsid w:val="00E84113"/>
    <w:rsid w:val="00E850CE"/>
    <w:rsid w:val="00E90938"/>
    <w:rsid w:val="00E90CB0"/>
    <w:rsid w:val="00E91F1B"/>
    <w:rsid w:val="00E93F1E"/>
    <w:rsid w:val="00E953A5"/>
    <w:rsid w:val="00E95E81"/>
    <w:rsid w:val="00E96671"/>
    <w:rsid w:val="00E96A2D"/>
    <w:rsid w:val="00E96DB8"/>
    <w:rsid w:val="00E978B7"/>
    <w:rsid w:val="00E97E47"/>
    <w:rsid w:val="00EA06DC"/>
    <w:rsid w:val="00EA074C"/>
    <w:rsid w:val="00EA2900"/>
    <w:rsid w:val="00EA418C"/>
    <w:rsid w:val="00EA491A"/>
    <w:rsid w:val="00EA4B74"/>
    <w:rsid w:val="00EA4F76"/>
    <w:rsid w:val="00EA5B5A"/>
    <w:rsid w:val="00EA6C13"/>
    <w:rsid w:val="00EA75FE"/>
    <w:rsid w:val="00EB1738"/>
    <w:rsid w:val="00EB2270"/>
    <w:rsid w:val="00EB56D6"/>
    <w:rsid w:val="00EC2152"/>
    <w:rsid w:val="00EC4313"/>
    <w:rsid w:val="00EC71AD"/>
    <w:rsid w:val="00EC792E"/>
    <w:rsid w:val="00EC7B27"/>
    <w:rsid w:val="00EC7EF7"/>
    <w:rsid w:val="00ED0143"/>
    <w:rsid w:val="00ED0672"/>
    <w:rsid w:val="00ED1A97"/>
    <w:rsid w:val="00ED1E00"/>
    <w:rsid w:val="00ED286E"/>
    <w:rsid w:val="00ED4D88"/>
    <w:rsid w:val="00EE0C02"/>
    <w:rsid w:val="00EE2961"/>
    <w:rsid w:val="00EE4356"/>
    <w:rsid w:val="00EE6892"/>
    <w:rsid w:val="00EE6A75"/>
    <w:rsid w:val="00EF069C"/>
    <w:rsid w:val="00EF0D3F"/>
    <w:rsid w:val="00EF0FA4"/>
    <w:rsid w:val="00EF12A4"/>
    <w:rsid w:val="00EF151B"/>
    <w:rsid w:val="00EF2B11"/>
    <w:rsid w:val="00EF3DCE"/>
    <w:rsid w:val="00EF4BC3"/>
    <w:rsid w:val="00EF4F38"/>
    <w:rsid w:val="00EF60D7"/>
    <w:rsid w:val="00EF6C3D"/>
    <w:rsid w:val="00EF7C93"/>
    <w:rsid w:val="00F029BD"/>
    <w:rsid w:val="00F03136"/>
    <w:rsid w:val="00F03584"/>
    <w:rsid w:val="00F03B89"/>
    <w:rsid w:val="00F05631"/>
    <w:rsid w:val="00F059CC"/>
    <w:rsid w:val="00F06DBD"/>
    <w:rsid w:val="00F07079"/>
    <w:rsid w:val="00F07BAD"/>
    <w:rsid w:val="00F10C77"/>
    <w:rsid w:val="00F11330"/>
    <w:rsid w:val="00F12112"/>
    <w:rsid w:val="00F12FBB"/>
    <w:rsid w:val="00F13F7A"/>
    <w:rsid w:val="00F15FCA"/>
    <w:rsid w:val="00F160A3"/>
    <w:rsid w:val="00F17DDB"/>
    <w:rsid w:val="00F17DEB"/>
    <w:rsid w:val="00F209E1"/>
    <w:rsid w:val="00F211BF"/>
    <w:rsid w:val="00F22A89"/>
    <w:rsid w:val="00F22AF9"/>
    <w:rsid w:val="00F23FD4"/>
    <w:rsid w:val="00F25778"/>
    <w:rsid w:val="00F26C64"/>
    <w:rsid w:val="00F26C9A"/>
    <w:rsid w:val="00F26CAB"/>
    <w:rsid w:val="00F30A60"/>
    <w:rsid w:val="00F31685"/>
    <w:rsid w:val="00F3296A"/>
    <w:rsid w:val="00F3459E"/>
    <w:rsid w:val="00F35C36"/>
    <w:rsid w:val="00F36216"/>
    <w:rsid w:val="00F41500"/>
    <w:rsid w:val="00F428B0"/>
    <w:rsid w:val="00F43E7B"/>
    <w:rsid w:val="00F524DC"/>
    <w:rsid w:val="00F534AA"/>
    <w:rsid w:val="00F55AB9"/>
    <w:rsid w:val="00F55B19"/>
    <w:rsid w:val="00F561DB"/>
    <w:rsid w:val="00F57570"/>
    <w:rsid w:val="00F641B3"/>
    <w:rsid w:val="00F677C6"/>
    <w:rsid w:val="00F67EA4"/>
    <w:rsid w:val="00F719E5"/>
    <w:rsid w:val="00F71F0B"/>
    <w:rsid w:val="00F720F5"/>
    <w:rsid w:val="00F72288"/>
    <w:rsid w:val="00F742D5"/>
    <w:rsid w:val="00F7574F"/>
    <w:rsid w:val="00F7733C"/>
    <w:rsid w:val="00F8078E"/>
    <w:rsid w:val="00F83121"/>
    <w:rsid w:val="00F84112"/>
    <w:rsid w:val="00F85FF7"/>
    <w:rsid w:val="00F87C9A"/>
    <w:rsid w:val="00F912C5"/>
    <w:rsid w:val="00F92E98"/>
    <w:rsid w:val="00F92ED8"/>
    <w:rsid w:val="00F93383"/>
    <w:rsid w:val="00F93C3C"/>
    <w:rsid w:val="00F93CF4"/>
    <w:rsid w:val="00F97502"/>
    <w:rsid w:val="00FA0789"/>
    <w:rsid w:val="00FA1D49"/>
    <w:rsid w:val="00FA5055"/>
    <w:rsid w:val="00FB1B1D"/>
    <w:rsid w:val="00FB4329"/>
    <w:rsid w:val="00FB43D7"/>
    <w:rsid w:val="00FB47CD"/>
    <w:rsid w:val="00FB62B4"/>
    <w:rsid w:val="00FB71AD"/>
    <w:rsid w:val="00FB7B56"/>
    <w:rsid w:val="00FC32A5"/>
    <w:rsid w:val="00FC4EC5"/>
    <w:rsid w:val="00FC60B5"/>
    <w:rsid w:val="00FC627C"/>
    <w:rsid w:val="00FC7081"/>
    <w:rsid w:val="00FD145C"/>
    <w:rsid w:val="00FD2380"/>
    <w:rsid w:val="00FD4FB8"/>
    <w:rsid w:val="00FD53AB"/>
    <w:rsid w:val="00FD64E6"/>
    <w:rsid w:val="00FD6AAE"/>
    <w:rsid w:val="00FD6F4F"/>
    <w:rsid w:val="00FE2B91"/>
    <w:rsid w:val="00FE2CDA"/>
    <w:rsid w:val="00FE32F4"/>
    <w:rsid w:val="00FE3D7E"/>
    <w:rsid w:val="00FE6AC3"/>
    <w:rsid w:val="00FE763C"/>
    <w:rsid w:val="00FF0072"/>
    <w:rsid w:val="00FF08D5"/>
    <w:rsid w:val="00FF0DEF"/>
    <w:rsid w:val="00FF1567"/>
    <w:rsid w:val="00FF21A1"/>
    <w:rsid w:val="00FF23CE"/>
    <w:rsid w:val="00FF5039"/>
    <w:rsid w:val="00FF7550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C6EA6E3"/>
  <w15:docId w15:val="{F1564651-7195-45EE-9DF8-AD07BF9A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/>
    <w:lsdException w:name="heading 1" w:locked="1"/>
    <w:lsdException w:name="heading 2" w:locked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33655"/>
    <w:rPr>
      <w:sz w:val="24"/>
      <w:szCs w:val="24"/>
    </w:rPr>
  </w:style>
  <w:style w:type="paragraph" w:styleId="1">
    <w:name w:val="heading 1"/>
    <w:aliases w:val="ISO 1"/>
    <w:next w:val="ISO0"/>
    <w:link w:val="10"/>
    <w:rsid w:val="00033655"/>
    <w:pPr>
      <w:keepNext/>
      <w:numPr>
        <w:numId w:val="3"/>
      </w:numPr>
      <w:tabs>
        <w:tab w:val="left" w:pos="567"/>
      </w:tabs>
      <w:spacing w:before="240" w:after="240"/>
      <w:ind w:left="0" w:firstLine="0"/>
      <w:jc w:val="center"/>
      <w:outlineLvl w:val="0"/>
    </w:pPr>
    <w:rPr>
      <w:b/>
      <w:bCs/>
      <w:caps/>
      <w:sz w:val="28"/>
      <w:szCs w:val="28"/>
    </w:rPr>
  </w:style>
  <w:style w:type="paragraph" w:styleId="2">
    <w:name w:val="heading 2"/>
    <w:aliases w:val="ISO 1.1"/>
    <w:next w:val="ISO0"/>
    <w:link w:val="20"/>
    <w:rsid w:val="00033655"/>
    <w:pPr>
      <w:keepNext/>
      <w:numPr>
        <w:ilvl w:val="1"/>
        <w:numId w:val="3"/>
      </w:numPr>
      <w:tabs>
        <w:tab w:val="left" w:pos="851"/>
      </w:tabs>
      <w:suppressAutoHyphens/>
      <w:spacing w:before="240" w:after="240"/>
      <w:ind w:left="0" w:firstLine="0"/>
      <w:outlineLvl w:val="1"/>
    </w:pPr>
    <w:rPr>
      <w:b/>
      <w:sz w:val="24"/>
      <w:szCs w:val="24"/>
      <w:lang w:eastAsia="ar-SA"/>
    </w:rPr>
  </w:style>
  <w:style w:type="paragraph" w:styleId="3">
    <w:name w:val="heading 3"/>
    <w:aliases w:val="ISO 1.1.1"/>
    <w:next w:val="ISO0"/>
    <w:link w:val="30"/>
    <w:uiPriority w:val="9"/>
    <w:semiHidden/>
    <w:qFormat/>
    <w:rsid w:val="00033655"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4F81BD"/>
      <w:sz w:val="24"/>
      <w:szCs w:val="24"/>
      <w:lang w:val="uk-UA" w:eastAsia="uk-UA"/>
    </w:rPr>
  </w:style>
  <w:style w:type="paragraph" w:styleId="4">
    <w:name w:val="heading 4"/>
    <w:aliases w:val="ISO 1.1.1.1"/>
    <w:next w:val="ISO0"/>
    <w:link w:val="40"/>
    <w:uiPriority w:val="9"/>
    <w:semiHidden/>
    <w:qFormat/>
    <w:rsid w:val="00033655"/>
    <w:pPr>
      <w:keepNext/>
      <w:keepLines/>
      <w:spacing w:before="200"/>
      <w:outlineLvl w:val="3"/>
    </w:pPr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uk-UA" w:eastAsia="uk-UA"/>
    </w:rPr>
  </w:style>
  <w:style w:type="paragraph" w:styleId="5">
    <w:name w:val="heading 5"/>
    <w:basedOn w:val="a"/>
    <w:next w:val="a"/>
    <w:link w:val="50"/>
    <w:uiPriority w:val="9"/>
    <w:semiHidden/>
    <w:qFormat/>
    <w:rsid w:val="00033655"/>
    <w:pPr>
      <w:keepNext/>
      <w:keepLines/>
      <w:spacing w:before="200"/>
      <w:outlineLvl w:val="4"/>
    </w:pPr>
    <w:rPr>
      <w:rFonts w:ascii="Cambria" w:eastAsia="Times New Roman" w:hAnsi="Cambria" w:cs="Times New Roman"/>
      <w:color w:val="243F60"/>
      <w:lang w:val="uk-UA" w:eastAsia="uk-UA"/>
    </w:rPr>
  </w:style>
  <w:style w:type="paragraph" w:styleId="6">
    <w:name w:val="heading 6"/>
    <w:basedOn w:val="a"/>
    <w:next w:val="a"/>
    <w:link w:val="60"/>
    <w:uiPriority w:val="9"/>
    <w:semiHidden/>
    <w:qFormat/>
    <w:rsid w:val="00033655"/>
    <w:pPr>
      <w:keepNext/>
      <w:keepLines/>
      <w:spacing w:before="200"/>
      <w:outlineLvl w:val="5"/>
    </w:pPr>
    <w:rPr>
      <w:rFonts w:ascii="Cambria" w:eastAsia="Times New Roman" w:hAnsi="Cambria" w:cs="Times New Roman"/>
      <w:i/>
      <w:iCs/>
      <w:color w:val="243F60"/>
      <w:lang w:val="uk-UA" w:eastAsia="uk-UA"/>
    </w:rPr>
  </w:style>
  <w:style w:type="paragraph" w:styleId="7">
    <w:name w:val="heading 7"/>
    <w:basedOn w:val="a"/>
    <w:next w:val="a"/>
    <w:link w:val="70"/>
    <w:uiPriority w:val="9"/>
    <w:semiHidden/>
    <w:qFormat/>
    <w:rsid w:val="002B2D67"/>
    <w:pPr>
      <w:keepNext/>
      <w:keepLines/>
      <w:spacing w:before="200"/>
      <w:outlineLvl w:val="6"/>
    </w:pPr>
    <w:rPr>
      <w:rFonts w:ascii="Cambria" w:eastAsia="Times New Roman" w:hAnsi="Cambria" w:cs="Times New Roman"/>
      <w:i/>
      <w:iCs/>
      <w:color w:val="404040"/>
      <w:lang w:val="uk-UA" w:eastAsia="uk-UA"/>
    </w:rPr>
  </w:style>
  <w:style w:type="paragraph" w:styleId="8">
    <w:name w:val="heading 8"/>
    <w:basedOn w:val="a"/>
    <w:next w:val="a"/>
    <w:link w:val="80"/>
    <w:uiPriority w:val="9"/>
    <w:semiHidden/>
    <w:qFormat/>
    <w:rsid w:val="002B2D67"/>
    <w:pPr>
      <w:keepNext/>
      <w:keepLines/>
      <w:spacing w:before="200"/>
      <w:outlineLvl w:val="7"/>
    </w:pPr>
    <w:rPr>
      <w:rFonts w:ascii="Cambria" w:eastAsia="Times New Roman" w:hAnsi="Cambria" w:cs="Times New Roman"/>
      <w:color w:val="404040"/>
      <w:sz w:val="20"/>
      <w:szCs w:val="20"/>
      <w:lang w:val="uk-UA" w:eastAsia="uk-UA"/>
    </w:rPr>
  </w:style>
  <w:style w:type="paragraph" w:styleId="9">
    <w:name w:val="heading 9"/>
    <w:basedOn w:val="a"/>
    <w:next w:val="a"/>
    <w:link w:val="90"/>
    <w:uiPriority w:val="9"/>
    <w:semiHidden/>
    <w:qFormat/>
    <w:rsid w:val="002B2D67"/>
    <w:pPr>
      <w:keepNext/>
      <w:keepLines/>
      <w:spacing w:before="20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SO0">
    <w:name w:val="ISO Обычный"/>
    <w:link w:val="ISO1"/>
    <w:rsid w:val="00033655"/>
    <w:pPr>
      <w:spacing w:before="120" w:after="120"/>
      <w:ind w:firstLine="567"/>
      <w:jc w:val="both"/>
    </w:pPr>
    <w:rPr>
      <w:sz w:val="24"/>
      <w:szCs w:val="24"/>
      <w:lang w:val="uk-UA"/>
    </w:rPr>
  </w:style>
  <w:style w:type="paragraph" w:customStyle="1" w:styleId="ISO">
    <w:name w:val="ISO Список"/>
    <w:link w:val="ISO3"/>
    <w:rsid w:val="00D04593"/>
    <w:pPr>
      <w:numPr>
        <w:ilvl w:val="3"/>
        <w:numId w:val="1"/>
      </w:numPr>
      <w:tabs>
        <w:tab w:val="left" w:pos="1134"/>
      </w:tabs>
      <w:spacing w:before="120" w:after="120"/>
      <w:ind w:left="0" w:firstLine="567"/>
      <w:jc w:val="both"/>
    </w:pPr>
    <w:rPr>
      <w:sz w:val="24"/>
      <w:szCs w:val="24"/>
      <w:lang w:val="uk-UA"/>
    </w:rPr>
  </w:style>
  <w:style w:type="character" w:customStyle="1" w:styleId="ISO3">
    <w:name w:val="ISO Список Знак"/>
    <w:link w:val="ISO"/>
    <w:rsid w:val="00D04593"/>
    <w:rPr>
      <w:sz w:val="24"/>
      <w:szCs w:val="24"/>
      <w:lang w:val="uk-UA"/>
    </w:rPr>
  </w:style>
  <w:style w:type="character" w:customStyle="1" w:styleId="10">
    <w:name w:val="Заголовок 1 Знак"/>
    <w:aliases w:val="ISO 1 Знак"/>
    <w:link w:val="1"/>
    <w:locked/>
    <w:rsid w:val="00033655"/>
    <w:rPr>
      <w:b/>
      <w:bCs/>
      <w:caps/>
      <w:sz w:val="28"/>
      <w:szCs w:val="28"/>
    </w:rPr>
  </w:style>
  <w:style w:type="paragraph" w:customStyle="1" w:styleId="ISO4">
    <w:name w:val="ISO Фразы"/>
    <w:next w:val="ISO0"/>
    <w:link w:val="ISO5"/>
    <w:rsid w:val="00033655"/>
    <w:pPr>
      <w:spacing w:before="240" w:after="240"/>
    </w:pPr>
    <w:rPr>
      <w:b/>
      <w:i/>
      <w:sz w:val="24"/>
      <w:szCs w:val="24"/>
    </w:rPr>
  </w:style>
  <w:style w:type="paragraph" w:styleId="a3">
    <w:name w:val="header"/>
    <w:basedOn w:val="a"/>
    <w:link w:val="a4"/>
    <w:rsid w:val="00D246C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rsid w:val="00D246C8"/>
    <w:rPr>
      <w:sz w:val="24"/>
      <w:szCs w:val="24"/>
    </w:rPr>
  </w:style>
  <w:style w:type="character" w:customStyle="1" w:styleId="70">
    <w:name w:val="Заголовок 7 Знак"/>
    <w:link w:val="7"/>
    <w:uiPriority w:val="9"/>
    <w:semiHidden/>
    <w:rsid w:val="002B2D67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2B2D67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2B2D67"/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styleId="a5">
    <w:name w:val="annotation reference"/>
    <w:rsid w:val="00D246C8"/>
    <w:rPr>
      <w:sz w:val="16"/>
      <w:szCs w:val="16"/>
    </w:rPr>
  </w:style>
  <w:style w:type="paragraph" w:styleId="a6">
    <w:name w:val="footer"/>
    <w:basedOn w:val="a"/>
    <w:link w:val="a7"/>
    <w:uiPriority w:val="99"/>
    <w:rsid w:val="00D246C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D246C8"/>
    <w:rPr>
      <w:sz w:val="24"/>
      <w:szCs w:val="24"/>
    </w:rPr>
  </w:style>
  <w:style w:type="paragraph" w:styleId="a8">
    <w:name w:val="Balloon Text"/>
    <w:basedOn w:val="a"/>
    <w:link w:val="a9"/>
    <w:rsid w:val="00D246C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rsid w:val="00D246C8"/>
    <w:rPr>
      <w:rFonts w:ascii="Tahoma" w:hAnsi="Tahoma" w:cs="Tahoma"/>
      <w:sz w:val="16"/>
      <w:szCs w:val="16"/>
    </w:rPr>
  </w:style>
  <w:style w:type="paragraph" w:styleId="aa">
    <w:name w:val="annotation text"/>
    <w:basedOn w:val="a"/>
    <w:link w:val="ab"/>
    <w:rsid w:val="00D246C8"/>
    <w:rPr>
      <w:sz w:val="20"/>
      <w:szCs w:val="20"/>
    </w:rPr>
  </w:style>
  <w:style w:type="character" w:customStyle="1" w:styleId="40">
    <w:name w:val="Заголовок 4 Знак"/>
    <w:aliases w:val="ISO 1.1.1.1 Знак"/>
    <w:link w:val="4"/>
    <w:uiPriority w:val="9"/>
    <w:semiHidden/>
    <w:locked/>
    <w:rsid w:val="00033655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semiHidden/>
    <w:locked/>
    <w:rsid w:val="00033655"/>
    <w:rPr>
      <w:rFonts w:ascii="Cambria" w:eastAsia="Times New Roman" w:hAnsi="Cambria" w:cs="Times New Roman"/>
      <w:color w:val="243F60"/>
    </w:rPr>
  </w:style>
  <w:style w:type="character" w:customStyle="1" w:styleId="ab">
    <w:name w:val="Текст примечания Знак"/>
    <w:link w:val="aa"/>
    <w:rsid w:val="00D246C8"/>
  </w:style>
  <w:style w:type="paragraph" w:styleId="ac">
    <w:name w:val="annotation subject"/>
    <w:basedOn w:val="aa"/>
    <w:next w:val="aa"/>
    <w:link w:val="ad"/>
    <w:rsid w:val="00D246C8"/>
    <w:rPr>
      <w:b/>
      <w:bCs/>
    </w:rPr>
  </w:style>
  <w:style w:type="character" w:customStyle="1" w:styleId="ad">
    <w:name w:val="Тема примечания Знак"/>
    <w:link w:val="ac"/>
    <w:rsid w:val="00D246C8"/>
    <w:rPr>
      <w:b/>
      <w:bCs/>
    </w:rPr>
  </w:style>
  <w:style w:type="paragraph" w:customStyle="1" w:styleId="ISO6">
    <w:name w:val="ISO Додаток"/>
    <w:next w:val="ISO0"/>
    <w:link w:val="ISO7"/>
    <w:rsid w:val="00033655"/>
    <w:pPr>
      <w:spacing w:before="240" w:after="240"/>
      <w:jc w:val="center"/>
      <w:outlineLvl w:val="0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locked/>
    <w:rsid w:val="00033655"/>
    <w:pPr>
      <w:ind w:left="240"/>
    </w:pPr>
  </w:style>
  <w:style w:type="character" w:customStyle="1" w:styleId="ISO7">
    <w:name w:val="ISO Додаток Знак"/>
    <w:link w:val="ISO6"/>
    <w:rsid w:val="00033655"/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locked/>
    <w:rsid w:val="00033655"/>
  </w:style>
  <w:style w:type="character" w:styleId="ae">
    <w:name w:val="Hyperlink"/>
    <w:uiPriority w:val="99"/>
    <w:unhideWhenUsed/>
    <w:locked/>
    <w:rsid w:val="00033655"/>
    <w:rPr>
      <w:color w:val="0000FF"/>
      <w:u w:val="single"/>
    </w:rPr>
  </w:style>
  <w:style w:type="paragraph" w:customStyle="1" w:styleId="ISO8">
    <w:name w:val="ISO Форма"/>
    <w:next w:val="ISO0"/>
    <w:link w:val="ISO9"/>
    <w:rsid w:val="00033655"/>
    <w:pPr>
      <w:keepNext/>
      <w:spacing w:after="240"/>
      <w:jc w:val="right"/>
    </w:pPr>
    <w:rPr>
      <w:b/>
      <w:sz w:val="24"/>
      <w:szCs w:val="24"/>
      <w:lang w:val="uk-UA"/>
    </w:rPr>
  </w:style>
  <w:style w:type="paragraph" w:customStyle="1" w:styleId="ISO2">
    <w:name w:val="ISO Список 2"/>
    <w:link w:val="ISO20"/>
    <w:rsid w:val="00033655"/>
    <w:pPr>
      <w:numPr>
        <w:numId w:val="2"/>
      </w:numPr>
      <w:tabs>
        <w:tab w:val="left" w:pos="1701"/>
      </w:tabs>
      <w:spacing w:before="120" w:after="120"/>
      <w:ind w:left="567" w:firstLine="567"/>
      <w:jc w:val="both"/>
    </w:pPr>
    <w:rPr>
      <w:sz w:val="24"/>
      <w:szCs w:val="24"/>
      <w:lang w:val="uk-UA"/>
    </w:rPr>
  </w:style>
  <w:style w:type="character" w:customStyle="1" w:styleId="ISO1">
    <w:name w:val="ISO Обычный Знак"/>
    <w:link w:val="ISO0"/>
    <w:rsid w:val="00033655"/>
    <w:rPr>
      <w:sz w:val="24"/>
      <w:szCs w:val="24"/>
      <w:lang w:val="uk-UA"/>
    </w:rPr>
  </w:style>
  <w:style w:type="character" w:customStyle="1" w:styleId="ISO9">
    <w:name w:val="ISO Форма Знак"/>
    <w:link w:val="ISO8"/>
    <w:rsid w:val="00033655"/>
    <w:rPr>
      <w:b/>
      <w:sz w:val="24"/>
      <w:szCs w:val="24"/>
      <w:lang w:val="uk-UA"/>
    </w:rPr>
  </w:style>
  <w:style w:type="character" w:customStyle="1" w:styleId="ISO5">
    <w:name w:val="ISO Фразы Знак"/>
    <w:link w:val="ISO4"/>
    <w:rsid w:val="00033655"/>
    <w:rPr>
      <w:b/>
      <w:i/>
      <w:sz w:val="24"/>
      <w:szCs w:val="24"/>
    </w:rPr>
  </w:style>
  <w:style w:type="paragraph" w:customStyle="1" w:styleId="ISOa">
    <w:name w:val="ISO рис."/>
    <w:basedOn w:val="a"/>
    <w:link w:val="ISOb"/>
    <w:rsid w:val="00033655"/>
    <w:pPr>
      <w:keepNext/>
      <w:spacing w:before="240" w:after="240"/>
      <w:contextualSpacing/>
      <w:jc w:val="center"/>
    </w:pPr>
  </w:style>
  <w:style w:type="character" w:customStyle="1" w:styleId="ISO20">
    <w:name w:val="ISO Список 2 Знак"/>
    <w:link w:val="ISO2"/>
    <w:rsid w:val="00033655"/>
    <w:rPr>
      <w:sz w:val="24"/>
      <w:szCs w:val="24"/>
      <w:lang w:val="uk-UA"/>
    </w:rPr>
  </w:style>
  <w:style w:type="character" w:customStyle="1" w:styleId="60">
    <w:name w:val="Заголовок 6 Знак"/>
    <w:link w:val="6"/>
    <w:uiPriority w:val="9"/>
    <w:semiHidden/>
    <w:rsid w:val="001539E5"/>
    <w:rPr>
      <w:rFonts w:ascii="Cambria" w:eastAsia="Times New Roman" w:hAnsi="Cambria" w:cs="Times New Roman"/>
      <w:i/>
      <w:iCs/>
      <w:color w:val="243F60"/>
    </w:rPr>
  </w:style>
  <w:style w:type="character" w:customStyle="1" w:styleId="ISOb">
    <w:name w:val="ISO рис. Знак"/>
    <w:link w:val="ISOa"/>
    <w:rsid w:val="00033655"/>
    <w:rPr>
      <w:sz w:val="24"/>
      <w:szCs w:val="24"/>
    </w:rPr>
  </w:style>
  <w:style w:type="paragraph" w:styleId="31">
    <w:name w:val="toc 3"/>
    <w:basedOn w:val="a"/>
    <w:next w:val="a"/>
    <w:autoRedefine/>
    <w:uiPriority w:val="39"/>
    <w:rsid w:val="00033655"/>
    <w:pPr>
      <w:ind w:left="480"/>
    </w:pPr>
  </w:style>
  <w:style w:type="character" w:customStyle="1" w:styleId="20">
    <w:name w:val="Заголовок 2 Знак"/>
    <w:aliases w:val="ISO 1.1 Знак"/>
    <w:link w:val="2"/>
    <w:rsid w:val="00033655"/>
    <w:rPr>
      <w:b/>
      <w:sz w:val="24"/>
      <w:szCs w:val="24"/>
      <w:lang w:eastAsia="ar-SA"/>
    </w:rPr>
  </w:style>
  <w:style w:type="character" w:customStyle="1" w:styleId="30">
    <w:name w:val="Заголовок 3 Знак"/>
    <w:aliases w:val="ISO 1.1.1 Знак"/>
    <w:link w:val="3"/>
    <w:uiPriority w:val="9"/>
    <w:semiHidden/>
    <w:rsid w:val="00033655"/>
    <w:rPr>
      <w:rFonts w:ascii="Cambria" w:eastAsia="Times New Roman" w:hAnsi="Cambria" w:cs="Times New Roman"/>
      <w:b/>
      <w:bCs/>
      <w:color w:val="4F81BD"/>
    </w:rPr>
  </w:style>
  <w:style w:type="paragraph" w:styleId="41">
    <w:name w:val="toc 4"/>
    <w:basedOn w:val="a"/>
    <w:next w:val="a"/>
    <w:autoRedefine/>
    <w:uiPriority w:val="39"/>
    <w:rsid w:val="00033655"/>
    <w:pPr>
      <w:ind w:left="720"/>
    </w:pPr>
  </w:style>
  <w:style w:type="paragraph" w:customStyle="1" w:styleId="NP">
    <w:name w:val=".Текст звичайний *NP*"/>
    <w:qFormat/>
    <w:rsid w:val="002B2D67"/>
    <w:pPr>
      <w:spacing w:before="120" w:after="120"/>
      <w:ind w:firstLine="567"/>
      <w:jc w:val="both"/>
    </w:pPr>
    <w:rPr>
      <w:sz w:val="24"/>
      <w:szCs w:val="24"/>
      <w:lang w:val="uk-UA" w:eastAsia="uk-UA"/>
    </w:rPr>
  </w:style>
  <w:style w:type="paragraph" w:customStyle="1" w:styleId="1VNP">
    <w:name w:val=".Спис.1 &quot;V&quot; *NP*"/>
    <w:basedOn w:val="NP"/>
    <w:qFormat/>
    <w:rsid w:val="002B2D67"/>
    <w:pPr>
      <w:numPr>
        <w:numId w:val="4"/>
      </w:numPr>
    </w:pPr>
  </w:style>
  <w:style w:type="paragraph" w:customStyle="1" w:styleId="2-NP">
    <w:name w:val=".Спис.2 &quot;-&quot; *NP*"/>
    <w:basedOn w:val="NP"/>
    <w:qFormat/>
    <w:rsid w:val="002B2D67"/>
    <w:pPr>
      <w:numPr>
        <w:ilvl w:val="1"/>
        <w:numId w:val="4"/>
      </w:numPr>
    </w:pPr>
  </w:style>
  <w:style w:type="paragraph" w:customStyle="1" w:styleId="-NP">
    <w:name w:val="_Додаток - назва *NP*"/>
    <w:next w:val="NP"/>
    <w:rsid w:val="002B2D67"/>
    <w:pPr>
      <w:keepNext/>
      <w:keepLines/>
      <w:pageBreakBefore/>
      <w:spacing w:after="240"/>
      <w:jc w:val="center"/>
      <w:outlineLvl w:val="0"/>
    </w:pPr>
    <w:rPr>
      <w:b/>
      <w:color w:val="000000"/>
      <w:sz w:val="28"/>
      <w:szCs w:val="24"/>
      <w:lang w:val="uk-UA" w:eastAsia="uk-UA"/>
    </w:rPr>
  </w:style>
  <w:style w:type="paragraph" w:customStyle="1" w:styleId="-1NP">
    <w:name w:val="_Заг-1 (назва розділу) *NP*"/>
    <w:next w:val="NP"/>
    <w:rsid w:val="002B2D67"/>
    <w:pPr>
      <w:keepNext/>
      <w:keepLines/>
      <w:numPr>
        <w:numId w:val="5"/>
      </w:numPr>
      <w:spacing w:before="240" w:after="240"/>
      <w:jc w:val="center"/>
      <w:outlineLvl w:val="0"/>
    </w:pPr>
    <w:rPr>
      <w:b/>
      <w:caps/>
      <w:color w:val="000000"/>
      <w:sz w:val="28"/>
      <w:szCs w:val="24"/>
      <w:lang w:val="uk-UA" w:eastAsia="uk-UA"/>
    </w:rPr>
  </w:style>
  <w:style w:type="paragraph" w:customStyle="1" w:styleId="-2NP">
    <w:name w:val="_Заг-2 *NP*"/>
    <w:next w:val="NP"/>
    <w:rsid w:val="002B2D67"/>
    <w:pPr>
      <w:keepNext/>
      <w:keepLines/>
      <w:numPr>
        <w:ilvl w:val="1"/>
        <w:numId w:val="5"/>
      </w:numPr>
      <w:spacing w:before="240" w:after="240"/>
      <w:outlineLvl w:val="1"/>
    </w:pPr>
    <w:rPr>
      <w:b/>
      <w:color w:val="000000"/>
      <w:sz w:val="24"/>
      <w:szCs w:val="24"/>
      <w:lang w:val="uk-UA" w:eastAsia="uk-UA"/>
    </w:rPr>
  </w:style>
  <w:style w:type="paragraph" w:customStyle="1" w:styleId="-3NP">
    <w:name w:val="_Заг-3 *NP*"/>
    <w:next w:val="NP"/>
    <w:rsid w:val="002B2D67"/>
    <w:pPr>
      <w:keepNext/>
      <w:keepLines/>
      <w:numPr>
        <w:ilvl w:val="2"/>
        <w:numId w:val="5"/>
      </w:numPr>
      <w:spacing w:before="240" w:after="240"/>
      <w:outlineLvl w:val="2"/>
    </w:pPr>
    <w:rPr>
      <w:b/>
      <w:color w:val="000000"/>
      <w:sz w:val="24"/>
      <w:szCs w:val="24"/>
      <w:lang w:val="uk-UA" w:eastAsia="uk-UA"/>
    </w:rPr>
  </w:style>
  <w:style w:type="paragraph" w:customStyle="1" w:styleId="-4NP">
    <w:name w:val="_Заг-4  *NP*"/>
    <w:next w:val="NP"/>
    <w:rsid w:val="002B2D67"/>
    <w:pPr>
      <w:keepNext/>
      <w:keepLines/>
      <w:numPr>
        <w:ilvl w:val="3"/>
        <w:numId w:val="5"/>
      </w:numPr>
      <w:spacing w:before="240" w:after="240"/>
      <w:outlineLvl w:val="3"/>
    </w:pPr>
    <w:rPr>
      <w:b/>
      <w:color w:val="000000"/>
      <w:sz w:val="24"/>
      <w:szCs w:val="24"/>
      <w:lang w:val="uk-UA" w:eastAsia="uk-UA"/>
    </w:rPr>
  </w:style>
  <w:style w:type="character" w:customStyle="1" w:styleId="-NP0">
    <w:name w:val="_Інструкція - назва/посилання *NP*"/>
    <w:rsid w:val="002B2D67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000000"/>
      <w:spacing w:val="0"/>
      <w:sz w:val="24"/>
      <w:u w:val="none"/>
      <w:bdr w:val="none" w:sz="0" w:space="0" w:color="auto"/>
      <w:shd w:val="clear" w:color="auto" w:fill="auto"/>
      <w:vertAlign w:val="baseline"/>
      <w:lang w:val="uk-UA"/>
    </w:rPr>
  </w:style>
  <w:style w:type="paragraph" w:customStyle="1" w:styleId="NP0">
    <w:name w:val="_РИС (об'єкт = зображення) *NP*"/>
    <w:next w:val="-NP1"/>
    <w:rsid w:val="002B2D67"/>
    <w:pPr>
      <w:keepNext/>
      <w:spacing w:before="240" w:after="240"/>
      <w:jc w:val="center"/>
    </w:pPr>
    <w:rPr>
      <w:color w:val="000000"/>
      <w:sz w:val="24"/>
      <w:szCs w:val="24"/>
      <w:lang w:val="uk-UA" w:eastAsia="uk-UA"/>
    </w:rPr>
  </w:style>
  <w:style w:type="paragraph" w:customStyle="1" w:styleId="-NP1">
    <w:name w:val="_рис - підпис *NP*"/>
    <w:next w:val="NP"/>
    <w:rsid w:val="002B2D67"/>
    <w:pPr>
      <w:keepLines/>
      <w:spacing w:after="120"/>
      <w:jc w:val="center"/>
    </w:pPr>
    <w:rPr>
      <w:color w:val="000000"/>
      <w:sz w:val="24"/>
      <w:szCs w:val="24"/>
      <w:lang w:val="uk-UA" w:eastAsia="uk-UA"/>
    </w:rPr>
  </w:style>
  <w:style w:type="paragraph" w:customStyle="1" w:styleId="-NP2">
    <w:name w:val="_табл - назва *NP*"/>
    <w:next w:val="NP"/>
    <w:rsid w:val="002B2D67"/>
    <w:pPr>
      <w:keepNext/>
      <w:keepLines/>
      <w:spacing w:before="120"/>
      <w:jc w:val="center"/>
    </w:pPr>
    <w:rPr>
      <w:color w:val="000000"/>
      <w:sz w:val="24"/>
      <w:szCs w:val="24"/>
      <w:lang w:val="uk-UA" w:eastAsia="uk-UA"/>
    </w:rPr>
  </w:style>
  <w:style w:type="paragraph" w:customStyle="1" w:styleId="NP1">
    <w:name w:val="*Текст звич. (NP)"/>
    <w:qFormat/>
    <w:rsid w:val="00CD7E44"/>
    <w:pPr>
      <w:suppressLineNumbers/>
      <w:spacing w:before="120" w:after="120"/>
      <w:ind w:firstLine="567"/>
      <w:jc w:val="both"/>
    </w:pPr>
    <w:rPr>
      <w:sz w:val="24"/>
      <w:szCs w:val="24"/>
      <w:lang w:val="uk-UA" w:eastAsia="uk-UA"/>
    </w:rPr>
  </w:style>
  <w:style w:type="paragraph" w:customStyle="1" w:styleId="-1NP0">
    <w:name w:val=".Заг-1 (NP)"/>
    <w:next w:val="NP1"/>
    <w:qFormat/>
    <w:rsid w:val="00CD7E44"/>
    <w:pPr>
      <w:keepNext/>
      <w:keepLines/>
      <w:numPr>
        <w:numId w:val="6"/>
      </w:numPr>
      <w:spacing w:before="240" w:after="240"/>
      <w:jc w:val="center"/>
      <w:outlineLvl w:val="0"/>
    </w:pPr>
    <w:rPr>
      <w:b/>
      <w:caps/>
      <w:color w:val="000000"/>
      <w:sz w:val="28"/>
      <w:szCs w:val="24"/>
      <w:lang w:val="uk-UA" w:eastAsia="uk-UA"/>
    </w:rPr>
  </w:style>
  <w:style w:type="paragraph" w:customStyle="1" w:styleId="-2NP0">
    <w:name w:val=".Заг-2 (NP)"/>
    <w:next w:val="NP1"/>
    <w:qFormat/>
    <w:rsid w:val="00CD7E44"/>
    <w:pPr>
      <w:keepNext/>
      <w:keepLines/>
      <w:numPr>
        <w:ilvl w:val="1"/>
        <w:numId w:val="6"/>
      </w:numPr>
      <w:spacing w:before="240" w:after="240"/>
      <w:jc w:val="both"/>
      <w:outlineLvl w:val="1"/>
    </w:pPr>
    <w:rPr>
      <w:b/>
      <w:color w:val="000000"/>
      <w:sz w:val="24"/>
      <w:szCs w:val="24"/>
      <w:lang w:val="uk-UA" w:eastAsia="uk-UA"/>
    </w:rPr>
  </w:style>
  <w:style w:type="paragraph" w:customStyle="1" w:styleId="-3NP0">
    <w:name w:val=".Заг-3 (NP)"/>
    <w:next w:val="NP1"/>
    <w:qFormat/>
    <w:rsid w:val="00CD7E44"/>
    <w:pPr>
      <w:keepNext/>
      <w:keepLines/>
      <w:numPr>
        <w:ilvl w:val="2"/>
        <w:numId w:val="6"/>
      </w:numPr>
      <w:spacing w:before="240" w:after="240"/>
      <w:outlineLvl w:val="2"/>
    </w:pPr>
    <w:rPr>
      <w:b/>
      <w:color w:val="000000"/>
      <w:sz w:val="24"/>
      <w:szCs w:val="24"/>
      <w:lang w:val="uk-UA" w:eastAsia="uk-UA"/>
    </w:rPr>
  </w:style>
  <w:style w:type="paragraph" w:customStyle="1" w:styleId="-4NP0">
    <w:name w:val=".Заг-4 (NP)"/>
    <w:next w:val="NP1"/>
    <w:qFormat/>
    <w:rsid w:val="00CD7E44"/>
    <w:pPr>
      <w:keepNext/>
      <w:keepLines/>
      <w:numPr>
        <w:ilvl w:val="3"/>
        <w:numId w:val="6"/>
      </w:numPr>
      <w:spacing w:before="240" w:after="240"/>
      <w:outlineLvl w:val="3"/>
    </w:pPr>
    <w:rPr>
      <w:b/>
      <w:color w:val="000000"/>
      <w:sz w:val="24"/>
      <w:szCs w:val="24"/>
      <w:lang w:val="uk-UA" w:eastAsia="uk-UA"/>
    </w:rPr>
  </w:style>
  <w:style w:type="paragraph" w:customStyle="1" w:styleId="-NP3">
    <w:name w:val=".Додаток - назва (NP)"/>
    <w:next w:val="NP1"/>
    <w:qFormat/>
    <w:rsid w:val="00CD7E44"/>
    <w:pPr>
      <w:keepNext/>
      <w:keepLines/>
      <w:pageBreakBefore/>
      <w:suppressLineNumbers/>
      <w:spacing w:after="120"/>
      <w:jc w:val="center"/>
      <w:outlineLvl w:val="0"/>
    </w:pPr>
    <w:rPr>
      <w:b/>
      <w:color w:val="000000"/>
      <w:sz w:val="28"/>
      <w:szCs w:val="24"/>
      <w:lang w:val="uk-UA" w:eastAsia="uk-UA"/>
    </w:rPr>
  </w:style>
  <w:style w:type="character" w:customStyle="1" w:styleId="-NP4">
    <w:name w:val=".Інструкція - посилання (NP)"/>
    <w:qFormat/>
    <w:rsid w:val="00CD7E44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000000"/>
      <w:sz w:val="24"/>
      <w:vertAlign w:val="baseline"/>
      <w:lang w:val="uk-UA"/>
    </w:rPr>
  </w:style>
  <w:style w:type="paragraph" w:customStyle="1" w:styleId="-NP5">
    <w:name w:val=".рис - підпис (NP)"/>
    <w:next w:val="NP1"/>
    <w:qFormat/>
    <w:rsid w:val="00CD7E44"/>
    <w:pPr>
      <w:keepLines/>
      <w:suppressLineNumbers/>
      <w:spacing w:before="120" w:after="240"/>
      <w:jc w:val="center"/>
    </w:pPr>
    <w:rPr>
      <w:color w:val="000000"/>
      <w:sz w:val="24"/>
      <w:szCs w:val="24"/>
      <w:lang w:val="uk-UA" w:eastAsia="uk-UA"/>
    </w:rPr>
  </w:style>
  <w:style w:type="paragraph" w:customStyle="1" w:styleId="NP2">
    <w:name w:val=".РИС (об'єкт = зображення) (NP)"/>
    <w:next w:val="-NP5"/>
    <w:qFormat/>
    <w:rsid w:val="00CD7E44"/>
    <w:pPr>
      <w:keepNext/>
      <w:suppressLineNumbers/>
      <w:spacing w:before="240" w:after="120"/>
      <w:jc w:val="center"/>
    </w:pPr>
    <w:rPr>
      <w:color w:val="000000"/>
      <w:sz w:val="24"/>
      <w:szCs w:val="24"/>
      <w:lang w:val="uk-UA" w:eastAsia="uk-UA"/>
    </w:rPr>
  </w:style>
  <w:style w:type="paragraph" w:customStyle="1" w:styleId="-NP6">
    <w:name w:val=".табл - назва (NP)"/>
    <w:next w:val="NP1"/>
    <w:qFormat/>
    <w:rsid w:val="00CD7E44"/>
    <w:pPr>
      <w:keepNext/>
      <w:keepLines/>
      <w:suppressLineNumbers/>
      <w:spacing w:before="240" w:after="120"/>
      <w:jc w:val="center"/>
    </w:pPr>
    <w:rPr>
      <w:sz w:val="24"/>
      <w:szCs w:val="24"/>
      <w:lang w:val="uk-UA" w:eastAsia="uk-UA"/>
    </w:rPr>
  </w:style>
  <w:style w:type="paragraph" w:customStyle="1" w:styleId="1VNP0">
    <w:name w:val="*Спис.1 &quot;V&quot; (NP)"/>
    <w:qFormat/>
    <w:rsid w:val="00CD7E44"/>
    <w:pPr>
      <w:keepLines/>
      <w:numPr>
        <w:numId w:val="7"/>
      </w:numPr>
      <w:spacing w:before="120" w:after="120"/>
      <w:jc w:val="both"/>
    </w:pPr>
    <w:rPr>
      <w:sz w:val="24"/>
      <w:szCs w:val="24"/>
      <w:lang w:val="uk-UA" w:eastAsia="uk-UA"/>
    </w:rPr>
  </w:style>
  <w:style w:type="paragraph" w:customStyle="1" w:styleId="2-NP0">
    <w:name w:val="*Спис.2 &quot;-&quot; (NP)"/>
    <w:qFormat/>
    <w:rsid w:val="00CD7E44"/>
    <w:pPr>
      <w:keepLines/>
      <w:numPr>
        <w:ilvl w:val="1"/>
        <w:numId w:val="8"/>
      </w:numPr>
      <w:spacing w:before="120" w:after="120"/>
      <w:jc w:val="both"/>
    </w:pPr>
    <w:rPr>
      <w:sz w:val="24"/>
      <w:szCs w:val="24"/>
      <w:lang w:val="uk-UA" w:eastAsia="uk-UA"/>
    </w:rPr>
  </w:style>
  <w:style w:type="paragraph" w:styleId="af">
    <w:name w:val="List Paragraph"/>
    <w:basedOn w:val="a"/>
    <w:link w:val="af0"/>
    <w:uiPriority w:val="34"/>
    <w:qFormat/>
    <w:rsid w:val="00435E25"/>
    <w:pPr>
      <w:suppressAutoHyphens/>
      <w:spacing w:after="200" w:line="276" w:lineRule="auto"/>
      <w:ind w:left="720"/>
    </w:pPr>
    <w:rPr>
      <w:rFonts w:ascii="Calibri" w:hAnsi="Calibri"/>
      <w:sz w:val="22"/>
      <w:szCs w:val="22"/>
      <w:lang w:eastAsia="ar-SA"/>
    </w:rPr>
  </w:style>
  <w:style w:type="character" w:customStyle="1" w:styleId="af0">
    <w:name w:val="Абзац списка Знак"/>
    <w:link w:val="af"/>
    <w:uiPriority w:val="34"/>
    <w:rsid w:val="00435E25"/>
    <w:rPr>
      <w:rFonts w:ascii="Calibri" w:hAnsi="Calibri"/>
      <w:sz w:val="22"/>
      <w:szCs w:val="22"/>
      <w:lang w:eastAsia="ar-SA"/>
    </w:rPr>
  </w:style>
  <w:style w:type="character" w:customStyle="1" w:styleId="pluginpagetreechildrenspan">
    <w:name w:val="plugin_pagetree_children_span"/>
    <w:basedOn w:val="a0"/>
    <w:rsid w:val="00743AD3"/>
  </w:style>
  <w:style w:type="paragraph" w:styleId="af1">
    <w:name w:val="TOC Heading"/>
    <w:basedOn w:val="1"/>
    <w:next w:val="a"/>
    <w:uiPriority w:val="39"/>
    <w:unhideWhenUsed/>
    <w:qFormat/>
    <w:rsid w:val="0061497D"/>
    <w:pPr>
      <w:keepLines/>
      <w:numPr>
        <w:numId w:val="0"/>
      </w:numPr>
      <w:tabs>
        <w:tab w:val="clear" w:pos="567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lang w:val="uk-UA" w:eastAsia="uk-UA"/>
    </w:rPr>
  </w:style>
  <w:style w:type="character" w:styleId="af2">
    <w:name w:val="Strong"/>
    <w:basedOn w:val="a0"/>
    <w:uiPriority w:val="22"/>
    <w:qFormat/>
    <w:locked/>
    <w:rsid w:val="0057729C"/>
    <w:rPr>
      <w:b/>
      <w:bCs/>
    </w:rPr>
  </w:style>
  <w:style w:type="character" w:styleId="af3">
    <w:name w:val="FollowedHyperlink"/>
    <w:basedOn w:val="a0"/>
    <w:rsid w:val="00AC7221"/>
    <w:rPr>
      <w:color w:val="954F72" w:themeColor="followedHyperlink"/>
      <w:u w:val="single"/>
    </w:rPr>
  </w:style>
  <w:style w:type="table" w:styleId="af4">
    <w:name w:val="Table Grid"/>
    <w:basedOn w:val="a1"/>
    <w:uiPriority w:val="39"/>
    <w:rsid w:val="00A063C1"/>
    <w:rPr>
      <w:rFonts w:asciiTheme="minorHAnsi" w:eastAsiaTheme="minorHAnsi" w:hAnsiTheme="minorHAnsi" w:cs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bject">
    <w:name w:val="object"/>
    <w:basedOn w:val="a0"/>
    <w:rsid w:val="00CA2F5E"/>
  </w:style>
  <w:style w:type="character" w:customStyle="1" w:styleId="zmsearchresult">
    <w:name w:val="zmsearchresult"/>
    <w:basedOn w:val="a0"/>
    <w:rsid w:val="00CA2F5E"/>
  </w:style>
  <w:style w:type="paragraph" w:styleId="af5">
    <w:name w:val="Revision"/>
    <w:hidden/>
    <w:uiPriority w:val="99"/>
    <w:semiHidden/>
    <w:rsid w:val="00B3608A"/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523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75233A"/>
    <w:rPr>
      <w:rFonts w:ascii="Courier New" w:eastAsia="Times New Roman" w:hAnsi="Courier New" w:cs="Courier New"/>
      <w:lang w:val="uk-UA" w:eastAsia="uk-UA"/>
    </w:rPr>
  </w:style>
  <w:style w:type="paragraph" w:customStyle="1" w:styleId="af6">
    <w:name w:val="текст запроса"/>
    <w:basedOn w:val="a"/>
    <w:link w:val="af7"/>
    <w:qFormat/>
    <w:rsid w:val="00936B12"/>
    <w:rPr>
      <w:rFonts w:asciiTheme="minorHAnsi" w:eastAsiaTheme="minorHAnsi" w:hAnsiTheme="minorHAnsi" w:cstheme="minorHAnsi"/>
      <w:sz w:val="22"/>
      <w:szCs w:val="22"/>
      <w:lang w:val="en-US" w:eastAsia="en-US"/>
    </w:rPr>
  </w:style>
  <w:style w:type="paragraph" w:customStyle="1" w:styleId="af8">
    <w:name w:val="синий в таблице"/>
    <w:basedOn w:val="a"/>
    <w:link w:val="af9"/>
    <w:qFormat/>
    <w:rsid w:val="00936B12"/>
    <w:rPr>
      <w:rFonts w:asciiTheme="minorHAnsi" w:eastAsiaTheme="minorHAnsi" w:hAnsiTheme="minorHAnsi" w:cstheme="minorHAnsi"/>
      <w:color w:val="2E74B5" w:themeColor="accent1" w:themeShade="BF"/>
      <w:sz w:val="22"/>
      <w:szCs w:val="22"/>
      <w:lang w:val="en-US" w:eastAsia="en-US"/>
    </w:rPr>
  </w:style>
  <w:style w:type="character" w:customStyle="1" w:styleId="af7">
    <w:name w:val="текст запроса Знак"/>
    <w:basedOn w:val="a0"/>
    <w:link w:val="af6"/>
    <w:rsid w:val="00936B12"/>
    <w:rPr>
      <w:rFonts w:asciiTheme="minorHAnsi" w:eastAsiaTheme="minorHAnsi" w:hAnsiTheme="minorHAnsi" w:cstheme="minorHAnsi"/>
      <w:sz w:val="22"/>
      <w:szCs w:val="22"/>
      <w:lang w:val="en-US" w:eastAsia="en-US"/>
    </w:rPr>
  </w:style>
  <w:style w:type="paragraph" w:customStyle="1" w:styleId="afa">
    <w:name w:val="зеленый в таблице"/>
    <w:basedOn w:val="af8"/>
    <w:link w:val="afb"/>
    <w:qFormat/>
    <w:rsid w:val="00936B12"/>
    <w:rPr>
      <w:color w:val="00B050"/>
    </w:rPr>
  </w:style>
  <w:style w:type="character" w:customStyle="1" w:styleId="af9">
    <w:name w:val="синий в таблице Знак"/>
    <w:basedOn w:val="a0"/>
    <w:link w:val="af8"/>
    <w:rsid w:val="00936B12"/>
    <w:rPr>
      <w:rFonts w:asciiTheme="minorHAnsi" w:eastAsiaTheme="minorHAnsi" w:hAnsiTheme="minorHAnsi" w:cstheme="minorHAnsi"/>
      <w:color w:val="2E74B5" w:themeColor="accent1" w:themeShade="BF"/>
      <w:sz w:val="22"/>
      <w:szCs w:val="22"/>
      <w:lang w:val="en-US" w:eastAsia="en-US"/>
    </w:rPr>
  </w:style>
  <w:style w:type="character" w:customStyle="1" w:styleId="afb">
    <w:name w:val="зеленый в таблице Знак"/>
    <w:basedOn w:val="af9"/>
    <w:link w:val="afa"/>
    <w:rsid w:val="00936B12"/>
    <w:rPr>
      <w:rFonts w:asciiTheme="minorHAnsi" w:eastAsiaTheme="minorHAnsi" w:hAnsiTheme="minorHAnsi" w:cstheme="minorHAnsi"/>
      <w:color w:val="00B050"/>
      <w:sz w:val="22"/>
      <w:szCs w:val="22"/>
      <w:lang w:val="en-US" w:eastAsia="en-US"/>
    </w:rPr>
  </w:style>
  <w:style w:type="character" w:customStyle="1" w:styleId="apple-converted-space">
    <w:name w:val="apple-converted-space"/>
    <w:basedOn w:val="a0"/>
    <w:rsid w:val="00C24644"/>
  </w:style>
  <w:style w:type="paragraph" w:styleId="afc">
    <w:name w:val="Normal (Web)"/>
    <w:basedOn w:val="a"/>
    <w:uiPriority w:val="99"/>
    <w:unhideWhenUsed/>
    <w:rsid w:val="003F27E6"/>
    <w:pPr>
      <w:spacing w:before="100" w:beforeAutospacing="1" w:after="119"/>
    </w:pPr>
    <w:rPr>
      <w:rFonts w:eastAsia="Times New Roman" w:cs="Times New Roman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1823">
          <w:marLeft w:val="0"/>
          <w:marRight w:val="0"/>
          <w:marTop w:val="0"/>
          <w:marBottom w:val="0"/>
          <w:divBdr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divBdr>
        </w:div>
      </w:divsChild>
    </w:div>
    <w:div w:id="90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5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4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5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8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26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82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76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3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1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hyperlink" Target="https://my.novaposhta.ua/scanSheet/printScanSheet/refs%5b%5d/7ed08016-89e6-11e5-a70c-005056801333/type/pdf/apiKey/&#1042;&#1072;&#1096;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pi.novaposhta.ua/v2.0/js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file:///C:\Users\kolesnyk.ko\Desktop\my.novaposhta.ua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01022F-36A9-4F9A-A31F-BB5D7657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131</Pages>
  <Words>33011</Words>
  <Characters>188169</Characters>
  <Application>Microsoft Office Word</Application>
  <DocSecurity>0</DocSecurity>
  <Lines>1568</Lines>
  <Paragraphs>441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МЯ-4.2-3-Упр-норм-док(1)</vt:lpstr>
    </vt:vector>
  </TitlesOfParts>
  <Company>ВСМЯ</Company>
  <LinksUpToDate>false</LinksUpToDate>
  <CharactersWithSpaces>220739</CharactersWithSpaces>
  <SharedDoc>false</SharedDoc>
  <HLinks>
    <vt:vector size="42" baseType="variant">
      <vt:variant>
        <vt:i4>1966141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_Toc383440953</vt:lpwstr>
      </vt:variant>
      <vt:variant>
        <vt:i4>1966141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_Toc383440952</vt:lpwstr>
      </vt:variant>
      <vt:variant>
        <vt:i4>1966141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_Toc383440951</vt:lpwstr>
      </vt:variant>
      <vt:variant>
        <vt:i4>1966141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_Toc383440950</vt:lpwstr>
      </vt:variant>
      <vt:variant>
        <vt:i4>2031677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_Toc383440949</vt:lpwstr>
      </vt:variant>
      <vt:variant>
        <vt:i4>2031677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_Toc383440948</vt:lpwstr>
      </vt:variant>
      <vt:variant>
        <vt:i4>2031677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_Toc383440947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МЯ-4.2-3-Упр-норм-док(1)</dc:title>
  <dc:subject>ISO 9001</dc:subject>
  <dc:creator>ПІБ автора</dc:creator>
  <cp:keywords>Методика якості Нормативний документ Управління документацією</cp:keywords>
  <cp:lastModifiedBy>Колесник Костянтин Олександрович</cp:lastModifiedBy>
  <cp:revision>9</cp:revision>
  <dcterms:created xsi:type="dcterms:W3CDTF">2016-03-24T08:17:00Z</dcterms:created>
  <dcterms:modified xsi:type="dcterms:W3CDTF">2016-04-05T22:05:00Z</dcterms:modified>
  <cp:category>Внутр-НД</cp:category>
</cp:coreProperties>
</file>